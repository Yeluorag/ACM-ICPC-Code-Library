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81B06" w14:textId="77777777" w:rsidR="0070673E" w:rsidRDefault="00767E7D" w:rsidP="00767E7D">
      <w:pPr>
        <w:jc w:val="center"/>
        <w:rPr>
          <w:rFonts w:ascii="黑体" w:eastAsia="黑体" w:hAnsi="黑体"/>
          <w:sz w:val="36"/>
          <w:szCs w:val="36"/>
        </w:rPr>
      </w:pPr>
      <w:r w:rsidRPr="00767E7D">
        <w:rPr>
          <w:rFonts w:ascii="黑体" w:eastAsia="黑体" w:hAnsi="黑体" w:hint="eastAsia"/>
          <w:sz w:val="36"/>
          <w:szCs w:val="36"/>
        </w:rPr>
        <w:t>数论</w:t>
      </w:r>
    </w:p>
    <w:p w14:paraId="79215CF7" w14:textId="77777777" w:rsidR="00767E7D" w:rsidRPr="00767E7D" w:rsidRDefault="00767E7D" w:rsidP="00767E7D">
      <w:pPr>
        <w:pStyle w:val="a5"/>
        <w:numPr>
          <w:ilvl w:val="0"/>
          <w:numId w:val="4"/>
        </w:numPr>
        <w:ind w:firstLineChars="0"/>
        <w:rPr>
          <w:rFonts w:ascii="黑体" w:eastAsia="黑体" w:hAnsi="黑体"/>
          <w:sz w:val="36"/>
          <w:szCs w:val="36"/>
        </w:rPr>
      </w:pPr>
      <w:r w:rsidRPr="00767E7D">
        <w:rPr>
          <w:rFonts w:ascii="黑体" w:eastAsia="黑体" w:hAnsi="黑体" w:hint="eastAsia"/>
          <w:sz w:val="36"/>
          <w:szCs w:val="36"/>
        </w:rPr>
        <w:t xml:space="preserve">逆元详解  </w:t>
      </w:r>
      <w:r w:rsidRPr="00767E7D">
        <w:rPr>
          <w:rFonts w:ascii="黑体" w:eastAsia="黑体" w:hAnsi="黑体"/>
          <w:sz w:val="36"/>
          <w:szCs w:val="36"/>
        </w:rPr>
        <w:t xml:space="preserve">……………………………………… </w:t>
      </w:r>
      <w:r>
        <w:rPr>
          <w:rFonts w:ascii="黑体" w:eastAsia="黑体" w:hAnsi="黑体" w:hint="eastAsia"/>
          <w:sz w:val="36"/>
          <w:szCs w:val="36"/>
        </w:rPr>
        <w:t>2</w:t>
      </w:r>
    </w:p>
    <w:p w14:paraId="0FF85AE2" w14:textId="77777777" w:rsidR="00767E7D" w:rsidRDefault="00767E7D"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数论中的若干推论 </w:t>
      </w:r>
      <w:r w:rsidRPr="00767E7D">
        <w:rPr>
          <w:rFonts w:ascii="黑体" w:eastAsia="黑体" w:hAnsi="黑体"/>
          <w:sz w:val="36"/>
          <w:szCs w:val="36"/>
        </w:rPr>
        <w:t>……………………………</w:t>
      </w:r>
      <w:r>
        <w:rPr>
          <w:rFonts w:ascii="黑体" w:eastAsia="黑体" w:hAnsi="黑体"/>
          <w:sz w:val="36"/>
          <w:szCs w:val="36"/>
        </w:rPr>
        <w:t xml:space="preserve"> 11 </w:t>
      </w:r>
    </w:p>
    <w:p w14:paraId="45C339FD" w14:textId="77777777" w:rsidR="00767E7D" w:rsidRDefault="00767E7D"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欧拉函数和欧拉定理</w:t>
      </w:r>
      <w:r>
        <w:rPr>
          <w:rFonts w:ascii="黑体" w:eastAsia="黑体" w:hAnsi="黑体"/>
          <w:sz w:val="36"/>
          <w:szCs w:val="36"/>
        </w:rPr>
        <w:t xml:space="preserve"> </w:t>
      </w:r>
      <w:r w:rsidRPr="00767E7D">
        <w:rPr>
          <w:rFonts w:ascii="黑体" w:eastAsia="黑体" w:hAnsi="黑体"/>
          <w:sz w:val="36"/>
          <w:szCs w:val="36"/>
        </w:rPr>
        <w:t>…………………………</w:t>
      </w:r>
      <w:r>
        <w:rPr>
          <w:rFonts w:ascii="黑体" w:eastAsia="黑体" w:hAnsi="黑体"/>
          <w:sz w:val="36"/>
          <w:szCs w:val="36"/>
        </w:rPr>
        <w:t xml:space="preserve"> 13</w:t>
      </w:r>
    </w:p>
    <w:p w14:paraId="6D9466FD" w14:textId="77777777" w:rsidR="00767E7D" w:rsidRDefault="00767E7D"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广义斐波那契数列 </w:t>
      </w:r>
      <w:r w:rsidRPr="00767E7D">
        <w:rPr>
          <w:rFonts w:ascii="黑体" w:eastAsia="黑体" w:hAnsi="黑体"/>
          <w:sz w:val="36"/>
          <w:szCs w:val="36"/>
        </w:rPr>
        <w:t>……………………………</w:t>
      </w:r>
      <w:r>
        <w:rPr>
          <w:rFonts w:ascii="黑体" w:eastAsia="黑体" w:hAnsi="黑体" w:hint="eastAsia"/>
          <w:sz w:val="36"/>
          <w:szCs w:val="36"/>
        </w:rPr>
        <w:t xml:space="preserve"> 15</w:t>
      </w:r>
    </w:p>
    <w:p w14:paraId="713FEE12" w14:textId="77777777" w:rsidR="00767E7D" w:rsidRDefault="00767E7D"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伯努利数  </w:t>
      </w:r>
      <w:r w:rsidRPr="00767E7D">
        <w:rPr>
          <w:rFonts w:ascii="黑体" w:eastAsia="黑体" w:hAnsi="黑体"/>
          <w:sz w:val="36"/>
          <w:szCs w:val="36"/>
        </w:rPr>
        <w:t>……………………………………</w:t>
      </w:r>
      <w:r>
        <w:rPr>
          <w:rFonts w:ascii="黑体" w:eastAsia="黑体" w:hAnsi="黑体" w:hint="eastAsia"/>
          <w:sz w:val="36"/>
          <w:szCs w:val="36"/>
        </w:rPr>
        <w:t xml:space="preserve">  22</w:t>
      </w:r>
    </w:p>
    <w:p w14:paraId="3C9D139D" w14:textId="77777777" w:rsidR="00767E7D" w:rsidRDefault="00767E7D"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表为平方和  </w:t>
      </w:r>
      <w:r w:rsidRPr="00767E7D">
        <w:rPr>
          <w:rFonts w:ascii="黑体" w:eastAsia="黑体" w:hAnsi="黑体"/>
          <w:sz w:val="36"/>
          <w:szCs w:val="36"/>
        </w:rPr>
        <w:t>…………………………………</w:t>
      </w:r>
      <w:r>
        <w:rPr>
          <w:rFonts w:ascii="黑体" w:eastAsia="黑体" w:hAnsi="黑体" w:hint="eastAsia"/>
          <w:sz w:val="36"/>
          <w:szCs w:val="36"/>
        </w:rPr>
        <w:t xml:space="preserve">  27</w:t>
      </w:r>
    </w:p>
    <w:p w14:paraId="16820AC3" w14:textId="455EC906" w:rsidR="00767E7D" w:rsidRDefault="00A15F89"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Bell数</w:t>
      </w:r>
      <w:r>
        <w:rPr>
          <w:rFonts w:ascii="黑体" w:eastAsia="黑体" w:hAnsi="黑体"/>
          <w:sz w:val="36"/>
          <w:szCs w:val="36"/>
        </w:rPr>
        <w:t xml:space="preserve">  </w:t>
      </w:r>
      <w:r w:rsidRPr="00767E7D">
        <w:rPr>
          <w:rFonts w:ascii="黑体" w:eastAsia="黑体" w:hAnsi="黑体"/>
          <w:sz w:val="36"/>
          <w:szCs w:val="36"/>
        </w:rPr>
        <w:t>………………………………………</w:t>
      </w:r>
      <w:r>
        <w:rPr>
          <w:rFonts w:ascii="黑体" w:eastAsia="黑体" w:hAnsi="黑体"/>
          <w:sz w:val="36"/>
          <w:szCs w:val="36"/>
        </w:rPr>
        <w:t xml:space="preserve"> 40</w:t>
      </w:r>
    </w:p>
    <w:p w14:paraId="15E38806" w14:textId="30FB8DA7" w:rsidR="00767E7D" w:rsidRDefault="00344B78"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五边形数定理 </w:t>
      </w:r>
      <w:r w:rsidRPr="00767E7D">
        <w:rPr>
          <w:rFonts w:ascii="黑体" w:eastAsia="黑体" w:hAnsi="黑体"/>
          <w:sz w:val="36"/>
          <w:szCs w:val="36"/>
        </w:rPr>
        <w:t>…………………………………</w:t>
      </w:r>
      <w:r>
        <w:rPr>
          <w:rFonts w:ascii="黑体" w:eastAsia="黑体" w:hAnsi="黑体" w:hint="eastAsia"/>
          <w:sz w:val="36"/>
          <w:szCs w:val="36"/>
        </w:rPr>
        <w:t xml:space="preserve"> 43</w:t>
      </w:r>
    </w:p>
    <w:p w14:paraId="54E615F6" w14:textId="68BFFFB6" w:rsidR="00767E7D" w:rsidRDefault="009C5FAE" w:rsidP="00767E7D">
      <w:pPr>
        <w:pStyle w:val="a5"/>
        <w:numPr>
          <w:ilvl w:val="0"/>
          <w:numId w:val="4"/>
        </w:numPr>
        <w:ind w:firstLineChars="0"/>
        <w:rPr>
          <w:rFonts w:ascii="黑体" w:eastAsia="黑体" w:hAnsi="黑体"/>
          <w:sz w:val="36"/>
          <w:szCs w:val="36"/>
        </w:rPr>
      </w:pPr>
      <w:r>
        <w:rPr>
          <w:rFonts w:ascii="黑体" w:eastAsia="黑体" w:hAnsi="黑体" w:hint="eastAsia"/>
          <w:sz w:val="36"/>
          <w:szCs w:val="36"/>
        </w:rPr>
        <w:t xml:space="preserve">Catalan数 </w:t>
      </w:r>
      <w:r w:rsidRPr="00767E7D">
        <w:rPr>
          <w:rFonts w:ascii="黑体" w:eastAsia="黑体" w:hAnsi="黑体"/>
          <w:sz w:val="36"/>
          <w:szCs w:val="36"/>
        </w:rPr>
        <w:t>……………………………………</w:t>
      </w:r>
      <w:r>
        <w:rPr>
          <w:rFonts w:ascii="黑体" w:eastAsia="黑体" w:hAnsi="黑体" w:hint="eastAsia"/>
          <w:sz w:val="36"/>
          <w:szCs w:val="36"/>
        </w:rPr>
        <w:t xml:space="preserve"> </w:t>
      </w:r>
      <w:r w:rsidR="005C5B8E">
        <w:rPr>
          <w:rFonts w:ascii="黑体" w:eastAsia="黑体" w:hAnsi="黑体" w:hint="eastAsia"/>
          <w:sz w:val="36"/>
          <w:szCs w:val="36"/>
        </w:rPr>
        <w:t xml:space="preserve"> </w:t>
      </w:r>
      <w:r>
        <w:rPr>
          <w:rFonts w:ascii="黑体" w:eastAsia="黑体" w:hAnsi="黑体" w:hint="eastAsia"/>
          <w:sz w:val="36"/>
          <w:szCs w:val="36"/>
        </w:rPr>
        <w:t>47</w:t>
      </w:r>
    </w:p>
    <w:p w14:paraId="19E558A9" w14:textId="42E7AE24" w:rsidR="00767E7D" w:rsidRDefault="00157560" w:rsidP="005C5B8E">
      <w:pPr>
        <w:pStyle w:val="a5"/>
        <w:numPr>
          <w:ilvl w:val="0"/>
          <w:numId w:val="4"/>
        </w:numPr>
        <w:ind w:firstLineChars="0"/>
        <w:rPr>
          <w:rFonts w:ascii="黑体" w:eastAsia="黑体" w:hAnsi="黑体" w:hint="eastAsia"/>
          <w:sz w:val="36"/>
          <w:szCs w:val="36"/>
        </w:rPr>
      </w:pPr>
      <w:r>
        <w:rPr>
          <w:rFonts w:ascii="黑体" w:eastAsia="黑体" w:hAnsi="黑体" w:hint="eastAsia"/>
          <w:sz w:val="36"/>
          <w:szCs w:val="36"/>
        </w:rPr>
        <w:t>数学中的若干定理和数列前n项</w:t>
      </w:r>
      <w:r>
        <w:rPr>
          <w:rFonts w:ascii="黑体" w:eastAsia="黑体" w:hAnsi="黑体"/>
          <w:sz w:val="36"/>
          <w:szCs w:val="36"/>
        </w:rPr>
        <w:t xml:space="preserve"> ………… 52</w:t>
      </w:r>
    </w:p>
    <w:p w14:paraId="0E86FA27" w14:textId="4AC61DF2" w:rsidR="00767E7D" w:rsidRPr="00AD0F36" w:rsidRDefault="005C5B8E" w:rsidP="00AD0F36">
      <w:pPr>
        <w:pStyle w:val="a5"/>
        <w:widowControl/>
        <w:numPr>
          <w:ilvl w:val="0"/>
          <w:numId w:val="4"/>
        </w:numPr>
        <w:autoSpaceDE w:val="0"/>
        <w:autoSpaceDN w:val="0"/>
        <w:adjustRightInd w:val="0"/>
        <w:ind w:firstLineChars="0"/>
        <w:rPr>
          <w:rFonts w:ascii="微软雅黑" w:eastAsia="微软雅黑" w:cs="微软雅黑" w:hint="eastAsia"/>
          <w:kern w:val="0"/>
          <w:sz w:val="36"/>
          <w:szCs w:val="36"/>
        </w:rPr>
      </w:pPr>
      <w:hyperlink r:id="rId9" w:history="1">
        <w:r w:rsidRPr="005C5B8E">
          <w:rPr>
            <w:rFonts w:ascii="微软雅黑" w:eastAsia="微软雅黑" w:cs="微软雅黑"/>
            <w:kern w:val="0"/>
            <w:sz w:val="36"/>
            <w:szCs w:val="36"/>
          </w:rPr>
          <w:t>Fibonacci</w:t>
        </w:r>
        <w:r w:rsidRPr="005C5B8E">
          <w:rPr>
            <w:rFonts w:ascii="微软雅黑" w:eastAsia="微软雅黑" w:cs="微软雅黑" w:hint="eastAsia"/>
            <w:kern w:val="0"/>
            <w:sz w:val="36"/>
            <w:szCs w:val="36"/>
          </w:rPr>
          <w:t>数列的幂和</w:t>
        </w:r>
      </w:hyperlink>
      <w:r>
        <w:rPr>
          <w:rFonts w:ascii="微软雅黑" w:eastAsia="微软雅黑" w:cs="Times New Roman" w:hint="eastAsia"/>
          <w:kern w:val="0"/>
          <w:sz w:val="36"/>
          <w:szCs w:val="36"/>
        </w:rPr>
        <w:t xml:space="preserve"> </w:t>
      </w:r>
      <w:r w:rsidRPr="00767E7D">
        <w:rPr>
          <w:rFonts w:ascii="黑体" w:eastAsia="黑体" w:hAnsi="黑体"/>
          <w:sz w:val="36"/>
          <w:szCs w:val="36"/>
        </w:rPr>
        <w:t>……………………</w:t>
      </w:r>
      <w:r>
        <w:rPr>
          <w:rFonts w:ascii="黑体" w:eastAsia="黑体" w:hAnsi="黑体" w:hint="eastAsia"/>
          <w:sz w:val="36"/>
          <w:szCs w:val="36"/>
        </w:rPr>
        <w:t xml:space="preserve">  54</w:t>
      </w:r>
    </w:p>
    <w:p w14:paraId="2D77A45B" w14:textId="43352FE5" w:rsidR="00AD0F36" w:rsidRPr="00AD0F36" w:rsidRDefault="00AD0F36" w:rsidP="00AD0F36">
      <w:pPr>
        <w:pStyle w:val="a5"/>
        <w:widowControl/>
        <w:numPr>
          <w:ilvl w:val="0"/>
          <w:numId w:val="4"/>
        </w:numPr>
        <w:autoSpaceDE w:val="0"/>
        <w:autoSpaceDN w:val="0"/>
        <w:adjustRightInd w:val="0"/>
        <w:ind w:firstLineChars="0"/>
        <w:rPr>
          <w:rFonts w:ascii="微软雅黑" w:eastAsia="微软雅黑" w:cs="微软雅黑" w:hint="eastAsia"/>
          <w:kern w:val="0"/>
          <w:sz w:val="36"/>
          <w:szCs w:val="36"/>
        </w:rPr>
      </w:pPr>
      <w:r>
        <w:rPr>
          <w:rFonts w:ascii="黑体" w:eastAsia="黑体" w:hAnsi="黑体" w:hint="eastAsia"/>
          <w:sz w:val="36"/>
          <w:szCs w:val="36"/>
        </w:rPr>
        <w:t>F</w:t>
      </w:r>
      <w:r>
        <w:rPr>
          <w:rFonts w:ascii="黑体" w:eastAsia="黑体" w:hAnsi="黑体"/>
          <w:sz w:val="36"/>
          <w:szCs w:val="36"/>
        </w:rPr>
        <w:t>ib</w:t>
      </w:r>
      <w:r>
        <w:rPr>
          <w:rFonts w:ascii="黑体" w:eastAsia="黑体" w:hAnsi="黑体" w:hint="eastAsia"/>
          <w:sz w:val="36"/>
          <w:szCs w:val="36"/>
        </w:rPr>
        <w:t xml:space="preserve">数模n循环节 </w:t>
      </w:r>
      <w:r w:rsidRPr="00767E7D">
        <w:rPr>
          <w:rFonts w:ascii="黑体" w:eastAsia="黑体" w:hAnsi="黑体"/>
          <w:sz w:val="36"/>
          <w:szCs w:val="36"/>
        </w:rPr>
        <w:t>………………………</w:t>
      </w:r>
      <w:r>
        <w:rPr>
          <w:rFonts w:ascii="黑体" w:eastAsia="黑体" w:hAnsi="黑体"/>
          <w:sz w:val="36"/>
          <w:szCs w:val="36"/>
        </w:rPr>
        <w:t>…… 58</w:t>
      </w:r>
      <w:bookmarkStart w:id="0" w:name="_GoBack"/>
      <w:bookmarkEnd w:id="0"/>
    </w:p>
    <w:p w14:paraId="6B376AD4"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480A3DDA"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59760A21" w14:textId="77777777" w:rsidR="00767E7D" w:rsidRDefault="00767E7D" w:rsidP="000F61CF">
      <w:pPr>
        <w:widowControl/>
        <w:autoSpaceDE w:val="0"/>
        <w:autoSpaceDN w:val="0"/>
        <w:adjustRightInd w:val="0"/>
        <w:rPr>
          <w:rFonts w:ascii="微软雅黑" w:eastAsia="微软雅黑" w:cs="Times New Roman"/>
          <w:kern w:val="0"/>
          <w:sz w:val="36"/>
          <w:szCs w:val="36"/>
        </w:rPr>
      </w:pPr>
    </w:p>
    <w:p w14:paraId="7DE29A9B" w14:textId="77777777" w:rsidR="000F61CF" w:rsidRDefault="000F61CF" w:rsidP="000F61CF">
      <w:pPr>
        <w:widowControl/>
        <w:autoSpaceDE w:val="0"/>
        <w:autoSpaceDN w:val="0"/>
        <w:adjustRightInd w:val="0"/>
        <w:rPr>
          <w:rFonts w:ascii="微软雅黑" w:eastAsia="微软雅黑" w:cs="Times New Roman"/>
          <w:kern w:val="0"/>
          <w:sz w:val="36"/>
          <w:szCs w:val="36"/>
        </w:rPr>
      </w:pPr>
    </w:p>
    <w:p w14:paraId="206F72B3"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6E900747"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26742F39"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52445E12"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23D9B381" w14:textId="77777777" w:rsidR="00767E7D" w:rsidRDefault="00767E7D" w:rsidP="00767E7D">
      <w:pPr>
        <w:widowControl/>
        <w:autoSpaceDE w:val="0"/>
        <w:autoSpaceDN w:val="0"/>
        <w:adjustRightInd w:val="0"/>
        <w:jc w:val="center"/>
        <w:rPr>
          <w:rFonts w:ascii="微软雅黑" w:eastAsia="微软雅黑" w:cs="Times New Roman"/>
          <w:kern w:val="0"/>
          <w:sz w:val="36"/>
          <w:szCs w:val="36"/>
        </w:rPr>
      </w:pPr>
    </w:p>
    <w:p w14:paraId="71C822F8" w14:textId="77777777" w:rsidR="00767E7D" w:rsidRPr="003144A6" w:rsidRDefault="00AD0F36" w:rsidP="00767E7D">
      <w:pPr>
        <w:widowControl/>
        <w:autoSpaceDE w:val="0"/>
        <w:autoSpaceDN w:val="0"/>
        <w:adjustRightInd w:val="0"/>
        <w:jc w:val="center"/>
        <w:rPr>
          <w:rFonts w:ascii="Arial" w:eastAsia="微软雅黑" w:hAnsi="Arial" w:cs="Arial"/>
          <w:kern w:val="0"/>
          <w:sz w:val="36"/>
          <w:szCs w:val="36"/>
        </w:rPr>
      </w:pPr>
      <w:hyperlink r:id="rId10" w:history="1">
        <w:r w:rsidR="00767E7D" w:rsidRPr="003144A6">
          <w:rPr>
            <w:rFonts w:ascii="微软雅黑" w:eastAsia="微软雅黑" w:cs="微软雅黑" w:hint="eastAsia"/>
            <w:kern w:val="0"/>
            <w:sz w:val="36"/>
            <w:szCs w:val="36"/>
          </w:rPr>
          <w:t>逆元详解</w:t>
        </w:r>
      </w:hyperlink>
    </w:p>
    <w:p w14:paraId="25F26C6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对于正整数</w:t>
      </w:r>
      <w:r w:rsidRPr="003144A6">
        <w:rPr>
          <w:rFonts w:ascii="Courier New" w:eastAsia="微软雅黑" w:hAnsi="Courier New" w:cs="Courier New"/>
          <w:noProof/>
          <w:kern w:val="0"/>
          <w:sz w:val="20"/>
          <w:szCs w:val="20"/>
        </w:rPr>
        <w:drawing>
          <wp:inline distT="0" distB="0" distL="0" distR="0" wp14:anchorId="35298F57" wp14:editId="166CC0CB">
            <wp:extent cx="203200" cy="165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3144A6">
        <w:rPr>
          <w:rFonts w:ascii="Courier New" w:eastAsia="微软雅黑" w:hAnsi="Courier New" w:cs="Courier New"/>
          <w:kern w:val="0"/>
          <w:sz w:val="20"/>
          <w:szCs w:val="20"/>
        </w:rPr>
        <w:t>和</w:t>
      </w:r>
      <w:r w:rsidRPr="003144A6">
        <w:rPr>
          <w:rFonts w:ascii="Courier New" w:eastAsia="微软雅黑" w:hAnsi="Courier New" w:cs="Courier New"/>
          <w:noProof/>
          <w:kern w:val="0"/>
          <w:sz w:val="20"/>
          <w:szCs w:val="20"/>
        </w:rPr>
        <w:drawing>
          <wp:inline distT="0" distB="0" distL="0" distR="0" wp14:anchorId="652CEA76" wp14:editId="072B8BFC">
            <wp:extent cx="254000" cy="17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，如果有</w:t>
      </w:r>
      <w:r w:rsidRPr="003144A6">
        <w:rPr>
          <w:rFonts w:ascii="Courier New" w:eastAsia="微软雅黑" w:hAnsi="Courier New" w:cs="Courier New"/>
          <w:noProof/>
          <w:kern w:val="0"/>
          <w:sz w:val="20"/>
          <w:szCs w:val="20"/>
        </w:rPr>
        <w:drawing>
          <wp:inline distT="0" distB="0" distL="0" distR="0" wp14:anchorId="2CA5F13B" wp14:editId="75241E20">
            <wp:extent cx="1435100" cy="2159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51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，那么把这个同余方程中</w:t>
      </w:r>
      <w:r w:rsidRPr="003144A6">
        <w:rPr>
          <w:rFonts w:ascii="Courier New" w:eastAsia="微软雅黑" w:hAnsi="Courier New" w:cs="Courier New"/>
          <w:noProof/>
          <w:kern w:val="0"/>
          <w:sz w:val="20"/>
          <w:szCs w:val="20"/>
        </w:rPr>
        <w:drawing>
          <wp:inline distT="0" distB="0" distL="0" distR="0" wp14:anchorId="05A4AC96" wp14:editId="197DACD1">
            <wp:extent cx="190500" cy="1778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的最小正整数解叫做</w:t>
      </w:r>
      <w:r w:rsidRPr="003144A6">
        <w:rPr>
          <w:rFonts w:ascii="Courier New" w:eastAsia="微软雅黑" w:hAnsi="Courier New" w:cs="Courier New"/>
          <w:noProof/>
          <w:kern w:val="0"/>
          <w:sz w:val="20"/>
          <w:szCs w:val="20"/>
        </w:rPr>
        <w:drawing>
          <wp:inline distT="0" distB="0" distL="0" distR="0" wp14:anchorId="055B9BDB" wp14:editId="2676D071">
            <wp:extent cx="203200" cy="1651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3144A6">
        <w:rPr>
          <w:rFonts w:ascii="Courier New" w:eastAsia="微软雅黑" w:hAnsi="Courier New" w:cs="Courier New"/>
          <w:kern w:val="0"/>
          <w:sz w:val="20"/>
          <w:szCs w:val="20"/>
        </w:rPr>
        <w:t>模</w:t>
      </w:r>
      <w:r w:rsidRPr="003144A6">
        <w:rPr>
          <w:rFonts w:ascii="Courier New" w:eastAsia="微软雅黑" w:hAnsi="Courier New" w:cs="Courier New"/>
          <w:noProof/>
          <w:kern w:val="0"/>
          <w:sz w:val="20"/>
          <w:szCs w:val="20"/>
        </w:rPr>
        <w:drawing>
          <wp:inline distT="0" distB="0" distL="0" distR="0" wp14:anchorId="37273526" wp14:editId="762ED22F">
            <wp:extent cx="254000" cy="17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的逆元。</w:t>
      </w:r>
    </w:p>
    <w:p w14:paraId="60353289"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逆元一般用扩展欧几里得算法来求得，如果</w:t>
      </w:r>
      <w:r w:rsidRPr="003144A6">
        <w:rPr>
          <w:rFonts w:ascii="Courier New" w:eastAsia="微软雅黑" w:hAnsi="Courier New" w:cs="Courier New"/>
          <w:noProof/>
          <w:kern w:val="0"/>
          <w:sz w:val="20"/>
          <w:szCs w:val="20"/>
        </w:rPr>
        <w:drawing>
          <wp:inline distT="0" distB="0" distL="0" distR="0" wp14:anchorId="7D425E0A" wp14:editId="761EA755">
            <wp:extent cx="254000" cy="17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为素数，那么还可以根据费马小定理得到逆元为</w:t>
      </w:r>
      <w:r w:rsidRPr="003144A6">
        <w:rPr>
          <w:rFonts w:ascii="Courier New" w:eastAsia="微软雅黑" w:hAnsi="Courier New" w:cs="Courier New"/>
          <w:noProof/>
          <w:kern w:val="0"/>
          <w:sz w:val="20"/>
          <w:szCs w:val="20"/>
        </w:rPr>
        <w:drawing>
          <wp:inline distT="0" distB="0" distL="0" distR="0" wp14:anchorId="110651E8" wp14:editId="3A80E5A8">
            <wp:extent cx="1117600" cy="2159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6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w:t>
      </w:r>
      <w:r w:rsidRPr="003144A6">
        <w:rPr>
          <w:rFonts w:ascii="Arial" w:eastAsia="微软雅黑" w:hAnsi="Arial" w:cs="Arial"/>
          <w:kern w:val="0"/>
          <w:sz w:val="20"/>
          <w:szCs w:val="20"/>
        </w:rPr>
        <w:t> </w:t>
      </w:r>
      <w:r w:rsidRPr="003144A6">
        <w:rPr>
          <w:rFonts w:ascii="Courier New" w:eastAsia="微软雅黑" w:hAnsi="Courier New" w:cs="Courier New"/>
          <w:kern w:val="0"/>
          <w:sz w:val="20"/>
          <w:szCs w:val="20"/>
        </w:rPr>
        <w:t>推导过程如下</w:t>
      </w:r>
      <w:r w:rsidRPr="003144A6">
        <w:rPr>
          <w:rFonts w:ascii="Arial" w:eastAsia="微软雅黑" w:hAnsi="Arial" w:cs="Arial"/>
          <w:noProof/>
          <w:kern w:val="0"/>
          <w:sz w:val="20"/>
          <w:szCs w:val="20"/>
        </w:rPr>
        <w:drawing>
          <wp:inline distT="0" distB="0" distL="0" distR="0" wp14:anchorId="7DF73698" wp14:editId="0FF659E3">
            <wp:extent cx="5918200" cy="55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8200" cy="558800"/>
                    </a:xfrm>
                    <a:prstGeom prst="rect">
                      <a:avLst/>
                    </a:prstGeom>
                    <a:noFill/>
                    <a:ln>
                      <a:noFill/>
                    </a:ln>
                  </pic:spPr>
                </pic:pic>
              </a:graphicData>
            </a:graphic>
          </wp:inline>
        </w:drawing>
      </w:r>
    </w:p>
    <w:p w14:paraId="73E0956C"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求现在来看一个逆元最常见问题，求如下表达式的值</w:t>
      </w:r>
      <w:r w:rsidRPr="003144A6">
        <w:rPr>
          <w:rFonts w:ascii="Courier New" w:eastAsia="微软雅黑" w:hAnsi="Courier New" w:cs="Courier New"/>
          <w:b/>
          <w:bCs/>
          <w:kern w:val="0"/>
          <w:sz w:val="20"/>
          <w:szCs w:val="20"/>
        </w:rPr>
        <w:t>（已知</w:t>
      </w:r>
      <w:r w:rsidRPr="003144A6">
        <w:rPr>
          <w:rFonts w:ascii="Courier New" w:eastAsia="微软雅黑" w:hAnsi="Courier New" w:cs="Courier New"/>
          <w:b/>
          <w:bCs/>
          <w:noProof/>
          <w:kern w:val="0"/>
          <w:sz w:val="20"/>
          <w:szCs w:val="20"/>
        </w:rPr>
        <w:drawing>
          <wp:inline distT="0" distB="0" distL="0" distR="0" wp14:anchorId="78E305E5" wp14:editId="38661761">
            <wp:extent cx="381000" cy="2159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2159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w:t>
      </w:r>
      <w:r w:rsidRPr="003144A6">
        <w:rPr>
          <w:rFonts w:ascii="Arial" w:eastAsia="微软雅黑" w:hAnsi="Arial" w:cs="Arial"/>
          <w:kern w:val="0"/>
          <w:sz w:val="20"/>
          <w:szCs w:val="20"/>
        </w:rPr>
        <w:t> </w:t>
      </w:r>
    </w:p>
    <w:p w14:paraId="09D14068"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w:t>
      </w:r>
      <w:r w:rsidRPr="003144A6">
        <w:rPr>
          <w:rFonts w:ascii="Courier New" w:eastAsia="微软雅黑" w:hAnsi="Courier New" w:cs="Courier New"/>
          <w:noProof/>
          <w:kern w:val="0"/>
          <w:sz w:val="20"/>
          <w:szCs w:val="20"/>
        </w:rPr>
        <w:drawing>
          <wp:inline distT="0" distB="0" distL="0" distR="0" wp14:anchorId="3F9BC160" wp14:editId="5556513F">
            <wp:extent cx="1511300" cy="4572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1300" cy="457200"/>
                    </a:xfrm>
                    <a:prstGeom prst="rect">
                      <a:avLst/>
                    </a:prstGeom>
                    <a:noFill/>
                    <a:ln>
                      <a:noFill/>
                    </a:ln>
                  </pic:spPr>
                </pic:pic>
              </a:graphicData>
            </a:graphic>
          </wp:inline>
        </w:drawing>
      </w:r>
      <w:r w:rsidRPr="003144A6">
        <w:rPr>
          <w:rFonts w:ascii="Courier New" w:eastAsia="微软雅黑" w:hAnsi="Courier New" w:cs="Courier New"/>
          <w:kern w:val="0"/>
          <w:sz w:val="20"/>
          <w:szCs w:val="20"/>
        </w:rPr>
        <w:t>  </w:t>
      </w:r>
      <w:r w:rsidRPr="003144A6">
        <w:rPr>
          <w:rFonts w:ascii="Arial" w:eastAsia="微软雅黑" w:hAnsi="Arial" w:cs="Arial"/>
          <w:kern w:val="0"/>
          <w:sz w:val="20"/>
          <w:szCs w:val="20"/>
        </w:rPr>
        <w:t> </w:t>
      </w:r>
    </w:p>
    <w:p w14:paraId="3BA0861C"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当然这个经典的问题有很多方法，最常见的就是扩展欧几里得，如果</w:t>
      </w:r>
      <w:r w:rsidRPr="003144A6">
        <w:rPr>
          <w:rFonts w:ascii="Courier New" w:eastAsia="微软雅黑" w:hAnsi="Courier New" w:cs="Courier New"/>
          <w:noProof/>
          <w:kern w:val="0"/>
          <w:sz w:val="20"/>
          <w:szCs w:val="20"/>
        </w:rPr>
        <w:drawing>
          <wp:inline distT="0" distB="0" distL="0" distR="0" wp14:anchorId="6B77C1C4" wp14:editId="6C515AE9">
            <wp:extent cx="254000" cy="177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是素数，还可以用费马小定理。</w:t>
      </w:r>
    </w:p>
    <w:p w14:paraId="1845C01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但是你会发现费马小定理和扩展欧几里得算法求逆元是有局限性的，它们都会要求</w:t>
      </w:r>
      <w:r w:rsidRPr="003144A6">
        <w:rPr>
          <w:rFonts w:ascii="Courier New" w:eastAsia="微软雅黑" w:hAnsi="Courier New" w:cs="Courier New"/>
          <w:noProof/>
          <w:kern w:val="0"/>
          <w:sz w:val="20"/>
          <w:szCs w:val="20"/>
        </w:rPr>
        <w:drawing>
          <wp:inline distT="0" distB="0" distL="0" distR="0" wp14:anchorId="08198D44" wp14:editId="574D1D7A">
            <wp:extent cx="203200" cy="1651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3144A6">
        <w:rPr>
          <w:rFonts w:ascii="Courier New" w:eastAsia="微软雅黑" w:hAnsi="Courier New" w:cs="Courier New"/>
          <w:kern w:val="0"/>
          <w:sz w:val="20"/>
          <w:szCs w:val="20"/>
        </w:rPr>
        <w:t>与</w:t>
      </w:r>
      <w:r w:rsidRPr="003144A6">
        <w:rPr>
          <w:rFonts w:ascii="Courier New" w:eastAsia="微软雅黑" w:hAnsi="Courier New" w:cs="Courier New"/>
          <w:noProof/>
          <w:kern w:val="0"/>
          <w:sz w:val="20"/>
          <w:szCs w:val="20"/>
        </w:rPr>
        <w:drawing>
          <wp:inline distT="0" distB="0" distL="0" distR="0" wp14:anchorId="4470BEDE" wp14:editId="3457138E">
            <wp:extent cx="254000" cy="177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互素。实际上我们还有一</w:t>
      </w:r>
    </w:p>
    <w:p w14:paraId="46E6AC49"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种通用的求逆元方法，适合所有情况。公式如下</w:t>
      </w:r>
      <w:r w:rsidRPr="003144A6">
        <w:rPr>
          <w:rFonts w:ascii="Arial" w:eastAsia="微软雅黑" w:hAnsi="Arial" w:cs="Arial"/>
          <w:kern w:val="0"/>
          <w:sz w:val="20"/>
          <w:szCs w:val="20"/>
        </w:rPr>
        <w:t> </w:t>
      </w:r>
    </w:p>
    <w:p w14:paraId="1A6C5160"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0B95FE50" wp14:editId="144A00BB">
            <wp:extent cx="2921000" cy="4445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444500"/>
                    </a:xfrm>
                    <a:prstGeom prst="rect">
                      <a:avLst/>
                    </a:prstGeom>
                    <a:noFill/>
                    <a:ln>
                      <a:noFill/>
                    </a:ln>
                  </pic:spPr>
                </pic:pic>
              </a:graphicData>
            </a:graphic>
          </wp:inline>
        </w:drawing>
      </w:r>
    </w:p>
    <w:p w14:paraId="487A961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现在我们来证明它，已知</w:t>
      </w:r>
      <w:r w:rsidRPr="003144A6">
        <w:rPr>
          <w:rFonts w:ascii="Courier New" w:eastAsia="微软雅黑" w:hAnsi="Courier New" w:cs="Courier New"/>
          <w:noProof/>
          <w:kern w:val="0"/>
          <w:sz w:val="20"/>
          <w:szCs w:val="20"/>
        </w:rPr>
        <w:drawing>
          <wp:inline distT="0" distB="0" distL="0" distR="0" wp14:anchorId="760ACC37" wp14:editId="1749425C">
            <wp:extent cx="381000" cy="2159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，证明步骤如下</w:t>
      </w:r>
    </w:p>
    <w:p w14:paraId="21DC850A"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708377F2" wp14:editId="7E9D656A">
            <wp:extent cx="2425700" cy="18161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700" cy="1816100"/>
                    </a:xfrm>
                    <a:prstGeom prst="rect">
                      <a:avLst/>
                    </a:prstGeom>
                    <a:noFill/>
                    <a:ln>
                      <a:noFill/>
                    </a:ln>
                  </pic:spPr>
                </pic:pic>
              </a:graphicData>
            </a:graphic>
          </wp:inline>
        </w:drawing>
      </w:r>
    </w:p>
    <w:p w14:paraId="23E8893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接下来来实战一下，看几个关于逆元的题目。</w:t>
      </w:r>
    </w:p>
    <w:p w14:paraId="2AE46F0D"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题意：</w:t>
      </w:r>
      <w:r w:rsidRPr="003144A6">
        <w:rPr>
          <w:rFonts w:ascii="Courier New" w:eastAsia="微软雅黑" w:hAnsi="Courier New" w:cs="Courier New"/>
          <w:kern w:val="0"/>
          <w:sz w:val="20"/>
          <w:szCs w:val="20"/>
        </w:rPr>
        <w:t>给定两个正整数</w:t>
      </w:r>
      <w:r w:rsidRPr="003144A6">
        <w:rPr>
          <w:rFonts w:ascii="Courier New" w:eastAsia="微软雅黑" w:hAnsi="Courier New" w:cs="Courier New"/>
          <w:noProof/>
          <w:kern w:val="0"/>
          <w:sz w:val="20"/>
          <w:szCs w:val="20"/>
        </w:rPr>
        <w:drawing>
          <wp:inline distT="0" distB="0" distL="0" distR="0" wp14:anchorId="77487FED" wp14:editId="3360A102">
            <wp:extent cx="228600" cy="2159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和</w:t>
      </w:r>
      <w:r w:rsidRPr="003144A6">
        <w:rPr>
          <w:rFonts w:ascii="Courier New" w:eastAsia="微软雅黑" w:hAnsi="Courier New" w:cs="Courier New"/>
          <w:noProof/>
          <w:kern w:val="0"/>
          <w:sz w:val="20"/>
          <w:szCs w:val="20"/>
        </w:rPr>
        <w:drawing>
          <wp:inline distT="0" distB="0" distL="0" distR="0" wp14:anchorId="1D0D9196" wp14:editId="2C96E263">
            <wp:extent cx="228600" cy="2159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，求</w:t>
      </w:r>
      <w:r w:rsidRPr="003144A6">
        <w:rPr>
          <w:rFonts w:ascii="Courier New" w:eastAsia="微软雅黑" w:hAnsi="Courier New" w:cs="Courier New"/>
          <w:noProof/>
          <w:kern w:val="0"/>
          <w:sz w:val="20"/>
          <w:szCs w:val="20"/>
        </w:rPr>
        <w:drawing>
          <wp:inline distT="0" distB="0" distL="0" distR="0" wp14:anchorId="3377C0F7" wp14:editId="143284C5">
            <wp:extent cx="304800" cy="25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的所有因子和对</w:t>
      </w:r>
      <w:r w:rsidRPr="003144A6">
        <w:rPr>
          <w:rFonts w:ascii="Courier New" w:eastAsia="微软雅黑" w:hAnsi="Courier New" w:cs="Courier New"/>
          <w:b/>
          <w:bCs/>
          <w:kern w:val="0"/>
          <w:sz w:val="20"/>
          <w:szCs w:val="20"/>
        </w:rPr>
        <w:t>9901</w:t>
      </w:r>
      <w:r w:rsidRPr="003144A6">
        <w:rPr>
          <w:rFonts w:ascii="Courier New" w:eastAsia="微软雅黑" w:hAnsi="Courier New" w:cs="Courier New"/>
          <w:kern w:val="0"/>
          <w:sz w:val="20"/>
          <w:szCs w:val="20"/>
        </w:rPr>
        <w:t>取余后的值。</w:t>
      </w:r>
      <w:r w:rsidRPr="003144A6">
        <w:rPr>
          <w:rFonts w:ascii="Arial" w:eastAsia="微软雅黑" w:hAnsi="Arial" w:cs="Arial"/>
          <w:kern w:val="0"/>
          <w:sz w:val="20"/>
          <w:szCs w:val="20"/>
        </w:rPr>
        <w:t> </w:t>
      </w:r>
    </w:p>
    <w:p w14:paraId="1885136D"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分析：</w:t>
      </w:r>
      <w:r w:rsidRPr="003144A6">
        <w:rPr>
          <w:rFonts w:ascii="Courier New" w:eastAsia="微软雅黑" w:hAnsi="Courier New" w:cs="Courier New"/>
          <w:kern w:val="0"/>
          <w:sz w:val="20"/>
          <w:szCs w:val="20"/>
        </w:rPr>
        <w:t>很容易知道，先把</w:t>
      </w:r>
      <w:r w:rsidRPr="003144A6">
        <w:rPr>
          <w:rFonts w:ascii="Courier New" w:eastAsia="微软雅黑" w:hAnsi="Courier New" w:cs="Courier New"/>
          <w:noProof/>
          <w:kern w:val="0"/>
          <w:sz w:val="20"/>
          <w:szCs w:val="20"/>
        </w:rPr>
        <w:drawing>
          <wp:inline distT="0" distB="0" distL="0" distR="0" wp14:anchorId="711C4684" wp14:editId="64CA24B2">
            <wp:extent cx="228600" cy="2159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分解得到</w:t>
      </w:r>
      <w:r w:rsidRPr="003144A6">
        <w:rPr>
          <w:rFonts w:ascii="Courier New" w:eastAsia="微软雅黑" w:hAnsi="Courier New" w:cs="Courier New"/>
          <w:noProof/>
          <w:kern w:val="0"/>
          <w:sz w:val="20"/>
          <w:szCs w:val="20"/>
        </w:rPr>
        <w:drawing>
          <wp:inline distT="0" distB="0" distL="0" distR="0" wp14:anchorId="39EEAC7D" wp14:editId="145BF980">
            <wp:extent cx="1790700" cy="241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，那么得到</w:t>
      </w:r>
      <w:r w:rsidRPr="003144A6">
        <w:rPr>
          <w:rFonts w:ascii="Courier New" w:eastAsia="微软雅黑" w:hAnsi="Courier New" w:cs="Courier New"/>
          <w:noProof/>
          <w:kern w:val="0"/>
          <w:sz w:val="20"/>
          <w:szCs w:val="20"/>
        </w:rPr>
        <w:drawing>
          <wp:inline distT="0" distB="0" distL="0" distR="0" wp14:anchorId="277F5EEC" wp14:editId="5C6938C8">
            <wp:extent cx="2349500" cy="2413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95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，那么</w:t>
      </w:r>
      <w:r w:rsidRPr="003144A6">
        <w:rPr>
          <w:rFonts w:ascii="Courier New" w:eastAsia="微软雅黑" w:hAnsi="Courier New" w:cs="Courier New"/>
          <w:noProof/>
          <w:kern w:val="0"/>
          <w:sz w:val="20"/>
          <w:szCs w:val="20"/>
        </w:rPr>
        <w:drawing>
          <wp:inline distT="0" distB="0" distL="0" distR="0" wp14:anchorId="4BB44193" wp14:editId="5D4473FA">
            <wp:extent cx="304800" cy="25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a:ln>
                      <a:noFill/>
                    </a:ln>
                  </pic:spPr>
                </pic:pic>
              </a:graphicData>
            </a:graphic>
          </wp:inline>
        </w:drawing>
      </w: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的所有因子和的表达式如下</w:t>
      </w:r>
    </w:p>
    <w:p w14:paraId="4446FDE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w:t>
      </w:r>
      <w:r w:rsidRPr="003144A6">
        <w:rPr>
          <w:rFonts w:ascii="Courier New" w:eastAsia="微软雅黑" w:hAnsi="Courier New" w:cs="Courier New"/>
          <w:noProof/>
          <w:kern w:val="0"/>
          <w:sz w:val="20"/>
          <w:szCs w:val="20"/>
        </w:rPr>
        <w:drawing>
          <wp:inline distT="0" distB="0" distL="0" distR="0" wp14:anchorId="262213EA" wp14:editId="0462C689">
            <wp:extent cx="8343900" cy="116840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3900" cy="1168400"/>
                    </a:xfrm>
                    <a:prstGeom prst="rect">
                      <a:avLst/>
                    </a:prstGeom>
                    <a:noFill/>
                    <a:ln>
                      <a:noFill/>
                    </a:ln>
                  </pic:spPr>
                </pic:pic>
              </a:graphicData>
            </a:graphic>
          </wp:inline>
        </w:drawing>
      </w:r>
    </w:p>
    <w:p w14:paraId="7288A2A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所以我们有两种做法。第一种做法是二分求等比数列之和。</w:t>
      </w:r>
    </w:p>
    <w:p w14:paraId="7ED49890"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代码：</w:t>
      </w:r>
    </w:p>
    <w:p w14:paraId="3CEDB9A2"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bool</w:t>
      </w:r>
      <w:r w:rsidRPr="003144A6">
        <w:rPr>
          <w:rFonts w:ascii="Consolas" w:eastAsia="微软雅黑" w:hAnsi="Consolas" w:cs="Consolas"/>
          <w:color w:val="4A4A4A"/>
          <w:kern w:val="0"/>
          <w:sz w:val="20"/>
          <w:szCs w:val="20"/>
        </w:rPr>
        <w:t> prime[N];  </w:t>
      </w:r>
    </w:p>
    <w:p w14:paraId="06F7564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p[N];  </w:t>
      </w:r>
    </w:p>
    <w:p w14:paraId="59B637F0" w14:textId="77777777" w:rsidR="00767E7D" w:rsidRPr="00767E7D"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cnt;  </w:t>
      </w:r>
    </w:p>
    <w:p w14:paraId="3E8CD0F9"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void</w:t>
      </w:r>
      <w:r w:rsidRPr="003144A6">
        <w:rPr>
          <w:rFonts w:ascii="Consolas" w:eastAsia="微软雅黑" w:hAnsi="Consolas" w:cs="Consolas"/>
          <w:color w:val="4A4A4A"/>
          <w:kern w:val="0"/>
          <w:sz w:val="20"/>
          <w:szCs w:val="20"/>
        </w:rPr>
        <w:t> isprime()  </w:t>
      </w:r>
    </w:p>
    <w:p w14:paraId="3B39B1A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2F62362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cnt = 0;  </w:t>
      </w:r>
    </w:p>
    <w:p w14:paraId="65C45D1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memset(prime,</w:t>
      </w:r>
      <w:r w:rsidRPr="003144A6">
        <w:rPr>
          <w:rFonts w:ascii="Consolas" w:eastAsia="微软雅黑" w:hAnsi="Consolas" w:cs="Consolas"/>
          <w:b/>
          <w:bCs/>
          <w:color w:val="0A5287"/>
          <w:kern w:val="0"/>
          <w:sz w:val="20"/>
          <w:szCs w:val="20"/>
        </w:rPr>
        <w:t>true</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0A5287"/>
          <w:kern w:val="0"/>
          <w:sz w:val="20"/>
          <w:szCs w:val="20"/>
        </w:rPr>
        <w:t>sizeof</w:t>
      </w:r>
      <w:r w:rsidRPr="003144A6">
        <w:rPr>
          <w:rFonts w:ascii="Consolas" w:eastAsia="微软雅黑" w:hAnsi="Consolas" w:cs="Consolas"/>
          <w:color w:val="4A4A4A"/>
          <w:kern w:val="0"/>
          <w:sz w:val="20"/>
          <w:szCs w:val="20"/>
        </w:rPr>
        <w:t>(prime));  </w:t>
      </w:r>
    </w:p>
    <w:p w14:paraId="393537C4"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i=2; i&lt;N; i++)  </w:t>
      </w:r>
    </w:p>
    <w:p w14:paraId="49A93B4F"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C552F1F"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(prime[i])  </w:t>
      </w:r>
    </w:p>
    <w:p w14:paraId="6AFDA7E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201F3BA3"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p[cnt++] = i;  </w:t>
      </w:r>
    </w:p>
    <w:p w14:paraId="693F9349"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j=i+i; j&lt;N; j+=i)  </w:t>
      </w:r>
    </w:p>
    <w:p w14:paraId="470244C4"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prime[j] = </w:t>
      </w:r>
      <w:r w:rsidRPr="003144A6">
        <w:rPr>
          <w:rFonts w:ascii="Consolas" w:eastAsia="微软雅黑" w:hAnsi="Consolas" w:cs="Consolas"/>
          <w:b/>
          <w:bCs/>
          <w:color w:val="0A5287"/>
          <w:kern w:val="0"/>
          <w:sz w:val="20"/>
          <w:szCs w:val="20"/>
        </w:rPr>
        <w:t>false</w:t>
      </w:r>
      <w:r w:rsidRPr="003144A6">
        <w:rPr>
          <w:rFonts w:ascii="Consolas" w:eastAsia="微软雅黑" w:hAnsi="Consolas" w:cs="Consolas"/>
          <w:color w:val="4A4A4A"/>
          <w:kern w:val="0"/>
          <w:sz w:val="20"/>
          <w:szCs w:val="20"/>
        </w:rPr>
        <w:t>;  </w:t>
      </w:r>
    </w:p>
    <w:p w14:paraId="3D14E699"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5DF5BC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4D136E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29348361" w14:textId="77777777" w:rsidR="00767E7D" w:rsidRPr="00767E7D"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67E7D">
        <w:rPr>
          <w:rFonts w:ascii="Consolas" w:eastAsia="微软雅黑" w:hAnsi="Consolas" w:cs="Consolas"/>
          <w:color w:val="4A4A4A"/>
          <w:kern w:val="0"/>
          <w:sz w:val="20"/>
          <w:szCs w:val="20"/>
        </w:rPr>
        <w:t>  LL power(LL a,LL b)  </w:t>
      </w:r>
    </w:p>
    <w:p w14:paraId="5EA0E7F1"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DEF023C"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1;  </w:t>
      </w:r>
    </w:p>
    <w:p w14:paraId="3535910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MOD;  </w:t>
      </w:r>
    </w:p>
    <w:p w14:paraId="6309ECE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(b)  </w:t>
      </w:r>
    </w:p>
    <w:p w14:paraId="0ED2EDB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CF6EA29"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(b &amp; 1)  </w:t>
      </w:r>
    </w:p>
    <w:p w14:paraId="37820ED2"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37F65A9"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ans * a % MOD;  </w:t>
      </w:r>
    </w:p>
    <w:p w14:paraId="196BAFE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w:t>
      </w:r>
    </w:p>
    <w:p w14:paraId="53490564"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360B58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&gt;&gt;= 1;  </w:t>
      </w:r>
    </w:p>
    <w:p w14:paraId="2021D57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a * a % MOD;  </w:t>
      </w:r>
    </w:p>
    <w:p w14:paraId="4D06F7A4"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F573E60"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ans;  </w:t>
      </w:r>
    </w:p>
    <w:p w14:paraId="71009CA6"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3F8679DA" w14:textId="77777777" w:rsidR="00767E7D" w:rsidRPr="00767E7D"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Pr>
          <w:rFonts w:ascii="Consolas" w:eastAsia="微软雅黑" w:hAnsi="Consolas" w:cs="Consolas"/>
          <w:color w:val="4A4A4A"/>
          <w:kern w:val="0"/>
          <w:sz w:val="20"/>
          <w:szCs w:val="20"/>
        </w:rPr>
        <w:t> </w:t>
      </w:r>
      <w:r w:rsidRPr="00767E7D">
        <w:rPr>
          <w:rFonts w:ascii="Consolas" w:eastAsia="微软雅黑" w:hAnsi="Consolas" w:cs="Consolas"/>
          <w:color w:val="4A4A4A"/>
          <w:kern w:val="0"/>
          <w:sz w:val="20"/>
          <w:szCs w:val="20"/>
        </w:rPr>
        <w:t>LL sum(LL a,LL n)  </w:t>
      </w:r>
    </w:p>
    <w:p w14:paraId="24FD6941"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28BB99E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(n == 0)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1;  </w:t>
      </w:r>
    </w:p>
    <w:p w14:paraId="400C5B6F"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t = sum(a,(n-1)/2);  </w:t>
      </w:r>
    </w:p>
    <w:p w14:paraId="351C785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(n &amp; 1)  </w:t>
      </w:r>
    </w:p>
    <w:p w14:paraId="20421C6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2348004C"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cur = power(a,(n+1)/2);  </w:t>
      </w:r>
    </w:p>
    <w:p w14:paraId="1C40208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t = (t + t % MOD * cur % MOD) % MOD;  </w:t>
      </w:r>
    </w:p>
    <w:p w14:paraId="632CA85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344095F"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else</w:t>
      </w:r>
      <w:r w:rsidRPr="003144A6">
        <w:rPr>
          <w:rFonts w:ascii="Consolas" w:eastAsia="微软雅黑" w:hAnsi="Consolas" w:cs="Consolas"/>
          <w:color w:val="4A4A4A"/>
          <w:kern w:val="0"/>
          <w:sz w:val="20"/>
          <w:szCs w:val="20"/>
        </w:rPr>
        <w:t>  </w:t>
      </w:r>
    </w:p>
    <w:p w14:paraId="2428589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ADB022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cur = power(a,(n+1)/2);  </w:t>
      </w:r>
    </w:p>
    <w:p w14:paraId="7EEE6A94"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t = (t + t % MOD * cur % MOD) % MOD;  </w:t>
      </w:r>
    </w:p>
    <w:p w14:paraId="1B7BBCDC"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t = (t + power(a,n)) % MOD;  </w:t>
      </w:r>
    </w:p>
    <w:p w14:paraId="7508F89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435D3A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t;  </w:t>
      </w:r>
    </w:p>
    <w:p w14:paraId="5005B85C"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067E83A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3E8D7C8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void</w:t>
      </w:r>
      <w:r w:rsidRPr="003144A6">
        <w:rPr>
          <w:rFonts w:ascii="Consolas" w:eastAsia="微软雅黑" w:hAnsi="Consolas" w:cs="Consolas"/>
          <w:color w:val="4A4A4A"/>
          <w:kern w:val="0"/>
          <w:sz w:val="20"/>
          <w:szCs w:val="20"/>
        </w:rPr>
        <w:t> Solve(LL A,LL B)  </w:t>
      </w:r>
    </w:p>
    <w:p w14:paraId="54EF1F3C"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748E129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1;  </w:t>
      </w:r>
    </w:p>
    <w:p w14:paraId="096D1EB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i=0; p[i]*p[i] &lt;= A; i++)  </w:t>
      </w:r>
    </w:p>
    <w:p w14:paraId="3A408BA1"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93972F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(A % p[i] == 0)  </w:t>
      </w:r>
    </w:p>
    <w:p w14:paraId="0BFC082F"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ED2AB1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num = 0;  </w:t>
      </w:r>
    </w:p>
    <w:p w14:paraId="52FB9901"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(A % p[i] == 0)  </w:t>
      </w:r>
    </w:p>
    <w:p w14:paraId="1929A5E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DCEC0B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num++;  </w:t>
      </w:r>
    </w:p>
    <w:p w14:paraId="2FC45452"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p[i];  </w:t>
      </w:r>
    </w:p>
    <w:p w14:paraId="19E3A2D6"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CEAA570"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sum(p[i],num*B) % MOD;  </w:t>
      </w:r>
    </w:p>
    <w:p w14:paraId="60D98E48"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MOD;  </w:t>
      </w:r>
    </w:p>
    <w:p w14:paraId="15343CC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00C188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B15A70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(A &gt; 1)  </w:t>
      </w:r>
    </w:p>
    <w:p w14:paraId="48B62D1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0FEC618A"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sum(A,B) % MOD;  </w:t>
      </w:r>
    </w:p>
    <w:p w14:paraId="7A66959D"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MOD;  </w:t>
      </w:r>
    </w:p>
    <w:p w14:paraId="4C86A7DD"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4E29EA0"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cout&lt;&lt;ans&lt;&lt;endl;  </w:t>
      </w:r>
    </w:p>
    <w:p w14:paraId="64EC5C0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A946F8F" w14:textId="77777777" w:rsidR="00767E7D" w:rsidRPr="00767E7D"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67E7D">
        <w:rPr>
          <w:rFonts w:ascii="Consolas" w:eastAsia="微软雅黑" w:hAnsi="Consolas" w:cs="Consolas"/>
          <w:b/>
          <w:bCs/>
          <w:color w:val="277B45"/>
          <w:kern w:val="0"/>
          <w:sz w:val="20"/>
          <w:szCs w:val="20"/>
        </w:rPr>
        <w:t>int</w:t>
      </w:r>
      <w:r w:rsidRPr="00767E7D">
        <w:rPr>
          <w:rFonts w:ascii="Consolas" w:eastAsia="微软雅黑" w:hAnsi="Consolas" w:cs="Consolas"/>
          <w:color w:val="4A4A4A"/>
          <w:kern w:val="0"/>
          <w:sz w:val="20"/>
          <w:szCs w:val="20"/>
        </w:rPr>
        <w:t> main()  </w:t>
      </w:r>
    </w:p>
    <w:p w14:paraId="0B889F10"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134AE1B0"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A,B;  </w:t>
      </w:r>
    </w:p>
    <w:p w14:paraId="3AC0CB3E"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isprime();  </w:t>
      </w:r>
    </w:p>
    <w:p w14:paraId="1141ED1B"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(cin&gt;&gt;A&gt;&gt;B)  </w:t>
      </w:r>
    </w:p>
    <w:p w14:paraId="2931E7A5"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Solve(A,B);  </w:t>
      </w:r>
    </w:p>
    <w:p w14:paraId="7A907FAD"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0;  </w:t>
      </w:r>
    </w:p>
    <w:p w14:paraId="147F0EC7" w14:textId="77777777" w:rsidR="00767E7D" w:rsidRPr="003144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6966B6BE"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第二种方法就是用等比数列求和公式，但是要用逆元。用如下公式即可</w:t>
      </w:r>
    </w:p>
    <w:p w14:paraId="247D77A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Arial" w:eastAsia="微软雅黑" w:hAnsi="Arial" w:cs="Arial"/>
          <w:kern w:val="0"/>
          <w:sz w:val="20"/>
          <w:szCs w:val="20"/>
        </w:rPr>
        <w:t>                      </w:t>
      </w:r>
      <w:r w:rsidRPr="003144A6">
        <w:rPr>
          <w:rFonts w:ascii="Arial" w:eastAsia="微软雅黑" w:hAnsi="Arial" w:cs="Arial"/>
          <w:noProof/>
          <w:kern w:val="0"/>
          <w:sz w:val="20"/>
          <w:szCs w:val="20"/>
        </w:rPr>
        <w:drawing>
          <wp:inline distT="0" distB="0" distL="0" distR="0" wp14:anchorId="5C673708" wp14:editId="7EB70FC2">
            <wp:extent cx="2921000" cy="444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444500"/>
                    </a:xfrm>
                    <a:prstGeom prst="rect">
                      <a:avLst/>
                    </a:prstGeom>
                    <a:noFill/>
                    <a:ln>
                      <a:noFill/>
                    </a:ln>
                  </pic:spPr>
                </pic:pic>
              </a:graphicData>
            </a:graphic>
          </wp:inline>
        </w:drawing>
      </w:r>
    </w:p>
    <w:p w14:paraId="7C65342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因为</w:t>
      </w:r>
      <w:r w:rsidRPr="003144A6">
        <w:rPr>
          <w:rFonts w:ascii="Courier New" w:eastAsia="微软雅黑" w:hAnsi="Courier New" w:cs="Courier New"/>
          <w:noProof/>
          <w:kern w:val="0"/>
          <w:sz w:val="20"/>
          <w:szCs w:val="20"/>
        </w:rPr>
        <w:drawing>
          <wp:inline distT="0" distB="0" distL="0" distR="0" wp14:anchorId="4FE48E38" wp14:editId="0E30E738">
            <wp:extent cx="355600" cy="20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6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可能会很大，超过</w:t>
      </w:r>
      <w:r w:rsidRPr="003144A6">
        <w:rPr>
          <w:rFonts w:ascii="Courier New" w:eastAsia="微软雅黑" w:hAnsi="Courier New" w:cs="Courier New"/>
          <w:b/>
          <w:bCs/>
          <w:kern w:val="0"/>
          <w:sz w:val="20"/>
          <w:szCs w:val="20"/>
        </w:rPr>
        <w:t>int</w:t>
      </w:r>
      <w:r w:rsidRPr="003144A6">
        <w:rPr>
          <w:rFonts w:ascii="Courier New" w:eastAsia="微软雅黑" w:hAnsi="Courier New" w:cs="Courier New"/>
          <w:kern w:val="0"/>
          <w:sz w:val="20"/>
          <w:szCs w:val="20"/>
        </w:rPr>
        <w:t>范围，所以在快速幂时要二分乘法。</w:t>
      </w:r>
    </w:p>
    <w:p w14:paraId="518FF77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const</w:t>
      </w: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N = 10005;  </w:t>
      </w:r>
    </w:p>
    <w:p w14:paraId="1B149A5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const</w:t>
      </w: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MOD = 9901;  </w:t>
      </w:r>
    </w:p>
    <w:p w14:paraId="0072ECB5"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3EF861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bool</w:t>
      </w:r>
      <w:r w:rsidRPr="003144A6">
        <w:rPr>
          <w:rFonts w:ascii="Consolas" w:eastAsia="微软雅黑" w:hAnsi="Consolas" w:cs="Consolas"/>
          <w:color w:val="4A4A4A"/>
          <w:kern w:val="0"/>
          <w:sz w:val="20"/>
          <w:szCs w:val="20"/>
        </w:rPr>
        <w:t> prime[N];  </w:t>
      </w:r>
    </w:p>
    <w:p w14:paraId="26F7EBE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p[N];  </w:t>
      </w:r>
    </w:p>
    <w:p w14:paraId="1021260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cnt;  </w:t>
      </w:r>
    </w:p>
    <w:p w14:paraId="62BBB33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5D7A11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void</w:t>
      </w:r>
      <w:r w:rsidRPr="003144A6">
        <w:rPr>
          <w:rFonts w:ascii="Consolas" w:eastAsia="微软雅黑" w:hAnsi="Consolas" w:cs="Consolas"/>
          <w:color w:val="4A4A4A"/>
          <w:kern w:val="0"/>
          <w:sz w:val="20"/>
          <w:szCs w:val="20"/>
        </w:rPr>
        <w:t> isprime()  </w:t>
      </w:r>
    </w:p>
    <w:p w14:paraId="4C4CEF10"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3E7C199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cnt = 0;  </w:t>
      </w:r>
    </w:p>
    <w:p w14:paraId="39EFB650"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memset(prime,</w:t>
      </w:r>
      <w:r w:rsidRPr="003144A6">
        <w:rPr>
          <w:rFonts w:ascii="Consolas" w:eastAsia="微软雅黑" w:hAnsi="Consolas" w:cs="Consolas"/>
          <w:b/>
          <w:bCs/>
          <w:color w:val="0A5287"/>
          <w:kern w:val="0"/>
          <w:sz w:val="20"/>
          <w:szCs w:val="20"/>
        </w:rPr>
        <w:t>true</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0A5287"/>
          <w:kern w:val="0"/>
          <w:sz w:val="20"/>
          <w:szCs w:val="20"/>
        </w:rPr>
        <w:t>sizeof</w:t>
      </w:r>
      <w:r w:rsidRPr="003144A6">
        <w:rPr>
          <w:rFonts w:ascii="Consolas" w:eastAsia="微软雅黑" w:hAnsi="Consolas" w:cs="Consolas"/>
          <w:color w:val="4A4A4A"/>
          <w:kern w:val="0"/>
          <w:sz w:val="20"/>
          <w:szCs w:val="20"/>
        </w:rPr>
        <w:t>(prime));  </w:t>
      </w:r>
    </w:p>
    <w:p w14:paraId="3C31F4D4"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i=2; i&lt;N; i++)  </w:t>
      </w:r>
    </w:p>
    <w:p w14:paraId="638A33B8"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7EEF75B"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(prime[i])  </w:t>
      </w:r>
    </w:p>
    <w:p w14:paraId="35942BE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06558E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p[cnt++] = i;  </w:t>
      </w:r>
    </w:p>
    <w:p w14:paraId="1B110FF5"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j=i+i; j&lt;N; j+=i)  </w:t>
      </w:r>
    </w:p>
    <w:p w14:paraId="789DE2A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prime[j] = </w:t>
      </w:r>
      <w:r w:rsidRPr="003144A6">
        <w:rPr>
          <w:rFonts w:ascii="Consolas" w:eastAsia="微软雅黑" w:hAnsi="Consolas" w:cs="Consolas"/>
          <w:b/>
          <w:bCs/>
          <w:color w:val="0A5287"/>
          <w:kern w:val="0"/>
          <w:sz w:val="20"/>
          <w:szCs w:val="20"/>
        </w:rPr>
        <w:t>false</w:t>
      </w:r>
      <w:r w:rsidRPr="003144A6">
        <w:rPr>
          <w:rFonts w:ascii="Consolas" w:eastAsia="微软雅黑" w:hAnsi="Consolas" w:cs="Consolas"/>
          <w:color w:val="4A4A4A"/>
          <w:kern w:val="0"/>
          <w:sz w:val="20"/>
          <w:szCs w:val="20"/>
        </w:rPr>
        <w:t>;  </w:t>
      </w:r>
    </w:p>
    <w:p w14:paraId="5C0CE06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50ACBF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A4024DD"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49D3139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41A46C5D"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LL multi(LL a,LL b,LL m)  </w:t>
      </w:r>
    </w:p>
    <w:p w14:paraId="5BDE0F10"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70F4CC80"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0;  </w:t>
      </w:r>
    </w:p>
    <w:p w14:paraId="7A5635B8"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m;  </w:t>
      </w:r>
    </w:p>
    <w:p w14:paraId="5857D15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(b)  </w:t>
      </w:r>
    </w:p>
    <w:p w14:paraId="3C0726C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966E21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(b &amp; 1)  </w:t>
      </w:r>
    </w:p>
    <w:p w14:paraId="7AFCE26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287477D"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(ans + a) % m;  </w:t>
      </w:r>
    </w:p>
    <w:p w14:paraId="2ACE62C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w:t>
      </w:r>
    </w:p>
    <w:p w14:paraId="4AB1048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04076F6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&gt;&gt;= 1;  </w:t>
      </w:r>
    </w:p>
    <w:p w14:paraId="2C49C3B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(a + a) % m;  </w:t>
      </w:r>
    </w:p>
    <w:p w14:paraId="24E73D7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62EF31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ans;  </w:t>
      </w:r>
    </w:p>
    <w:p w14:paraId="622FF3B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64A6CA0A" w14:textId="77777777" w:rsidR="00767E7D" w:rsidRPr="00767E7D"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67E7D">
        <w:rPr>
          <w:rFonts w:ascii="Consolas" w:eastAsia="微软雅黑" w:hAnsi="Consolas" w:cs="Consolas"/>
          <w:color w:val="4A4A4A"/>
          <w:kern w:val="0"/>
          <w:sz w:val="20"/>
          <w:szCs w:val="20"/>
        </w:rPr>
        <w:t>  LL quick_mod(LL a,LL b,LL m)  </w:t>
      </w:r>
    </w:p>
    <w:p w14:paraId="6DA1D1C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73FA7C1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1;  </w:t>
      </w:r>
    </w:p>
    <w:p w14:paraId="6B77574B"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m;  </w:t>
      </w:r>
    </w:p>
    <w:p w14:paraId="5C5CC97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(b)  </w:t>
      </w:r>
    </w:p>
    <w:p w14:paraId="6EA99F6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C548BE7"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(b &amp; 1)  </w:t>
      </w:r>
    </w:p>
    <w:p w14:paraId="52880F55"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8C117C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multi(ans,a,m);  </w:t>
      </w:r>
    </w:p>
    <w:p w14:paraId="32BB1134"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w:t>
      </w:r>
    </w:p>
    <w:p w14:paraId="4D8FC9C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203D125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b &gt;&gt;= 1;  </w:t>
      </w:r>
    </w:p>
    <w:p w14:paraId="61F46F4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multi(a,a,m);  </w:t>
      </w:r>
    </w:p>
    <w:p w14:paraId="795E36C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2E67984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ans;  </w:t>
      </w:r>
    </w:p>
    <w:p w14:paraId="5748BF1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1CD8C30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42BDE6C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void</w:t>
      </w:r>
      <w:r w:rsidRPr="003144A6">
        <w:rPr>
          <w:rFonts w:ascii="Consolas" w:eastAsia="微软雅黑" w:hAnsi="Consolas" w:cs="Consolas"/>
          <w:color w:val="4A4A4A"/>
          <w:kern w:val="0"/>
          <w:sz w:val="20"/>
          <w:szCs w:val="20"/>
        </w:rPr>
        <w:t> Solve(LL A,LL B)  </w:t>
      </w:r>
    </w:p>
    <w:p w14:paraId="0A4B9CAB"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11C5F1F7"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1;  </w:t>
      </w:r>
    </w:p>
    <w:p w14:paraId="71E039C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i=0; p[i]*p[i] &lt;= A; i++)  </w:t>
      </w:r>
    </w:p>
    <w:p w14:paraId="4215E8E7"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D94BCC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(A % p[i] == 0)  </w:t>
      </w:r>
    </w:p>
    <w:p w14:paraId="2E1A4C5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1EECA9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num = 0;  </w:t>
      </w:r>
    </w:p>
    <w:p w14:paraId="00DE0248"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(A % p[i] == 0)  </w:t>
      </w:r>
    </w:p>
    <w:p w14:paraId="600A435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04C57F5B"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num++;  </w:t>
      </w:r>
    </w:p>
    <w:p w14:paraId="27B3677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 /= p[i];  </w:t>
      </w:r>
    </w:p>
    <w:p w14:paraId="28958D9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0C666ECB"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M = (p[i] - 1) * MOD;  </w:t>
      </w:r>
    </w:p>
    <w:p w14:paraId="50B5226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(quick_mod(p[i],num*B+1,M) + M - 1) / (p[i] - 1);  </w:t>
      </w:r>
    </w:p>
    <w:p w14:paraId="4FF5E69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MOD;  </w:t>
      </w:r>
    </w:p>
    <w:p w14:paraId="279D186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0BD5166"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09E8A22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(A &gt; 1)  </w:t>
      </w:r>
    </w:p>
    <w:p w14:paraId="3CA2764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FA185FF"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M = MOD * (A - 1);  </w:t>
      </w:r>
    </w:p>
    <w:p w14:paraId="329E648D"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(quick_mod(A,B+1,M) + M - 1) / (A - 1);  </w:t>
      </w:r>
    </w:p>
    <w:p w14:paraId="018431B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 %= MOD;  </w:t>
      </w:r>
    </w:p>
    <w:p w14:paraId="47731D2E"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26334B4D"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cout&lt;&lt;ans&lt;&lt;endl;  </w:t>
      </w:r>
    </w:p>
    <w:p w14:paraId="18DC82E5"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E964E53"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4747BCC4"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main()  </w:t>
      </w:r>
    </w:p>
    <w:p w14:paraId="26217349"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6C508751"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A,B;  </w:t>
      </w:r>
    </w:p>
    <w:p w14:paraId="6864196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isprime();  </w:t>
      </w:r>
    </w:p>
    <w:p w14:paraId="63302CC2"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(cin&gt;&gt;A&gt;&gt;B)  </w:t>
      </w:r>
    </w:p>
    <w:p w14:paraId="4A31F73A"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Solve(A,B);  </w:t>
      </w:r>
    </w:p>
    <w:p w14:paraId="79E6435C"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0;  </w:t>
      </w:r>
    </w:p>
    <w:p w14:paraId="11B311B7" w14:textId="77777777" w:rsidR="00767E7D" w:rsidRPr="003144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1DBB6589"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其实有些题需要用到</w:t>
      </w:r>
      <w:r w:rsidRPr="003144A6">
        <w:rPr>
          <w:rFonts w:ascii="Courier New" w:eastAsia="微软雅黑" w:hAnsi="Courier New" w:cs="Courier New"/>
          <w:noProof/>
          <w:kern w:val="0"/>
          <w:sz w:val="20"/>
          <w:szCs w:val="20"/>
        </w:rPr>
        <w:drawing>
          <wp:inline distT="0" distB="0" distL="0" distR="0" wp14:anchorId="0522FFE7" wp14:editId="2ABFE902">
            <wp:extent cx="596900" cy="1905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 cy="190500"/>
                    </a:xfrm>
                    <a:prstGeom prst="rect">
                      <a:avLst/>
                    </a:prstGeom>
                    <a:noFill/>
                    <a:ln>
                      <a:noFill/>
                    </a:ln>
                  </pic:spPr>
                </pic:pic>
              </a:graphicData>
            </a:graphic>
          </wp:inline>
        </w:drawing>
      </w:r>
      <w:r w:rsidRPr="003144A6">
        <w:rPr>
          <w:rFonts w:ascii="Courier New" w:eastAsia="微软雅黑" w:hAnsi="Courier New" w:cs="Courier New"/>
          <w:kern w:val="0"/>
          <w:sz w:val="20"/>
          <w:szCs w:val="20"/>
        </w:rPr>
        <w:t>模</w:t>
      </w:r>
      <w:r w:rsidRPr="003144A6">
        <w:rPr>
          <w:rFonts w:ascii="Courier New" w:eastAsia="微软雅黑" w:hAnsi="Courier New" w:cs="Courier New"/>
          <w:noProof/>
          <w:kern w:val="0"/>
          <w:sz w:val="20"/>
          <w:szCs w:val="20"/>
        </w:rPr>
        <w:drawing>
          <wp:inline distT="0" distB="0" distL="0" distR="0" wp14:anchorId="1F5AAC06" wp14:editId="748621CA">
            <wp:extent cx="215900" cy="1778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的所有逆元，这里</w:t>
      </w:r>
      <w:r w:rsidRPr="003144A6">
        <w:rPr>
          <w:rFonts w:ascii="Courier New" w:eastAsia="微软雅黑" w:hAnsi="Courier New" w:cs="Courier New"/>
          <w:noProof/>
          <w:kern w:val="0"/>
          <w:sz w:val="20"/>
          <w:szCs w:val="20"/>
        </w:rPr>
        <w:drawing>
          <wp:inline distT="0" distB="0" distL="0" distR="0" wp14:anchorId="58CB4AC0" wp14:editId="09FF9812">
            <wp:extent cx="215900" cy="1778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为奇质数。那么如果用快速幂求时间复杂度为</w:t>
      </w:r>
      <w:r w:rsidRPr="003144A6">
        <w:rPr>
          <w:rFonts w:ascii="Courier New" w:eastAsia="微软雅黑" w:hAnsi="Courier New" w:cs="Courier New"/>
          <w:noProof/>
          <w:kern w:val="0"/>
          <w:sz w:val="20"/>
          <w:szCs w:val="20"/>
        </w:rPr>
        <w:drawing>
          <wp:inline distT="0" distB="0" distL="0" distR="0" wp14:anchorId="2D79A8BB" wp14:editId="2F4ADEA2">
            <wp:extent cx="1054100" cy="228600"/>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4100" cy="228600"/>
                    </a:xfrm>
                    <a:prstGeom prst="rect">
                      <a:avLst/>
                    </a:prstGeom>
                    <a:noFill/>
                    <a:ln>
                      <a:noFill/>
                    </a:ln>
                  </pic:spPr>
                </pic:pic>
              </a:graphicData>
            </a:graphic>
          </wp:inline>
        </w:drawing>
      </w:r>
      <w:r w:rsidRPr="003144A6">
        <w:rPr>
          <w:rFonts w:ascii="Courier New" w:eastAsia="微软雅黑" w:hAnsi="Courier New" w:cs="Courier New"/>
          <w:kern w:val="0"/>
          <w:sz w:val="20"/>
          <w:szCs w:val="20"/>
        </w:rPr>
        <w:t>，如果对于一个</w:t>
      </w:r>
      <w:r w:rsidRPr="003144A6">
        <w:rPr>
          <w:rFonts w:ascii="Courier New" w:eastAsia="微软雅黑" w:hAnsi="Courier New" w:cs="Courier New"/>
          <w:b/>
          <w:bCs/>
          <w:kern w:val="0"/>
          <w:sz w:val="20"/>
          <w:szCs w:val="20"/>
        </w:rPr>
        <w:t>1000000</w:t>
      </w:r>
      <w:r w:rsidRPr="003144A6">
        <w:rPr>
          <w:rFonts w:ascii="Courier New" w:eastAsia="微软雅黑" w:hAnsi="Courier New" w:cs="Courier New"/>
          <w:kern w:val="0"/>
          <w:sz w:val="20"/>
          <w:szCs w:val="20"/>
        </w:rPr>
        <w:t>级别的素数</w:t>
      </w:r>
      <w:r w:rsidRPr="003144A6">
        <w:rPr>
          <w:rFonts w:ascii="Courier New" w:eastAsia="微软雅黑" w:hAnsi="Courier New" w:cs="Courier New"/>
          <w:noProof/>
          <w:kern w:val="0"/>
          <w:sz w:val="20"/>
          <w:szCs w:val="20"/>
        </w:rPr>
        <w:drawing>
          <wp:inline distT="0" distB="0" distL="0" distR="0" wp14:anchorId="664BB861" wp14:editId="01ED3EAE">
            <wp:extent cx="215900" cy="17780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，这样做的时间复杂度是很高了。实际上有</w:t>
      </w:r>
      <w:r w:rsidRPr="003144A6">
        <w:rPr>
          <w:rFonts w:ascii="Courier New" w:eastAsia="微软雅黑" w:hAnsi="Courier New" w:cs="Courier New"/>
          <w:noProof/>
          <w:kern w:val="0"/>
          <w:sz w:val="20"/>
          <w:szCs w:val="20"/>
        </w:rPr>
        <w:drawing>
          <wp:inline distT="0" distB="0" distL="0" distR="0" wp14:anchorId="058A39BC" wp14:editId="22D58E55">
            <wp:extent cx="444500" cy="2032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的算法，有一个递推式如下</w:t>
      </w:r>
    </w:p>
    <w:p w14:paraId="3932FA42"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Arial" w:eastAsia="微软雅黑" w:hAnsi="Arial" w:cs="Arial"/>
          <w:kern w:val="0"/>
          <w:sz w:val="20"/>
          <w:szCs w:val="20"/>
        </w:rPr>
        <w:t>                </w:t>
      </w:r>
      <w:r w:rsidRPr="003144A6">
        <w:rPr>
          <w:rFonts w:ascii="Arial" w:eastAsia="微软雅黑" w:hAnsi="Arial" w:cs="Arial"/>
          <w:noProof/>
          <w:kern w:val="0"/>
          <w:sz w:val="20"/>
          <w:szCs w:val="20"/>
        </w:rPr>
        <w:drawing>
          <wp:inline distT="0" distB="0" distL="0" distR="0" wp14:anchorId="75C223B7" wp14:editId="33E11410">
            <wp:extent cx="3378200" cy="241300"/>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200" cy="241300"/>
                    </a:xfrm>
                    <a:prstGeom prst="rect">
                      <a:avLst/>
                    </a:prstGeom>
                    <a:noFill/>
                    <a:ln>
                      <a:noFill/>
                    </a:ln>
                  </pic:spPr>
                </pic:pic>
              </a:graphicData>
            </a:graphic>
          </wp:inline>
        </w:drawing>
      </w:r>
    </w:p>
    <w:p w14:paraId="73B7865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它的推导过程如下，设</w:t>
      </w:r>
      <w:r w:rsidRPr="003144A6">
        <w:rPr>
          <w:rFonts w:ascii="Courier New" w:eastAsia="微软雅黑" w:hAnsi="Courier New" w:cs="Courier New"/>
          <w:noProof/>
          <w:kern w:val="0"/>
          <w:sz w:val="20"/>
          <w:szCs w:val="20"/>
        </w:rPr>
        <w:drawing>
          <wp:inline distT="0" distB="0" distL="0" distR="0" wp14:anchorId="5CCB6D52" wp14:editId="032DD5E2">
            <wp:extent cx="1943100" cy="203200"/>
            <wp:effectExtent l="0" t="0" r="1270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31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，那么</w:t>
      </w:r>
    </w:p>
    <w:p w14:paraId="62AAE6E4"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w:t>
      </w:r>
      <w:r w:rsidRPr="003144A6">
        <w:rPr>
          <w:rFonts w:ascii="Courier New" w:eastAsia="微软雅黑" w:hAnsi="Courier New" w:cs="Courier New"/>
          <w:noProof/>
          <w:kern w:val="0"/>
          <w:sz w:val="20"/>
          <w:szCs w:val="20"/>
        </w:rPr>
        <w:drawing>
          <wp:inline distT="0" distB="0" distL="0" distR="0" wp14:anchorId="1072F295" wp14:editId="24D0E971">
            <wp:extent cx="2349500" cy="50800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9500" cy="508000"/>
                    </a:xfrm>
                    <a:prstGeom prst="rect">
                      <a:avLst/>
                    </a:prstGeom>
                    <a:noFill/>
                    <a:ln>
                      <a:noFill/>
                    </a:ln>
                  </pic:spPr>
                </pic:pic>
              </a:graphicData>
            </a:graphic>
          </wp:inline>
        </w:drawing>
      </w:r>
    </w:p>
    <w:p w14:paraId="5168A6B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对上式两边同时除</w:t>
      </w:r>
      <w:r w:rsidRPr="003144A6">
        <w:rPr>
          <w:rFonts w:ascii="Courier New" w:eastAsia="微软雅黑" w:hAnsi="Courier New" w:cs="Courier New"/>
          <w:noProof/>
          <w:kern w:val="0"/>
          <w:sz w:val="20"/>
          <w:szCs w:val="20"/>
        </w:rPr>
        <w:drawing>
          <wp:inline distT="0" distB="0" distL="0" distR="0" wp14:anchorId="7D985E14" wp14:editId="595E10C9">
            <wp:extent cx="482600" cy="203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6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，进一步得到</w:t>
      </w:r>
    </w:p>
    <w:p w14:paraId="36D1D922"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Arial" w:eastAsia="微软雅黑" w:hAnsi="Arial" w:cs="Arial"/>
          <w:kern w:val="0"/>
          <w:sz w:val="20"/>
          <w:szCs w:val="20"/>
        </w:rPr>
        <w:t> </w:t>
      </w: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08B6E20A" wp14:editId="6B0A4623">
            <wp:extent cx="2654300" cy="241300"/>
            <wp:effectExtent l="0" t="0" r="1270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4300" cy="241300"/>
                    </a:xfrm>
                    <a:prstGeom prst="rect">
                      <a:avLst/>
                    </a:prstGeom>
                    <a:noFill/>
                    <a:ln>
                      <a:noFill/>
                    </a:ln>
                  </pic:spPr>
                </pic:pic>
              </a:graphicData>
            </a:graphic>
          </wp:inline>
        </w:drawing>
      </w:r>
    </w:p>
    <w:p w14:paraId="2B83CED6"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再把</w:t>
      </w:r>
      <w:r w:rsidRPr="003144A6">
        <w:rPr>
          <w:rFonts w:ascii="Courier New" w:eastAsia="微软雅黑" w:hAnsi="Courier New" w:cs="Courier New"/>
          <w:noProof/>
          <w:kern w:val="0"/>
          <w:sz w:val="20"/>
          <w:szCs w:val="20"/>
        </w:rPr>
        <w:drawing>
          <wp:inline distT="0" distB="0" distL="0" distR="0" wp14:anchorId="0431A8E0" wp14:editId="00284C1B">
            <wp:extent cx="190500" cy="177800"/>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和</w:t>
      </w:r>
      <w:r w:rsidRPr="003144A6">
        <w:rPr>
          <w:rFonts w:ascii="Courier New" w:eastAsia="微软雅黑" w:hAnsi="Courier New" w:cs="Courier New"/>
          <w:noProof/>
          <w:kern w:val="0"/>
          <w:sz w:val="20"/>
          <w:szCs w:val="20"/>
        </w:rPr>
        <w:drawing>
          <wp:inline distT="0" distB="0" distL="0" distR="0" wp14:anchorId="24FC5A2A" wp14:editId="001BB323">
            <wp:extent cx="177800" cy="203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替换掉，最终得到</w:t>
      </w:r>
    </w:p>
    <w:p w14:paraId="7AA2A747"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41B3F837" wp14:editId="30464028">
            <wp:extent cx="3378200" cy="241300"/>
            <wp:effectExtent l="0" t="0" r="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200" cy="241300"/>
                    </a:xfrm>
                    <a:prstGeom prst="rect">
                      <a:avLst/>
                    </a:prstGeom>
                    <a:noFill/>
                    <a:ln>
                      <a:noFill/>
                    </a:ln>
                  </pic:spPr>
                </pic:pic>
              </a:graphicData>
            </a:graphic>
          </wp:inline>
        </w:drawing>
      </w:r>
    </w:p>
    <w:p w14:paraId="4CF85032"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初始化</w:t>
      </w:r>
      <w:r w:rsidRPr="003144A6">
        <w:rPr>
          <w:rFonts w:ascii="Courier New" w:eastAsia="微软雅黑" w:hAnsi="Courier New" w:cs="Courier New"/>
          <w:noProof/>
          <w:kern w:val="0"/>
          <w:sz w:val="20"/>
          <w:szCs w:val="20"/>
        </w:rPr>
        <w:drawing>
          <wp:inline distT="0" distB="0" distL="0" distR="0" wp14:anchorId="12180F28" wp14:editId="400A3617">
            <wp:extent cx="952500" cy="2413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，这样就可以通过递推法求出</w:t>
      </w:r>
      <w:r w:rsidRPr="003144A6">
        <w:rPr>
          <w:rFonts w:ascii="Courier New" w:eastAsia="微软雅黑" w:hAnsi="Courier New" w:cs="Courier New"/>
          <w:noProof/>
          <w:kern w:val="0"/>
          <w:sz w:val="20"/>
          <w:szCs w:val="20"/>
        </w:rPr>
        <w:drawing>
          <wp:inline distT="0" distB="0" distL="0" distR="0" wp14:anchorId="62C9F1E9" wp14:editId="78526483">
            <wp:extent cx="596900" cy="190500"/>
            <wp:effectExtent l="0" t="0" r="1270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 cy="190500"/>
                    </a:xfrm>
                    <a:prstGeom prst="rect">
                      <a:avLst/>
                    </a:prstGeom>
                    <a:noFill/>
                    <a:ln>
                      <a:noFill/>
                    </a:ln>
                  </pic:spPr>
                </pic:pic>
              </a:graphicData>
            </a:graphic>
          </wp:inline>
        </w:drawing>
      </w:r>
      <w:r w:rsidRPr="003144A6">
        <w:rPr>
          <w:rFonts w:ascii="Courier New" w:eastAsia="微软雅黑" w:hAnsi="Courier New" w:cs="Courier New"/>
          <w:kern w:val="0"/>
          <w:sz w:val="20"/>
          <w:szCs w:val="20"/>
        </w:rPr>
        <w:t>模奇素数</w:t>
      </w:r>
      <w:r w:rsidRPr="003144A6">
        <w:rPr>
          <w:rFonts w:ascii="Courier New" w:eastAsia="微软雅黑" w:hAnsi="Courier New" w:cs="Courier New"/>
          <w:noProof/>
          <w:kern w:val="0"/>
          <w:sz w:val="20"/>
          <w:szCs w:val="20"/>
        </w:rPr>
        <w:drawing>
          <wp:inline distT="0" distB="0" distL="0" distR="0" wp14:anchorId="0BE6F2E0" wp14:editId="36002376">
            <wp:extent cx="215900" cy="17780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的所有逆元了。</w:t>
      </w:r>
      <w:r w:rsidRPr="003144A6">
        <w:rPr>
          <w:rFonts w:ascii="Arial" w:eastAsia="微软雅黑" w:hAnsi="Arial" w:cs="Arial"/>
          <w:kern w:val="0"/>
          <w:sz w:val="20"/>
          <w:szCs w:val="20"/>
        </w:rPr>
        <w:t> </w:t>
      </w:r>
    </w:p>
    <w:p w14:paraId="6D295C50"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另外</w:t>
      </w:r>
      <w:r w:rsidRPr="003144A6">
        <w:rPr>
          <w:rFonts w:ascii="Courier New" w:eastAsia="微软雅黑" w:hAnsi="Courier New" w:cs="Courier New"/>
          <w:noProof/>
          <w:kern w:val="0"/>
          <w:sz w:val="20"/>
          <w:szCs w:val="20"/>
        </w:rPr>
        <w:drawing>
          <wp:inline distT="0" distB="0" distL="0" distR="0" wp14:anchorId="3E5D4686" wp14:editId="1B6768A9">
            <wp:extent cx="596900" cy="190500"/>
            <wp:effectExtent l="0" t="0" r="1270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 cy="190500"/>
                    </a:xfrm>
                    <a:prstGeom prst="rect">
                      <a:avLst/>
                    </a:prstGeom>
                    <a:noFill/>
                    <a:ln>
                      <a:noFill/>
                    </a:ln>
                  </pic:spPr>
                </pic:pic>
              </a:graphicData>
            </a:graphic>
          </wp:inline>
        </w:drawing>
      </w:r>
      <w:r w:rsidRPr="003144A6">
        <w:rPr>
          <w:rFonts w:ascii="Courier New" w:eastAsia="微软雅黑" w:hAnsi="Courier New" w:cs="Courier New"/>
          <w:kern w:val="0"/>
          <w:sz w:val="20"/>
          <w:szCs w:val="20"/>
        </w:rPr>
        <w:t>模</w:t>
      </w:r>
      <w:r w:rsidRPr="003144A6">
        <w:rPr>
          <w:rFonts w:ascii="Courier New" w:eastAsia="微软雅黑" w:hAnsi="Courier New" w:cs="Courier New"/>
          <w:noProof/>
          <w:kern w:val="0"/>
          <w:sz w:val="20"/>
          <w:szCs w:val="20"/>
        </w:rPr>
        <w:drawing>
          <wp:inline distT="0" distB="0" distL="0" distR="0" wp14:anchorId="6926D709" wp14:editId="12146497">
            <wp:extent cx="215900" cy="177800"/>
            <wp:effectExtent l="0" t="0" r="1270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的所有逆元值对应</w:t>
      </w:r>
      <w:r w:rsidRPr="003144A6">
        <w:rPr>
          <w:rFonts w:ascii="Courier New" w:eastAsia="微软雅黑" w:hAnsi="Courier New" w:cs="Courier New"/>
          <w:noProof/>
          <w:kern w:val="0"/>
          <w:sz w:val="20"/>
          <w:szCs w:val="20"/>
        </w:rPr>
        <w:drawing>
          <wp:inline distT="0" distB="0" distL="0" distR="0" wp14:anchorId="3363B30C" wp14:editId="12D8A40F">
            <wp:extent cx="596900" cy="1905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 cy="190500"/>
                    </a:xfrm>
                    <a:prstGeom prst="rect">
                      <a:avLst/>
                    </a:prstGeom>
                    <a:noFill/>
                    <a:ln>
                      <a:noFill/>
                    </a:ln>
                  </pic:spPr>
                </pic:pic>
              </a:graphicData>
            </a:graphic>
          </wp:inline>
        </w:drawing>
      </w:r>
      <w:r w:rsidRPr="003144A6">
        <w:rPr>
          <w:rFonts w:ascii="Courier New" w:eastAsia="微软雅黑" w:hAnsi="Courier New" w:cs="Courier New"/>
          <w:kern w:val="0"/>
          <w:sz w:val="20"/>
          <w:szCs w:val="20"/>
        </w:rPr>
        <w:t>中所有的数，比如</w:t>
      </w:r>
      <w:r w:rsidRPr="003144A6">
        <w:rPr>
          <w:rFonts w:ascii="Courier New" w:eastAsia="微软雅黑" w:hAnsi="Courier New" w:cs="Courier New"/>
          <w:noProof/>
          <w:kern w:val="0"/>
          <w:sz w:val="20"/>
          <w:szCs w:val="20"/>
        </w:rPr>
        <w:drawing>
          <wp:inline distT="0" distB="0" distL="0" distR="0" wp14:anchorId="1C1A9EFB" wp14:editId="4451BA42">
            <wp:extent cx="558800" cy="2159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，那么</w:t>
      </w:r>
      <w:r w:rsidRPr="003144A6">
        <w:rPr>
          <w:rFonts w:ascii="Courier New" w:eastAsia="微软雅黑" w:hAnsi="Courier New" w:cs="Courier New"/>
          <w:noProof/>
          <w:kern w:val="0"/>
          <w:sz w:val="20"/>
          <w:szCs w:val="20"/>
        </w:rPr>
        <w:drawing>
          <wp:inline distT="0" distB="0" distL="0" distR="0" wp14:anchorId="0E633CDD" wp14:editId="10229752">
            <wp:extent cx="584200" cy="190500"/>
            <wp:effectExtent l="0" t="0" r="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0" cy="190500"/>
                    </a:xfrm>
                    <a:prstGeom prst="rect">
                      <a:avLst/>
                    </a:prstGeom>
                    <a:noFill/>
                    <a:ln>
                      <a:noFill/>
                    </a:ln>
                  </pic:spPr>
                </pic:pic>
              </a:graphicData>
            </a:graphic>
          </wp:inline>
        </w:drawing>
      </w:r>
      <w:r w:rsidRPr="003144A6">
        <w:rPr>
          <w:rFonts w:ascii="Courier New" w:eastAsia="微软雅黑" w:hAnsi="Courier New" w:cs="Courier New"/>
          <w:kern w:val="0"/>
          <w:sz w:val="20"/>
          <w:szCs w:val="20"/>
        </w:rPr>
        <w:t>对应的逆元是</w:t>
      </w:r>
      <w:r w:rsidRPr="003144A6">
        <w:rPr>
          <w:rFonts w:ascii="Courier New" w:eastAsia="微软雅黑" w:hAnsi="Courier New" w:cs="Courier New"/>
          <w:noProof/>
          <w:kern w:val="0"/>
          <w:sz w:val="20"/>
          <w:szCs w:val="20"/>
        </w:rPr>
        <w:drawing>
          <wp:inline distT="0" distB="0" distL="0" distR="0" wp14:anchorId="1A13DEA3" wp14:editId="0750CF63">
            <wp:extent cx="1282700" cy="177800"/>
            <wp:effectExtent l="0" t="0" r="1270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2700" cy="177800"/>
                    </a:xfrm>
                    <a:prstGeom prst="rect">
                      <a:avLst/>
                    </a:prstGeom>
                    <a:noFill/>
                    <a:ln>
                      <a:noFill/>
                    </a:ln>
                  </pic:spPr>
                </pic:pic>
              </a:graphicData>
            </a:graphic>
          </wp:inline>
        </w:drawing>
      </w:r>
      <w:r w:rsidRPr="003144A6">
        <w:rPr>
          <w:rFonts w:ascii="Courier New" w:eastAsia="微软雅黑" w:hAnsi="Courier New" w:cs="Courier New"/>
          <w:kern w:val="0"/>
          <w:sz w:val="20"/>
          <w:szCs w:val="20"/>
        </w:rPr>
        <w:t>。</w:t>
      </w:r>
    </w:p>
    <w:p w14:paraId="66C75435"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题意：</w:t>
      </w:r>
      <w:r w:rsidRPr="003144A6">
        <w:rPr>
          <w:rFonts w:ascii="Courier New" w:eastAsia="微软雅黑" w:hAnsi="Courier New" w:cs="Courier New"/>
          <w:kern w:val="0"/>
          <w:sz w:val="20"/>
          <w:szCs w:val="20"/>
        </w:rPr>
        <w:t>求</w:t>
      </w:r>
      <w:r w:rsidRPr="003144A6">
        <w:rPr>
          <w:rFonts w:ascii="Courier New" w:eastAsia="微软雅黑" w:hAnsi="Courier New" w:cs="Courier New"/>
          <w:noProof/>
          <w:kern w:val="0"/>
          <w:sz w:val="20"/>
          <w:szCs w:val="20"/>
        </w:rPr>
        <w:drawing>
          <wp:inline distT="0" distB="0" distL="0" distR="0" wp14:anchorId="4230B6F9" wp14:editId="61E83629">
            <wp:extent cx="749300" cy="215900"/>
            <wp:effectExtent l="0" t="0" r="1270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93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中</w:t>
      </w:r>
      <w:r w:rsidRPr="003144A6">
        <w:rPr>
          <w:rFonts w:ascii="Courier New" w:eastAsia="微软雅黑" w:hAnsi="Courier New" w:cs="Courier New"/>
          <w:noProof/>
          <w:kern w:val="0"/>
          <w:sz w:val="20"/>
          <w:szCs w:val="20"/>
        </w:rPr>
        <w:drawing>
          <wp:inline distT="0" distB="0" distL="0" distR="0" wp14:anchorId="2472BC95" wp14:editId="60B95301">
            <wp:extent cx="355600" cy="215900"/>
            <wp:effectExtent l="0" t="0" r="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互质的数的个数，其中</w:t>
      </w:r>
      <w:r w:rsidRPr="003144A6">
        <w:rPr>
          <w:rFonts w:ascii="Courier New" w:eastAsia="微软雅黑" w:hAnsi="Courier New" w:cs="Courier New"/>
          <w:noProof/>
          <w:kern w:val="0"/>
          <w:sz w:val="20"/>
          <w:szCs w:val="20"/>
        </w:rPr>
        <w:drawing>
          <wp:inline distT="0" distB="0" distL="0" distR="0" wp14:anchorId="40B23404" wp14:editId="0F825173">
            <wp:extent cx="749300" cy="2413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93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w:t>
      </w:r>
    </w:p>
    <w:p w14:paraId="07F66BDE"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分析：</w:t>
      </w:r>
      <w:r w:rsidRPr="003144A6">
        <w:rPr>
          <w:rFonts w:ascii="Courier New" w:eastAsia="微软雅黑" w:hAnsi="Courier New" w:cs="Courier New"/>
          <w:kern w:val="0"/>
          <w:sz w:val="20"/>
          <w:szCs w:val="20"/>
        </w:rPr>
        <w:t>因为</w:t>
      </w:r>
      <w:r w:rsidRPr="003144A6">
        <w:rPr>
          <w:rFonts w:ascii="Courier New" w:eastAsia="微软雅黑" w:hAnsi="Courier New" w:cs="Courier New"/>
          <w:noProof/>
          <w:kern w:val="0"/>
          <w:sz w:val="20"/>
          <w:szCs w:val="20"/>
        </w:rPr>
        <w:drawing>
          <wp:inline distT="0" distB="0" distL="0" distR="0" wp14:anchorId="157B7402" wp14:editId="3C1E324A">
            <wp:extent cx="749300" cy="241300"/>
            <wp:effectExtent l="0" t="0" r="1270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93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，所以</w:t>
      </w:r>
      <w:r w:rsidRPr="003144A6">
        <w:rPr>
          <w:rFonts w:ascii="Courier New" w:eastAsia="微软雅黑" w:hAnsi="Courier New" w:cs="Courier New"/>
          <w:noProof/>
          <w:kern w:val="0"/>
          <w:sz w:val="20"/>
          <w:szCs w:val="20"/>
        </w:rPr>
        <w:drawing>
          <wp:inline distT="0" distB="0" distL="0" distR="0" wp14:anchorId="6D7C183F" wp14:editId="4CBB2125">
            <wp:extent cx="647700" cy="241300"/>
            <wp:effectExtent l="0" t="0" r="12700"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 cy="241300"/>
                    </a:xfrm>
                    <a:prstGeom prst="rect">
                      <a:avLst/>
                    </a:prstGeom>
                    <a:noFill/>
                    <a:ln>
                      <a:noFill/>
                    </a:ln>
                  </pic:spPr>
                </pic:pic>
              </a:graphicData>
            </a:graphic>
          </wp:inline>
        </w:drawing>
      </w:r>
      <w:r w:rsidRPr="003144A6">
        <w:rPr>
          <w:rFonts w:ascii="Courier New" w:eastAsia="微软雅黑" w:hAnsi="Courier New" w:cs="Courier New"/>
          <w:kern w:val="0"/>
          <w:sz w:val="20"/>
          <w:szCs w:val="20"/>
        </w:rPr>
        <w:t>，我们很容易知道如下结论</w:t>
      </w:r>
    </w:p>
    <w:p w14:paraId="1394EBBC"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w:t>
      </w:r>
      <w:r w:rsidRPr="003144A6">
        <w:rPr>
          <w:rFonts w:ascii="Courier New" w:eastAsia="微软雅黑" w:hAnsi="Courier New" w:cs="Courier New"/>
          <w:b/>
          <w:bCs/>
          <w:kern w:val="0"/>
          <w:sz w:val="20"/>
          <w:szCs w:val="20"/>
        </w:rPr>
        <w:t xml:space="preserve">   </w:t>
      </w:r>
      <w:r w:rsidRPr="003144A6">
        <w:rPr>
          <w:rFonts w:ascii="Courier New" w:eastAsia="微软雅黑" w:hAnsi="Courier New" w:cs="Courier New"/>
          <w:b/>
          <w:bCs/>
          <w:kern w:val="0"/>
          <w:sz w:val="20"/>
          <w:szCs w:val="20"/>
        </w:rPr>
        <w:t>对于两个正整数</w:t>
      </w:r>
      <w:r w:rsidRPr="003144A6">
        <w:rPr>
          <w:rFonts w:ascii="Courier New" w:eastAsia="微软雅黑" w:hAnsi="Courier New" w:cs="Courier New"/>
          <w:b/>
          <w:bCs/>
          <w:noProof/>
          <w:kern w:val="0"/>
          <w:sz w:val="20"/>
          <w:szCs w:val="20"/>
        </w:rPr>
        <w:drawing>
          <wp:inline distT="0" distB="0" distL="0" distR="0" wp14:anchorId="41F376D0" wp14:editId="3421D265">
            <wp:extent cx="279400" cy="152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00" cy="1524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和</w:t>
      </w:r>
      <w:r w:rsidRPr="003144A6">
        <w:rPr>
          <w:rFonts w:ascii="Courier New" w:eastAsia="微软雅黑" w:hAnsi="Courier New" w:cs="Courier New"/>
          <w:b/>
          <w:bCs/>
          <w:noProof/>
          <w:kern w:val="0"/>
          <w:sz w:val="20"/>
          <w:szCs w:val="20"/>
        </w:rPr>
        <w:drawing>
          <wp:inline distT="0" distB="0" distL="0" distR="0" wp14:anchorId="10913573" wp14:editId="2DBC3E91">
            <wp:extent cx="241300" cy="177800"/>
            <wp:effectExtent l="0" t="0" r="1270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300" cy="1778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，如果</w:t>
      </w:r>
      <w:r w:rsidRPr="003144A6">
        <w:rPr>
          <w:rFonts w:ascii="Courier New" w:eastAsia="微软雅黑" w:hAnsi="Courier New" w:cs="Courier New"/>
          <w:b/>
          <w:bCs/>
          <w:noProof/>
          <w:kern w:val="0"/>
          <w:sz w:val="20"/>
          <w:szCs w:val="20"/>
        </w:rPr>
        <w:drawing>
          <wp:inline distT="0" distB="0" distL="0" distR="0" wp14:anchorId="29B90696" wp14:editId="3A3E6E07">
            <wp:extent cx="241300" cy="177800"/>
            <wp:effectExtent l="0" t="0" r="1270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300" cy="1778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是</w:t>
      </w:r>
      <w:r w:rsidRPr="003144A6">
        <w:rPr>
          <w:rFonts w:ascii="Courier New" w:eastAsia="微软雅黑" w:hAnsi="Courier New" w:cs="Courier New"/>
          <w:b/>
          <w:bCs/>
          <w:noProof/>
          <w:kern w:val="0"/>
          <w:sz w:val="20"/>
          <w:szCs w:val="20"/>
        </w:rPr>
        <w:drawing>
          <wp:inline distT="0" distB="0" distL="0" distR="0" wp14:anchorId="080FCB9A" wp14:editId="61028A3E">
            <wp:extent cx="279400" cy="152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00" cy="1524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的倍数，那么</w:t>
      </w:r>
      <w:r w:rsidRPr="003144A6">
        <w:rPr>
          <w:rFonts w:ascii="Courier New" w:eastAsia="微软雅黑" w:hAnsi="Courier New" w:cs="Courier New"/>
          <w:b/>
          <w:bCs/>
          <w:noProof/>
          <w:kern w:val="0"/>
          <w:sz w:val="20"/>
          <w:szCs w:val="20"/>
        </w:rPr>
        <w:drawing>
          <wp:inline distT="0" distB="0" distL="0" distR="0" wp14:anchorId="397E4850" wp14:editId="3CA8EC18">
            <wp:extent cx="622300" cy="203200"/>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300" cy="2032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中与</w:t>
      </w:r>
      <w:r w:rsidRPr="003144A6">
        <w:rPr>
          <w:rFonts w:ascii="Courier New" w:eastAsia="微软雅黑" w:hAnsi="Courier New" w:cs="Courier New"/>
          <w:b/>
          <w:bCs/>
          <w:noProof/>
          <w:kern w:val="0"/>
          <w:sz w:val="20"/>
          <w:szCs w:val="20"/>
        </w:rPr>
        <w:drawing>
          <wp:inline distT="0" distB="0" distL="0" distR="0" wp14:anchorId="3776360D" wp14:editId="4D0468B0">
            <wp:extent cx="27940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00" cy="152400"/>
                    </a:xfrm>
                    <a:prstGeom prst="rect">
                      <a:avLst/>
                    </a:prstGeom>
                    <a:noFill/>
                    <a:ln>
                      <a:noFill/>
                    </a:ln>
                  </pic:spPr>
                </pic:pic>
              </a:graphicData>
            </a:graphic>
          </wp:inline>
        </w:drawing>
      </w:r>
      <w:r w:rsidRPr="003144A6">
        <w:rPr>
          <w:rFonts w:ascii="Courier New" w:eastAsia="微软雅黑" w:hAnsi="Courier New" w:cs="Courier New"/>
          <w:b/>
          <w:bCs/>
          <w:kern w:val="0"/>
          <w:sz w:val="20"/>
          <w:szCs w:val="20"/>
        </w:rPr>
        <w:t>互素的数的个数为</w:t>
      </w:r>
      <w:r w:rsidRPr="003144A6">
        <w:rPr>
          <w:rFonts w:ascii="Courier New" w:eastAsia="微软雅黑" w:hAnsi="Courier New" w:cs="Courier New"/>
          <w:b/>
          <w:bCs/>
          <w:noProof/>
          <w:kern w:val="0"/>
          <w:sz w:val="20"/>
          <w:szCs w:val="20"/>
        </w:rPr>
        <w:drawing>
          <wp:inline distT="0" distB="0" distL="0" distR="0" wp14:anchorId="3D310B38" wp14:editId="1D8830AC">
            <wp:extent cx="787400" cy="419100"/>
            <wp:effectExtent l="0" t="0" r="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7400" cy="419100"/>
                    </a:xfrm>
                    <a:prstGeom prst="rect">
                      <a:avLst/>
                    </a:prstGeom>
                    <a:noFill/>
                    <a:ln>
                      <a:noFill/>
                    </a:ln>
                  </pic:spPr>
                </pic:pic>
              </a:graphicData>
            </a:graphic>
          </wp:inline>
        </w:drawing>
      </w:r>
    </w:p>
    <w:p w14:paraId="532434BB"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 xml:space="preserve">     </w:t>
      </w:r>
      <w:r w:rsidRPr="003144A6">
        <w:rPr>
          <w:rFonts w:ascii="Courier New" w:eastAsia="微软雅黑" w:hAnsi="Courier New" w:cs="Courier New"/>
          <w:kern w:val="0"/>
          <w:sz w:val="20"/>
          <w:szCs w:val="20"/>
        </w:rPr>
        <w:t>本结论是很好证明的，因为</w:t>
      </w:r>
      <w:r w:rsidRPr="003144A6">
        <w:rPr>
          <w:rFonts w:ascii="Courier New" w:eastAsia="微软雅黑" w:hAnsi="Courier New" w:cs="Courier New"/>
          <w:noProof/>
          <w:kern w:val="0"/>
          <w:sz w:val="20"/>
          <w:szCs w:val="20"/>
        </w:rPr>
        <w:drawing>
          <wp:inline distT="0" distB="0" distL="0" distR="0" wp14:anchorId="0CBFFB59" wp14:editId="3C1A3609">
            <wp:extent cx="673100" cy="203200"/>
            <wp:effectExtent l="0" t="0" r="1270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1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中与</w:t>
      </w:r>
      <w:r w:rsidRPr="003144A6">
        <w:rPr>
          <w:rFonts w:ascii="Courier New" w:eastAsia="微软雅黑" w:hAnsi="Courier New" w:cs="Courier New"/>
          <w:noProof/>
          <w:kern w:val="0"/>
          <w:sz w:val="20"/>
          <w:szCs w:val="20"/>
        </w:rPr>
        <w:drawing>
          <wp:inline distT="0" distB="0" distL="0" distR="0" wp14:anchorId="5497D3A8" wp14:editId="5F9FAC72">
            <wp:extent cx="279400" cy="152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00" cy="152400"/>
                    </a:xfrm>
                    <a:prstGeom prst="rect">
                      <a:avLst/>
                    </a:prstGeom>
                    <a:noFill/>
                    <a:ln>
                      <a:noFill/>
                    </a:ln>
                  </pic:spPr>
                </pic:pic>
              </a:graphicData>
            </a:graphic>
          </wp:inline>
        </w:drawing>
      </w:r>
      <w:r w:rsidRPr="003144A6">
        <w:rPr>
          <w:rFonts w:ascii="Courier New" w:eastAsia="微软雅黑" w:hAnsi="Courier New" w:cs="Courier New"/>
          <w:kern w:val="0"/>
          <w:sz w:val="20"/>
          <w:szCs w:val="20"/>
        </w:rPr>
        <w:t>互素的个数为</w:t>
      </w:r>
      <w:r w:rsidRPr="003144A6">
        <w:rPr>
          <w:rFonts w:ascii="Courier New" w:eastAsia="微软雅黑" w:hAnsi="Courier New" w:cs="Courier New"/>
          <w:noProof/>
          <w:kern w:val="0"/>
          <w:sz w:val="20"/>
          <w:szCs w:val="20"/>
        </w:rPr>
        <w:drawing>
          <wp:inline distT="0" distB="0" distL="0" distR="0" wp14:anchorId="0BA77825" wp14:editId="32B8D80B">
            <wp:extent cx="508000" cy="228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00" cy="228600"/>
                    </a:xfrm>
                    <a:prstGeom prst="rect">
                      <a:avLst/>
                    </a:prstGeom>
                    <a:noFill/>
                    <a:ln>
                      <a:noFill/>
                    </a:ln>
                  </pic:spPr>
                </pic:pic>
              </a:graphicData>
            </a:graphic>
          </wp:inline>
        </w:drawing>
      </w:r>
      <w:r w:rsidRPr="003144A6">
        <w:rPr>
          <w:rFonts w:ascii="Courier New" w:eastAsia="微软雅黑" w:hAnsi="Courier New" w:cs="Courier New"/>
          <w:kern w:val="0"/>
          <w:sz w:val="20"/>
          <w:szCs w:val="20"/>
        </w:rPr>
        <w:t>，又知道</w:t>
      </w:r>
      <w:r w:rsidRPr="003144A6">
        <w:rPr>
          <w:rFonts w:ascii="Courier New" w:eastAsia="微软雅黑" w:hAnsi="Courier New" w:cs="Courier New"/>
          <w:noProof/>
          <w:kern w:val="0"/>
          <w:sz w:val="20"/>
          <w:szCs w:val="20"/>
        </w:rPr>
        <w:drawing>
          <wp:inline distT="0" distB="0" distL="0" distR="0" wp14:anchorId="7844E51A" wp14:editId="0615FEC0">
            <wp:extent cx="2120900" cy="215900"/>
            <wp:effectExtent l="0" t="0" r="1270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09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，所以</w:t>
      </w:r>
    </w:p>
    <w:p w14:paraId="2F07D4EF"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结论成立。那么对于本题，答案就是</w:t>
      </w:r>
    </w:p>
    <w:p w14:paraId="5A8096FC"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14DAB93C" wp14:editId="2600F017">
            <wp:extent cx="4483100" cy="1092200"/>
            <wp:effectExtent l="0" t="0" r="1270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3100" cy="1092200"/>
                    </a:xfrm>
                    <a:prstGeom prst="rect">
                      <a:avLst/>
                    </a:prstGeom>
                    <a:noFill/>
                    <a:ln>
                      <a:noFill/>
                    </a:ln>
                  </pic:spPr>
                </pic:pic>
              </a:graphicData>
            </a:graphic>
          </wp:inline>
        </w:drawing>
      </w:r>
    </w:p>
    <w:p w14:paraId="122D2A4D"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其中</w:t>
      </w:r>
      <w:r w:rsidRPr="003144A6">
        <w:rPr>
          <w:rFonts w:ascii="Courier New" w:eastAsia="微软雅黑" w:hAnsi="Courier New" w:cs="Courier New"/>
          <w:noProof/>
          <w:kern w:val="0"/>
          <w:sz w:val="20"/>
          <w:szCs w:val="20"/>
        </w:rPr>
        <w:drawing>
          <wp:inline distT="0" distB="0" distL="0" distR="0" wp14:anchorId="0D076C2A" wp14:editId="70CD3782">
            <wp:extent cx="279400" cy="228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3144A6">
        <w:rPr>
          <w:rFonts w:ascii="Courier New" w:eastAsia="微软雅黑" w:hAnsi="Courier New" w:cs="Courier New"/>
          <w:kern w:val="0"/>
          <w:sz w:val="20"/>
          <w:szCs w:val="20"/>
        </w:rPr>
        <w:t>为小于等于</w:t>
      </w:r>
      <w:r w:rsidRPr="003144A6">
        <w:rPr>
          <w:rFonts w:ascii="Courier New" w:eastAsia="微软雅黑" w:hAnsi="Courier New" w:cs="Courier New"/>
          <w:noProof/>
          <w:kern w:val="0"/>
          <w:sz w:val="20"/>
          <w:szCs w:val="20"/>
        </w:rPr>
        <w:drawing>
          <wp:inline distT="0" distB="0" distL="0" distR="0" wp14:anchorId="0BD77589" wp14:editId="63C4AD42">
            <wp:extent cx="266700" cy="215900"/>
            <wp:effectExtent l="0" t="0" r="1270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 cy="215900"/>
                    </a:xfrm>
                    <a:prstGeom prst="rect">
                      <a:avLst/>
                    </a:prstGeom>
                    <a:noFill/>
                    <a:ln>
                      <a:noFill/>
                    </a:ln>
                  </pic:spPr>
                </pic:pic>
              </a:graphicData>
            </a:graphic>
          </wp:inline>
        </w:drawing>
      </w:r>
      <w:r w:rsidRPr="003144A6">
        <w:rPr>
          <w:rFonts w:ascii="Courier New" w:eastAsia="微软雅黑" w:hAnsi="Courier New" w:cs="Courier New"/>
          <w:kern w:val="0"/>
          <w:sz w:val="20"/>
          <w:szCs w:val="20"/>
        </w:rPr>
        <w:t>的所有素数，先筛选出来即可。由于最终答案对一个质数取模，所以要用逆元，这里求逆元就有技巧了，用刚刚介绍的递推法预处理，否则会</w:t>
      </w:r>
      <w:r w:rsidRPr="003144A6">
        <w:rPr>
          <w:rFonts w:ascii="Courier New" w:eastAsia="微软雅黑" w:hAnsi="Courier New" w:cs="Courier New"/>
          <w:b/>
          <w:bCs/>
          <w:kern w:val="0"/>
          <w:sz w:val="20"/>
          <w:szCs w:val="20"/>
        </w:rPr>
        <w:t>TLE</w:t>
      </w:r>
      <w:r w:rsidRPr="003144A6">
        <w:rPr>
          <w:rFonts w:ascii="Courier New" w:eastAsia="微软雅黑" w:hAnsi="Courier New" w:cs="Courier New"/>
          <w:kern w:val="0"/>
          <w:sz w:val="20"/>
          <w:szCs w:val="20"/>
        </w:rPr>
        <w:t>的。</w:t>
      </w:r>
    </w:p>
    <w:p w14:paraId="69BC7CE6"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typedef</w:t>
      </w: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long</w:t>
      </w: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long</w:t>
      </w:r>
      <w:r w:rsidRPr="003144A6">
        <w:rPr>
          <w:rFonts w:ascii="Consolas" w:eastAsia="微软雅黑" w:hAnsi="Consolas" w:cs="Consolas"/>
          <w:color w:val="4A4A4A"/>
          <w:kern w:val="0"/>
          <w:sz w:val="20"/>
          <w:szCs w:val="20"/>
        </w:rPr>
        <w:t> LL;  </w:t>
      </w:r>
    </w:p>
    <w:p w14:paraId="7F1074D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const</w:t>
      </w: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N = 10000005;  </w:t>
      </w:r>
    </w:p>
    <w:p w14:paraId="355F74E3"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2A13EA07"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bitset&lt;N&gt; prime;  </w:t>
      </w:r>
    </w:p>
    <w:p w14:paraId="5905E5E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5251ED8A"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0A5287"/>
          <w:kern w:val="0"/>
          <w:sz w:val="20"/>
          <w:szCs w:val="20"/>
        </w:rPr>
        <w:t>void</w:t>
      </w:r>
      <w:r w:rsidRPr="003144A6">
        <w:rPr>
          <w:rFonts w:ascii="Consolas" w:eastAsia="微软雅黑" w:hAnsi="Consolas" w:cs="Consolas"/>
          <w:color w:val="4A4A4A"/>
          <w:kern w:val="0"/>
          <w:sz w:val="20"/>
          <w:szCs w:val="20"/>
        </w:rPr>
        <w:t> isprime()  </w:t>
      </w:r>
    </w:p>
    <w:p w14:paraId="2C12B56E"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64C6FED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prime.set();  </w:t>
      </w:r>
    </w:p>
    <w:p w14:paraId="412AB187"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i=2; i&lt;N; i++)  </w:t>
      </w:r>
    </w:p>
    <w:p w14:paraId="1DE96FD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F7394B9"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(prime[i])  </w:t>
      </w:r>
    </w:p>
    <w:p w14:paraId="301D30FC"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AECFABA"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j=i+i; j&lt;N; j+=i)  </w:t>
      </w:r>
    </w:p>
    <w:p w14:paraId="205BA0D7"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prime[j] = </w:t>
      </w:r>
      <w:r w:rsidRPr="003144A6">
        <w:rPr>
          <w:rFonts w:ascii="Consolas" w:eastAsia="微软雅黑" w:hAnsi="Consolas" w:cs="Consolas"/>
          <w:b/>
          <w:bCs/>
          <w:color w:val="0A5287"/>
          <w:kern w:val="0"/>
          <w:sz w:val="20"/>
          <w:szCs w:val="20"/>
        </w:rPr>
        <w:t>false</w:t>
      </w:r>
      <w:r w:rsidRPr="003144A6">
        <w:rPr>
          <w:rFonts w:ascii="Consolas" w:eastAsia="微软雅黑" w:hAnsi="Consolas" w:cs="Consolas"/>
          <w:color w:val="4A4A4A"/>
          <w:kern w:val="0"/>
          <w:sz w:val="20"/>
          <w:szCs w:val="20"/>
        </w:rPr>
        <w:t>;  </w:t>
      </w:r>
    </w:p>
    <w:p w14:paraId="763627E7"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6A5B3EB"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DF4008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44C54A28" w14:textId="77777777" w:rsidR="00767E7D" w:rsidRPr="00767E7D"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67E7D">
        <w:rPr>
          <w:rFonts w:ascii="Consolas" w:eastAsia="微软雅黑" w:hAnsi="Consolas" w:cs="Consolas"/>
          <w:color w:val="4A4A4A"/>
          <w:kern w:val="0"/>
          <w:sz w:val="20"/>
          <w:szCs w:val="20"/>
        </w:rPr>
        <w:t>  LL ans1[N],ans2[N];  </w:t>
      </w:r>
    </w:p>
    <w:p w14:paraId="5FBAB7F9"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LL inv[N];  </w:t>
      </w:r>
    </w:p>
    <w:p w14:paraId="1930A453"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7A1CC7F6"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main()  </w:t>
      </w:r>
    </w:p>
    <w:p w14:paraId="3D3010F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p>
    <w:p w14:paraId="7807C37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isprime();  </w:t>
      </w:r>
    </w:p>
    <w:p w14:paraId="5CE1E5F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MOD,m,n,T;  </w:t>
      </w:r>
    </w:p>
    <w:p w14:paraId="613F66BA"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scanf(</w:t>
      </w:r>
      <w:r w:rsidRPr="003144A6">
        <w:rPr>
          <w:rFonts w:ascii="Consolas" w:eastAsia="微软雅黑" w:hAnsi="Consolas" w:cs="Consolas"/>
          <w:color w:val="0000FF"/>
          <w:kern w:val="0"/>
          <w:sz w:val="20"/>
          <w:szCs w:val="20"/>
        </w:rPr>
        <w:t>"%d%d"</w:t>
      </w:r>
      <w:r w:rsidRPr="003144A6">
        <w:rPr>
          <w:rFonts w:ascii="Consolas" w:eastAsia="微软雅黑" w:hAnsi="Consolas" w:cs="Consolas"/>
          <w:color w:val="4A4A4A"/>
          <w:kern w:val="0"/>
          <w:sz w:val="20"/>
          <w:szCs w:val="20"/>
        </w:rPr>
        <w:t>,&amp;T,&amp;MOD);  </w:t>
      </w:r>
    </w:p>
    <w:p w14:paraId="5854EA66"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ans1[0] = 1;  </w:t>
      </w:r>
    </w:p>
    <w:p w14:paraId="4CB13C6C"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i=1; i&lt;N; i++)  </w:t>
      </w:r>
    </w:p>
    <w:p w14:paraId="4667CE41"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ans1[i] = ans1[i-1] * i % MOD;  </w:t>
      </w:r>
    </w:p>
    <w:p w14:paraId="1760775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inv[1] = 1;  </w:t>
      </w:r>
    </w:p>
    <w:p w14:paraId="6ACF3BBD"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i=2;i&lt;N;i++)  </w:t>
      </w:r>
    </w:p>
    <w:p w14:paraId="2B33BA85"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7A8759B4"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(i &gt;= MOD) </w:t>
      </w:r>
      <w:r w:rsidRPr="003144A6">
        <w:rPr>
          <w:rFonts w:ascii="Consolas" w:eastAsia="微软雅黑" w:hAnsi="Consolas" w:cs="Consolas"/>
          <w:b/>
          <w:bCs/>
          <w:color w:val="0A5287"/>
          <w:kern w:val="0"/>
          <w:sz w:val="20"/>
          <w:szCs w:val="20"/>
        </w:rPr>
        <w:t>break</w:t>
      </w:r>
      <w:r w:rsidRPr="003144A6">
        <w:rPr>
          <w:rFonts w:ascii="Consolas" w:eastAsia="微软雅黑" w:hAnsi="Consolas" w:cs="Consolas"/>
          <w:color w:val="4A4A4A"/>
          <w:kern w:val="0"/>
          <w:sz w:val="20"/>
          <w:szCs w:val="20"/>
        </w:rPr>
        <w:t>;  </w:t>
      </w:r>
    </w:p>
    <w:p w14:paraId="358942FB"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inv[i] = (MOD - MOD / i) * inv[MOD % i] % MOD;  </w:t>
      </w:r>
    </w:p>
    <w:p w14:paraId="6DDB62EF"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46F5D2B"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ans2[1] = 1;  </w:t>
      </w:r>
    </w:p>
    <w:p w14:paraId="0F55F54B"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for</w:t>
      </w:r>
      <w:r w:rsidRPr="003144A6">
        <w:rPr>
          <w:rFonts w:ascii="Consolas" w:eastAsia="微软雅黑" w:hAnsi="Consolas" w:cs="Consolas"/>
          <w:color w:val="4A4A4A"/>
          <w:kern w:val="0"/>
          <w:sz w:val="20"/>
          <w:szCs w:val="20"/>
        </w:rPr>
        <w:t>(</w:t>
      </w:r>
      <w:r w:rsidRPr="003144A6">
        <w:rPr>
          <w:rFonts w:ascii="Consolas" w:eastAsia="微软雅黑" w:hAnsi="Consolas" w:cs="Consolas"/>
          <w:b/>
          <w:bCs/>
          <w:color w:val="277B45"/>
          <w:kern w:val="0"/>
          <w:sz w:val="20"/>
          <w:szCs w:val="20"/>
        </w:rPr>
        <w:t>int</w:t>
      </w:r>
      <w:r w:rsidRPr="003144A6">
        <w:rPr>
          <w:rFonts w:ascii="Consolas" w:eastAsia="微软雅黑" w:hAnsi="Consolas" w:cs="Consolas"/>
          <w:color w:val="4A4A4A"/>
          <w:kern w:val="0"/>
          <w:sz w:val="20"/>
          <w:szCs w:val="20"/>
        </w:rPr>
        <w:t> i=2; i&lt;N; i++)  </w:t>
      </w:r>
    </w:p>
    <w:p w14:paraId="6FAFFA56"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D23A90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if</w:t>
      </w:r>
      <w:r w:rsidRPr="003144A6">
        <w:rPr>
          <w:rFonts w:ascii="Consolas" w:eastAsia="微软雅黑" w:hAnsi="Consolas" w:cs="Consolas"/>
          <w:color w:val="4A4A4A"/>
          <w:kern w:val="0"/>
          <w:sz w:val="20"/>
          <w:szCs w:val="20"/>
        </w:rPr>
        <w:t>(prime[i])  </w:t>
      </w:r>
    </w:p>
    <w:p w14:paraId="6C177DA0"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C3B6367"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ans2[i] = ans2[i-1] * (i - 1) % MOD;  </w:t>
      </w:r>
    </w:p>
    <w:p w14:paraId="6D613F0E"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ans2[i] = ans2[i] * inv[i % MOD] % MOD;  </w:t>
      </w:r>
    </w:p>
    <w:p w14:paraId="46BCF7B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A781C9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else</w:t>
      </w:r>
      <w:r w:rsidRPr="003144A6">
        <w:rPr>
          <w:rFonts w:ascii="Consolas" w:eastAsia="微软雅黑" w:hAnsi="Consolas" w:cs="Consolas"/>
          <w:color w:val="4A4A4A"/>
          <w:kern w:val="0"/>
          <w:sz w:val="20"/>
          <w:szCs w:val="20"/>
        </w:rPr>
        <w:t>  </w:t>
      </w:r>
    </w:p>
    <w:p w14:paraId="4CEDC963"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5953B075"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ans2[i] = ans2[i-1];  </w:t>
      </w:r>
    </w:p>
    <w:p w14:paraId="7AA55C01"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34C79AF5"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689087F0"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while</w:t>
      </w:r>
      <w:r w:rsidRPr="003144A6">
        <w:rPr>
          <w:rFonts w:ascii="Consolas" w:eastAsia="微软雅黑" w:hAnsi="Consolas" w:cs="Consolas"/>
          <w:color w:val="4A4A4A"/>
          <w:kern w:val="0"/>
          <w:sz w:val="20"/>
          <w:szCs w:val="20"/>
        </w:rPr>
        <w:t>(T--)  </w:t>
      </w:r>
    </w:p>
    <w:p w14:paraId="0BBBE15A"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41C0E108"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scanf(</w:t>
      </w:r>
      <w:r w:rsidRPr="003144A6">
        <w:rPr>
          <w:rFonts w:ascii="Consolas" w:eastAsia="微软雅黑" w:hAnsi="Consolas" w:cs="Consolas"/>
          <w:color w:val="0000FF"/>
          <w:kern w:val="0"/>
          <w:sz w:val="20"/>
          <w:szCs w:val="20"/>
        </w:rPr>
        <w:t>"%d%d"</w:t>
      </w:r>
      <w:r w:rsidRPr="003144A6">
        <w:rPr>
          <w:rFonts w:ascii="Consolas" w:eastAsia="微软雅黑" w:hAnsi="Consolas" w:cs="Consolas"/>
          <w:color w:val="4A4A4A"/>
          <w:kern w:val="0"/>
          <w:sz w:val="20"/>
          <w:szCs w:val="20"/>
        </w:rPr>
        <w:t>,&amp;n,&amp;m);  </w:t>
      </w:r>
    </w:p>
    <w:p w14:paraId="1F85D79C"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LL ans = ans1[n] * ans2[m] % MOD;  </w:t>
      </w:r>
    </w:p>
    <w:p w14:paraId="6CAD3E2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printf(</w:t>
      </w:r>
      <w:r w:rsidRPr="003144A6">
        <w:rPr>
          <w:rFonts w:ascii="Consolas" w:eastAsia="微软雅黑" w:hAnsi="Consolas" w:cs="Consolas"/>
          <w:color w:val="0000FF"/>
          <w:kern w:val="0"/>
          <w:sz w:val="20"/>
          <w:szCs w:val="20"/>
        </w:rPr>
        <w:t>"%lld\n"</w:t>
      </w:r>
      <w:r w:rsidRPr="003144A6">
        <w:rPr>
          <w:rFonts w:ascii="Consolas" w:eastAsia="微软雅黑" w:hAnsi="Consolas" w:cs="Consolas"/>
          <w:color w:val="4A4A4A"/>
          <w:kern w:val="0"/>
          <w:sz w:val="20"/>
          <w:szCs w:val="20"/>
        </w:rPr>
        <w:t>,ans);  </w:t>
      </w:r>
    </w:p>
    <w:p w14:paraId="4D357C9C"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  </w:t>
      </w:r>
    </w:p>
    <w:p w14:paraId="17FA59FF"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144A6">
        <w:rPr>
          <w:rFonts w:ascii="Consolas" w:eastAsia="微软雅黑" w:hAnsi="Consolas" w:cs="Consolas"/>
          <w:color w:val="4A4A4A"/>
          <w:kern w:val="0"/>
          <w:sz w:val="20"/>
          <w:szCs w:val="20"/>
        </w:rPr>
        <w:t>    </w:t>
      </w:r>
      <w:r w:rsidRPr="003144A6">
        <w:rPr>
          <w:rFonts w:ascii="Consolas" w:eastAsia="微软雅黑" w:hAnsi="Consolas" w:cs="Consolas"/>
          <w:b/>
          <w:bCs/>
          <w:color w:val="0A5287"/>
          <w:kern w:val="0"/>
          <w:sz w:val="20"/>
          <w:szCs w:val="20"/>
        </w:rPr>
        <w:t>return</w:t>
      </w:r>
      <w:r w:rsidRPr="003144A6">
        <w:rPr>
          <w:rFonts w:ascii="Consolas" w:eastAsia="微软雅黑" w:hAnsi="Consolas" w:cs="Consolas"/>
          <w:color w:val="4A4A4A"/>
          <w:kern w:val="0"/>
          <w:sz w:val="20"/>
          <w:szCs w:val="20"/>
        </w:rPr>
        <w:t> 0;  </w:t>
      </w:r>
    </w:p>
    <w:p w14:paraId="7A5B3FA2" w14:textId="77777777" w:rsidR="00767E7D" w:rsidRPr="003144A6" w:rsidRDefault="00767E7D" w:rsidP="00767E7D">
      <w:pPr>
        <w:widowControl/>
        <w:numPr>
          <w:ilvl w:val="0"/>
          <w:numId w:val="3"/>
        </w:numPr>
        <w:tabs>
          <w:tab w:val="left" w:pos="220"/>
          <w:tab w:val="left" w:pos="720"/>
        </w:tabs>
        <w:autoSpaceDE w:val="0"/>
        <w:autoSpaceDN w:val="0"/>
        <w:adjustRightInd w:val="0"/>
        <w:ind w:hanging="720"/>
        <w:jc w:val="left"/>
        <w:rPr>
          <w:rFonts w:ascii="Arial" w:eastAsia="微软雅黑" w:hAnsi="Arial" w:cs="Arial"/>
          <w:kern w:val="0"/>
          <w:sz w:val="20"/>
          <w:szCs w:val="20"/>
        </w:rPr>
      </w:pPr>
      <w:r w:rsidRPr="003144A6">
        <w:rPr>
          <w:rFonts w:ascii="Consolas" w:eastAsia="微软雅黑" w:hAnsi="Consolas" w:cs="Consolas"/>
          <w:color w:val="4A4A4A"/>
          <w:kern w:val="0"/>
          <w:sz w:val="20"/>
          <w:szCs w:val="20"/>
        </w:rPr>
        <w:t>}  </w:t>
      </w: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0B37A86D" wp14:editId="71452334">
            <wp:extent cx="4660900" cy="469900"/>
            <wp:effectExtent l="0" t="0" r="12700"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0900" cy="469900"/>
                    </a:xfrm>
                    <a:prstGeom prst="rect">
                      <a:avLst/>
                    </a:prstGeom>
                    <a:noFill/>
                    <a:ln>
                      <a:noFill/>
                    </a:ln>
                  </pic:spPr>
                </pic:pic>
              </a:graphicData>
            </a:graphic>
          </wp:inline>
        </w:drawing>
      </w:r>
    </w:p>
    <w:p w14:paraId="19A52C4E"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b/>
          <w:bCs/>
          <w:kern w:val="0"/>
          <w:sz w:val="20"/>
          <w:szCs w:val="20"/>
        </w:rPr>
        <w:t>证明：</w:t>
      </w:r>
      <w:r w:rsidRPr="003144A6">
        <w:rPr>
          <w:rFonts w:ascii="Courier New" w:eastAsia="微软雅黑" w:hAnsi="Courier New" w:cs="Courier New"/>
          <w:kern w:val="0"/>
          <w:sz w:val="20"/>
          <w:szCs w:val="20"/>
        </w:rPr>
        <w:t>由</w:t>
      </w:r>
    </w:p>
    <w:p w14:paraId="70A168F3"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04647848" wp14:editId="1D671556">
            <wp:extent cx="2019300" cy="482600"/>
            <wp:effectExtent l="0" t="0" r="1270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482600"/>
                    </a:xfrm>
                    <a:prstGeom prst="rect">
                      <a:avLst/>
                    </a:prstGeom>
                    <a:noFill/>
                    <a:ln>
                      <a:noFill/>
                    </a:ln>
                  </pic:spPr>
                </pic:pic>
              </a:graphicData>
            </a:graphic>
          </wp:inline>
        </w:drawing>
      </w:r>
      <w:r w:rsidRPr="003144A6">
        <w:rPr>
          <w:rFonts w:ascii="Arial" w:eastAsia="微软雅黑" w:hAnsi="Arial" w:cs="Arial"/>
          <w:kern w:val="0"/>
          <w:sz w:val="20"/>
          <w:szCs w:val="20"/>
        </w:rPr>
        <w:t> </w:t>
      </w:r>
    </w:p>
    <w:p w14:paraId="7B443074"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其中</w:t>
      </w:r>
      <w:r w:rsidRPr="003144A6">
        <w:rPr>
          <w:rFonts w:ascii="Courier New" w:eastAsia="微软雅黑" w:hAnsi="Courier New" w:cs="Courier New"/>
          <w:noProof/>
          <w:kern w:val="0"/>
          <w:sz w:val="20"/>
          <w:szCs w:val="20"/>
        </w:rPr>
        <w:drawing>
          <wp:inline distT="0" distB="0" distL="0" distR="0" wp14:anchorId="16AA3A0B" wp14:editId="1B817B82">
            <wp:extent cx="2336800" cy="241300"/>
            <wp:effectExtent l="0" t="0" r="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6800" cy="241300"/>
                    </a:xfrm>
                    <a:prstGeom prst="rect">
                      <a:avLst/>
                    </a:prstGeom>
                    <a:noFill/>
                    <a:ln>
                      <a:noFill/>
                    </a:ln>
                  </pic:spPr>
                </pic:pic>
              </a:graphicData>
            </a:graphic>
          </wp:inline>
        </w:drawing>
      </w:r>
    </w:p>
    <w:p w14:paraId="0203CDDA"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所以只需要证明</w:t>
      </w:r>
      <w:r w:rsidRPr="003144A6">
        <w:rPr>
          <w:rFonts w:ascii="Courier New" w:eastAsia="微软雅黑" w:hAnsi="Courier New" w:cs="Courier New"/>
          <w:noProof/>
          <w:kern w:val="0"/>
          <w:sz w:val="20"/>
          <w:szCs w:val="20"/>
        </w:rPr>
        <w:drawing>
          <wp:inline distT="0" distB="0" distL="0" distR="0" wp14:anchorId="516BF6F4" wp14:editId="35EDC87B">
            <wp:extent cx="3162300" cy="381000"/>
            <wp:effectExtent l="0" t="0" r="1270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300" cy="381000"/>
                    </a:xfrm>
                    <a:prstGeom prst="rect">
                      <a:avLst/>
                    </a:prstGeom>
                    <a:noFill/>
                    <a:ln>
                      <a:noFill/>
                    </a:ln>
                  </pic:spPr>
                </pic:pic>
              </a:graphicData>
            </a:graphic>
          </wp:inline>
        </w:drawing>
      </w:r>
      <w:r w:rsidRPr="003144A6">
        <w:rPr>
          <w:rFonts w:ascii="Courier New" w:eastAsia="微软雅黑" w:hAnsi="Courier New" w:cs="Courier New"/>
          <w:kern w:val="0"/>
          <w:sz w:val="20"/>
          <w:szCs w:val="20"/>
        </w:rPr>
        <w:t>，而我们知道</w:t>
      </w:r>
      <w:r w:rsidRPr="003144A6">
        <w:rPr>
          <w:rFonts w:ascii="Courier New" w:eastAsia="微软雅黑" w:hAnsi="Courier New" w:cs="Courier New"/>
          <w:noProof/>
          <w:kern w:val="0"/>
          <w:sz w:val="20"/>
          <w:szCs w:val="20"/>
        </w:rPr>
        <w:drawing>
          <wp:inline distT="0" distB="0" distL="0" distR="0" wp14:anchorId="7E30E85A" wp14:editId="354EC473">
            <wp:extent cx="1092200" cy="2286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92200" cy="228600"/>
                    </a:xfrm>
                    <a:prstGeom prst="rect">
                      <a:avLst/>
                    </a:prstGeom>
                    <a:noFill/>
                    <a:ln>
                      <a:noFill/>
                    </a:ln>
                  </pic:spPr>
                </pic:pic>
              </a:graphicData>
            </a:graphic>
          </wp:inline>
        </w:drawing>
      </w:r>
      <w:r w:rsidRPr="003144A6">
        <w:rPr>
          <w:rFonts w:ascii="Courier New" w:eastAsia="微软雅黑" w:hAnsi="Courier New" w:cs="Courier New"/>
          <w:kern w:val="0"/>
          <w:sz w:val="20"/>
          <w:szCs w:val="20"/>
        </w:rPr>
        <w:t>模</w:t>
      </w:r>
      <w:r w:rsidRPr="003144A6">
        <w:rPr>
          <w:rFonts w:ascii="Courier New" w:eastAsia="微软雅黑" w:hAnsi="Courier New" w:cs="Courier New"/>
          <w:noProof/>
          <w:kern w:val="0"/>
          <w:sz w:val="20"/>
          <w:szCs w:val="20"/>
        </w:rPr>
        <w:drawing>
          <wp:inline distT="0" distB="0" distL="0" distR="0" wp14:anchorId="29D33E14" wp14:editId="280157FD">
            <wp:extent cx="203200" cy="203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3144A6">
        <w:rPr>
          <w:rFonts w:ascii="Courier New" w:eastAsia="微软雅黑" w:hAnsi="Courier New" w:cs="Courier New"/>
          <w:kern w:val="0"/>
          <w:sz w:val="20"/>
          <w:szCs w:val="20"/>
        </w:rPr>
        <w:t>的逆元对应全部</w:t>
      </w:r>
    </w:p>
    <w:p w14:paraId="66FCD379"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56994CC4" wp14:editId="5222DC76">
            <wp:extent cx="1092200" cy="2286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92200" cy="228600"/>
                    </a:xfrm>
                    <a:prstGeom prst="rect">
                      <a:avLst/>
                    </a:prstGeom>
                    <a:noFill/>
                    <a:ln>
                      <a:noFill/>
                    </a:ln>
                  </pic:spPr>
                </pic:pic>
              </a:graphicData>
            </a:graphic>
          </wp:inline>
        </w:drawing>
      </w:r>
      <w:r w:rsidRPr="003144A6">
        <w:rPr>
          <w:rFonts w:ascii="Courier New" w:eastAsia="微软雅黑" w:hAnsi="Courier New" w:cs="Courier New"/>
          <w:kern w:val="0"/>
          <w:sz w:val="20"/>
          <w:szCs w:val="20"/>
        </w:rPr>
        <w:t>中的所有数，既是单射也是满射。</w:t>
      </w: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所以进一步得到</w:t>
      </w:r>
    </w:p>
    <w:p w14:paraId="0C49BA67"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noProof/>
          <w:kern w:val="0"/>
          <w:sz w:val="20"/>
          <w:szCs w:val="20"/>
        </w:rPr>
        <w:drawing>
          <wp:inline distT="0" distB="0" distL="0" distR="0" wp14:anchorId="1E706BDE" wp14:editId="59E6E4AF">
            <wp:extent cx="3136900" cy="1333500"/>
            <wp:effectExtent l="0" t="0" r="12700"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6900" cy="1333500"/>
                    </a:xfrm>
                    <a:prstGeom prst="rect">
                      <a:avLst/>
                    </a:prstGeom>
                    <a:noFill/>
                    <a:ln>
                      <a:noFill/>
                    </a:ln>
                  </pic:spPr>
                </pic:pic>
              </a:graphicData>
            </a:graphic>
          </wp:inline>
        </w:drawing>
      </w:r>
    </w:p>
    <w:p w14:paraId="0380CC0D" w14:textId="77777777" w:rsidR="00767E7D" w:rsidRPr="003144A6" w:rsidRDefault="00767E7D" w:rsidP="00767E7D">
      <w:pPr>
        <w:widowControl/>
        <w:autoSpaceDE w:val="0"/>
        <w:autoSpaceDN w:val="0"/>
        <w:adjustRightInd w:val="0"/>
        <w:jc w:val="left"/>
        <w:rPr>
          <w:rFonts w:ascii="Arial" w:eastAsia="微软雅黑" w:hAnsi="Arial" w:cs="Arial"/>
          <w:kern w:val="0"/>
          <w:sz w:val="20"/>
          <w:szCs w:val="20"/>
        </w:rPr>
      </w:pPr>
      <w:r w:rsidRPr="003144A6">
        <w:rPr>
          <w:rFonts w:ascii="Arial" w:eastAsia="微软雅黑" w:hAnsi="Arial" w:cs="Arial"/>
          <w:kern w:val="0"/>
          <w:sz w:val="20"/>
          <w:szCs w:val="20"/>
        </w:rPr>
        <w:t> </w:t>
      </w:r>
    </w:p>
    <w:p w14:paraId="7F20BEE6" w14:textId="77777777" w:rsidR="00767E7D" w:rsidRPr="003144A6" w:rsidRDefault="00767E7D" w:rsidP="00767E7D">
      <w:pPr>
        <w:rPr>
          <w:sz w:val="20"/>
          <w:szCs w:val="20"/>
        </w:rPr>
      </w:pPr>
      <w:r w:rsidRPr="003144A6">
        <w:rPr>
          <w:rFonts w:ascii="Courier New" w:eastAsia="微软雅黑" w:hAnsi="Courier New" w:cs="Courier New"/>
          <w:kern w:val="0"/>
          <w:sz w:val="20"/>
          <w:szCs w:val="20"/>
        </w:rPr>
        <w:t xml:space="preserve">      </w:t>
      </w:r>
      <w:r w:rsidRPr="003144A6">
        <w:rPr>
          <w:rFonts w:ascii="Courier New" w:eastAsia="微软雅黑" w:hAnsi="Courier New" w:cs="Courier New"/>
          <w:kern w:val="0"/>
          <w:sz w:val="20"/>
          <w:szCs w:val="20"/>
        </w:rPr>
        <w:t>证明完毕</w:t>
      </w:r>
      <w:r w:rsidRPr="003144A6">
        <w:rPr>
          <w:rFonts w:ascii="Courier New" w:eastAsia="微软雅黑" w:hAnsi="Courier New" w:cs="Courier New" w:hint="eastAsia"/>
          <w:kern w:val="0"/>
          <w:sz w:val="20"/>
          <w:szCs w:val="20"/>
        </w:rPr>
        <w:t>。</w:t>
      </w:r>
    </w:p>
    <w:p w14:paraId="264875E4" w14:textId="77777777" w:rsidR="00767E7D" w:rsidRDefault="00767E7D" w:rsidP="00767E7D">
      <w:pPr>
        <w:rPr>
          <w:rFonts w:ascii="黑体" w:eastAsia="黑体" w:hAnsi="黑体"/>
          <w:sz w:val="36"/>
          <w:szCs w:val="36"/>
        </w:rPr>
      </w:pPr>
    </w:p>
    <w:p w14:paraId="44DF7AE1" w14:textId="77777777" w:rsidR="00767E7D" w:rsidRDefault="00767E7D" w:rsidP="00767E7D">
      <w:pPr>
        <w:rPr>
          <w:rFonts w:ascii="黑体" w:eastAsia="黑体" w:hAnsi="黑体"/>
          <w:sz w:val="36"/>
          <w:szCs w:val="36"/>
        </w:rPr>
      </w:pPr>
    </w:p>
    <w:p w14:paraId="4C79D56A" w14:textId="77777777" w:rsidR="00767E7D" w:rsidRDefault="00767E7D" w:rsidP="00767E7D">
      <w:pPr>
        <w:rPr>
          <w:rFonts w:ascii="黑体" w:eastAsia="黑体" w:hAnsi="黑体"/>
          <w:sz w:val="36"/>
          <w:szCs w:val="36"/>
        </w:rPr>
      </w:pPr>
    </w:p>
    <w:p w14:paraId="78FD2EE0" w14:textId="77777777" w:rsidR="00767E7D" w:rsidRDefault="00767E7D" w:rsidP="00767E7D">
      <w:pPr>
        <w:rPr>
          <w:rFonts w:ascii="黑体" w:eastAsia="黑体" w:hAnsi="黑体"/>
          <w:sz w:val="36"/>
          <w:szCs w:val="36"/>
        </w:rPr>
      </w:pPr>
    </w:p>
    <w:p w14:paraId="23FC52BE" w14:textId="77777777" w:rsidR="00767E7D" w:rsidRDefault="00767E7D" w:rsidP="00767E7D">
      <w:pPr>
        <w:rPr>
          <w:rFonts w:ascii="黑体" w:eastAsia="黑体" w:hAnsi="黑体"/>
          <w:sz w:val="36"/>
          <w:szCs w:val="36"/>
        </w:rPr>
      </w:pPr>
    </w:p>
    <w:p w14:paraId="21FF172C" w14:textId="77777777" w:rsidR="00767E7D" w:rsidRDefault="00767E7D" w:rsidP="00767E7D">
      <w:pPr>
        <w:rPr>
          <w:rFonts w:ascii="黑体" w:eastAsia="黑体" w:hAnsi="黑体"/>
          <w:sz w:val="36"/>
          <w:szCs w:val="36"/>
        </w:rPr>
      </w:pPr>
    </w:p>
    <w:p w14:paraId="5228A5C9" w14:textId="77777777" w:rsidR="00767E7D" w:rsidRDefault="00767E7D" w:rsidP="00767E7D">
      <w:pPr>
        <w:rPr>
          <w:rFonts w:ascii="黑体" w:eastAsia="黑体" w:hAnsi="黑体"/>
          <w:sz w:val="36"/>
          <w:szCs w:val="36"/>
        </w:rPr>
      </w:pPr>
    </w:p>
    <w:p w14:paraId="7C6CEFB3" w14:textId="77777777" w:rsidR="00767E7D" w:rsidRDefault="00767E7D" w:rsidP="00767E7D">
      <w:pPr>
        <w:rPr>
          <w:rFonts w:ascii="黑体" w:eastAsia="黑体" w:hAnsi="黑体"/>
          <w:sz w:val="36"/>
          <w:szCs w:val="36"/>
        </w:rPr>
      </w:pPr>
    </w:p>
    <w:p w14:paraId="7A34A481" w14:textId="77777777" w:rsidR="00767E7D" w:rsidRDefault="00767E7D" w:rsidP="00767E7D">
      <w:pPr>
        <w:rPr>
          <w:rFonts w:ascii="黑体" w:eastAsia="黑体" w:hAnsi="黑体"/>
          <w:sz w:val="36"/>
          <w:szCs w:val="36"/>
        </w:rPr>
      </w:pPr>
    </w:p>
    <w:p w14:paraId="5097DA14" w14:textId="77777777" w:rsidR="00767E7D" w:rsidRDefault="00767E7D" w:rsidP="00767E7D">
      <w:pPr>
        <w:rPr>
          <w:rFonts w:ascii="黑体" w:eastAsia="黑体" w:hAnsi="黑体"/>
          <w:sz w:val="36"/>
          <w:szCs w:val="36"/>
        </w:rPr>
      </w:pPr>
    </w:p>
    <w:p w14:paraId="6C961CC9" w14:textId="77777777" w:rsidR="00767E7D" w:rsidRDefault="00767E7D" w:rsidP="00767E7D">
      <w:pPr>
        <w:rPr>
          <w:rFonts w:ascii="黑体" w:eastAsia="黑体" w:hAnsi="黑体"/>
          <w:sz w:val="36"/>
          <w:szCs w:val="36"/>
        </w:rPr>
      </w:pPr>
    </w:p>
    <w:p w14:paraId="55DB3DF5" w14:textId="77777777" w:rsidR="00767E7D" w:rsidRPr="00626C45" w:rsidRDefault="00AD0F36" w:rsidP="00767E7D">
      <w:pPr>
        <w:widowControl/>
        <w:autoSpaceDE w:val="0"/>
        <w:autoSpaceDN w:val="0"/>
        <w:adjustRightInd w:val="0"/>
        <w:jc w:val="center"/>
        <w:rPr>
          <w:rFonts w:ascii="Arial" w:eastAsia="微软雅黑" w:hAnsi="Arial" w:cs="Arial"/>
          <w:color w:val="878787"/>
          <w:kern w:val="0"/>
          <w:sz w:val="36"/>
          <w:szCs w:val="36"/>
        </w:rPr>
      </w:pPr>
      <w:hyperlink r:id="rId64" w:history="1">
        <w:r w:rsidR="00767E7D" w:rsidRPr="00626C45">
          <w:rPr>
            <w:rFonts w:ascii="微软雅黑" w:eastAsia="微软雅黑" w:cs="微软雅黑" w:hint="eastAsia"/>
            <w:kern w:val="0"/>
            <w:sz w:val="36"/>
            <w:szCs w:val="36"/>
          </w:rPr>
          <w:t>数论中的若干定理</w:t>
        </w:r>
      </w:hyperlink>
    </w:p>
    <w:p w14:paraId="56E4D26B"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素数定理：</w:t>
      </w:r>
      <w:r w:rsidRPr="00626C45">
        <w:rPr>
          <w:rFonts w:ascii="Courier New" w:eastAsia="微软雅黑" w:hAnsi="Courier New" w:cs="Courier New"/>
          <w:kern w:val="0"/>
          <w:sz w:val="20"/>
          <w:szCs w:val="20"/>
        </w:rPr>
        <w:t>记</w:t>
      </w:r>
      <w:r w:rsidRPr="00626C45">
        <w:rPr>
          <w:rFonts w:ascii="Courier New" w:eastAsia="微软雅黑" w:hAnsi="Courier New" w:cs="Courier New"/>
          <w:noProof/>
          <w:kern w:val="0"/>
          <w:sz w:val="20"/>
          <w:szCs w:val="20"/>
        </w:rPr>
        <w:drawing>
          <wp:inline distT="0" distB="0" distL="0" distR="0" wp14:anchorId="09E000E4" wp14:editId="718EF335">
            <wp:extent cx="469900" cy="190500"/>
            <wp:effectExtent l="0" t="0" r="1270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900" cy="190500"/>
                    </a:xfrm>
                    <a:prstGeom prst="rect">
                      <a:avLst/>
                    </a:prstGeom>
                    <a:noFill/>
                    <a:ln>
                      <a:noFill/>
                    </a:ln>
                  </pic:spPr>
                </pic:pic>
              </a:graphicData>
            </a:graphic>
          </wp:inline>
        </w:drawing>
      </w:r>
      <w:r w:rsidRPr="00626C45">
        <w:rPr>
          <w:rFonts w:ascii="Courier New" w:eastAsia="微软雅黑" w:hAnsi="Courier New" w:cs="Courier New"/>
          <w:kern w:val="0"/>
          <w:sz w:val="20"/>
          <w:szCs w:val="20"/>
        </w:rPr>
        <w:t>为小于等于</w:t>
      </w:r>
      <w:r w:rsidRPr="00626C45">
        <w:rPr>
          <w:rFonts w:ascii="Courier New" w:eastAsia="微软雅黑" w:hAnsi="Courier New" w:cs="Courier New"/>
          <w:noProof/>
          <w:kern w:val="0"/>
          <w:sz w:val="20"/>
          <w:szCs w:val="20"/>
        </w:rPr>
        <w:drawing>
          <wp:inline distT="0" distB="0" distL="0" distR="0" wp14:anchorId="141523EE" wp14:editId="0A1015B1">
            <wp:extent cx="190500" cy="20320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的素数个数，那么有</w:t>
      </w:r>
      <w:r w:rsidRPr="00626C45">
        <w:rPr>
          <w:rFonts w:ascii="Courier New" w:eastAsia="微软雅黑" w:hAnsi="Courier New" w:cs="Courier New"/>
          <w:noProof/>
          <w:kern w:val="0"/>
          <w:sz w:val="20"/>
          <w:szCs w:val="20"/>
        </w:rPr>
        <w:drawing>
          <wp:inline distT="0" distB="0" distL="0" distR="0" wp14:anchorId="261CCB91" wp14:editId="39BA5038">
            <wp:extent cx="1524000" cy="4445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444500"/>
                    </a:xfrm>
                    <a:prstGeom prst="rect">
                      <a:avLst/>
                    </a:prstGeom>
                    <a:noFill/>
                    <a:ln>
                      <a:noFill/>
                    </a:ln>
                  </pic:spPr>
                </pic:pic>
              </a:graphicData>
            </a:graphic>
          </wp:inline>
        </w:drawing>
      </w:r>
    </w:p>
    <w:p w14:paraId="23693AB9"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kern w:val="0"/>
          <w:sz w:val="20"/>
          <w:szCs w:val="20"/>
        </w:rPr>
        <w:t>设</w:t>
      </w:r>
      <w:r w:rsidRPr="00626C45">
        <w:rPr>
          <w:rFonts w:ascii="Courier New" w:eastAsia="微软雅黑" w:hAnsi="Courier New" w:cs="Courier New"/>
          <w:noProof/>
          <w:kern w:val="0"/>
          <w:sz w:val="20"/>
          <w:szCs w:val="20"/>
        </w:rPr>
        <w:drawing>
          <wp:inline distT="0" distB="0" distL="0" distR="0" wp14:anchorId="3BA44651" wp14:editId="282A6054">
            <wp:extent cx="546100" cy="20320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1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w:t>
      </w:r>
      <w:r w:rsidRPr="00626C45">
        <w:rPr>
          <w:rFonts w:ascii="Courier New" w:eastAsia="微软雅黑" w:hAnsi="Courier New" w:cs="Courier New"/>
          <w:noProof/>
          <w:kern w:val="0"/>
          <w:sz w:val="20"/>
          <w:szCs w:val="20"/>
        </w:rPr>
        <w:drawing>
          <wp:inline distT="0" distB="0" distL="0" distR="0" wp14:anchorId="7CBE3441" wp14:editId="27E7953B">
            <wp:extent cx="863600" cy="215900"/>
            <wp:effectExtent l="0" t="0" r="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636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，那么有</w:t>
      </w:r>
      <w:r w:rsidRPr="00626C45">
        <w:rPr>
          <w:rFonts w:ascii="Courier New" w:eastAsia="微软雅黑" w:hAnsi="Courier New" w:cs="Courier New"/>
          <w:noProof/>
          <w:kern w:val="0"/>
          <w:sz w:val="20"/>
          <w:szCs w:val="20"/>
        </w:rPr>
        <w:drawing>
          <wp:inline distT="0" distB="0" distL="0" distR="0" wp14:anchorId="7A54B665" wp14:editId="1EE64937">
            <wp:extent cx="3238500" cy="254000"/>
            <wp:effectExtent l="0" t="0" r="1270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8500" cy="254000"/>
                    </a:xfrm>
                    <a:prstGeom prst="rect">
                      <a:avLst/>
                    </a:prstGeom>
                    <a:noFill/>
                    <a:ln>
                      <a:noFill/>
                    </a:ln>
                  </pic:spPr>
                </pic:pic>
              </a:graphicData>
            </a:graphic>
          </wp:inline>
        </w:drawing>
      </w:r>
    </w:p>
    <w:p w14:paraId="16FE9B9C"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kern w:val="0"/>
          <w:sz w:val="20"/>
          <w:szCs w:val="20"/>
        </w:rPr>
        <w:t>设</w:t>
      </w:r>
      <w:r w:rsidRPr="00626C45">
        <w:rPr>
          <w:rFonts w:ascii="Courier New" w:eastAsia="微软雅黑" w:hAnsi="Courier New" w:cs="Courier New"/>
          <w:noProof/>
          <w:kern w:val="0"/>
          <w:sz w:val="20"/>
          <w:szCs w:val="20"/>
        </w:rPr>
        <w:drawing>
          <wp:inline distT="0" distB="0" distL="0" distR="0" wp14:anchorId="039374A9" wp14:editId="4AEF3B47">
            <wp:extent cx="546100" cy="215900"/>
            <wp:effectExtent l="0" t="0" r="12700" b="1270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1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w:t>
      </w:r>
      <w:r w:rsidRPr="00626C45">
        <w:rPr>
          <w:rFonts w:ascii="Courier New" w:eastAsia="微软雅黑" w:hAnsi="Courier New" w:cs="Courier New"/>
          <w:noProof/>
          <w:kern w:val="0"/>
          <w:sz w:val="20"/>
          <w:szCs w:val="20"/>
        </w:rPr>
        <w:drawing>
          <wp:inline distT="0" distB="0" distL="0" distR="0" wp14:anchorId="56C2025C" wp14:editId="6BE16F04">
            <wp:extent cx="1168400" cy="241300"/>
            <wp:effectExtent l="0" t="0" r="0" b="1270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68400" cy="241300"/>
                    </a:xfrm>
                    <a:prstGeom prst="rect">
                      <a:avLst/>
                    </a:prstGeom>
                    <a:noFill/>
                    <a:ln>
                      <a:noFill/>
                    </a:ln>
                  </pic:spPr>
                </pic:pic>
              </a:graphicData>
            </a:graphic>
          </wp:inline>
        </w:drawing>
      </w:r>
      <w:r w:rsidRPr="00626C45">
        <w:rPr>
          <w:rFonts w:ascii="Courier New" w:eastAsia="微软雅黑" w:hAnsi="Courier New" w:cs="Courier New"/>
          <w:kern w:val="0"/>
          <w:sz w:val="20"/>
          <w:szCs w:val="20"/>
        </w:rPr>
        <w:t>，那么</w:t>
      </w:r>
      <w:r w:rsidRPr="00626C45">
        <w:rPr>
          <w:rFonts w:ascii="Courier New" w:eastAsia="微软雅黑" w:hAnsi="Courier New" w:cs="Courier New"/>
          <w:noProof/>
          <w:kern w:val="0"/>
          <w:sz w:val="20"/>
          <w:szCs w:val="20"/>
        </w:rPr>
        <w:drawing>
          <wp:inline distT="0" distB="0" distL="0" distR="0" wp14:anchorId="426CE65D" wp14:editId="66CE45A4">
            <wp:extent cx="4203700" cy="266700"/>
            <wp:effectExtent l="0" t="0" r="1270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3700" cy="266700"/>
                    </a:xfrm>
                    <a:prstGeom prst="rect">
                      <a:avLst/>
                    </a:prstGeom>
                    <a:noFill/>
                    <a:ln>
                      <a:noFill/>
                    </a:ln>
                  </pic:spPr>
                </pic:pic>
              </a:graphicData>
            </a:graphic>
          </wp:inline>
        </w:drawing>
      </w:r>
    </w:p>
    <w:p w14:paraId="40A45F54"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kern w:val="0"/>
          <w:sz w:val="20"/>
          <w:szCs w:val="20"/>
        </w:rPr>
        <w:t>设</w:t>
      </w:r>
      <w:r w:rsidRPr="00626C45">
        <w:rPr>
          <w:rFonts w:ascii="Courier New" w:eastAsia="微软雅黑" w:hAnsi="Courier New" w:cs="Courier New"/>
          <w:noProof/>
          <w:kern w:val="0"/>
          <w:sz w:val="20"/>
          <w:szCs w:val="20"/>
        </w:rPr>
        <w:drawing>
          <wp:inline distT="0" distB="0" distL="0" distR="0" wp14:anchorId="125285D7" wp14:editId="02E533BE">
            <wp:extent cx="2413000" cy="279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3000" cy="279400"/>
                    </a:xfrm>
                    <a:prstGeom prst="rect">
                      <a:avLst/>
                    </a:prstGeom>
                    <a:noFill/>
                    <a:ln>
                      <a:noFill/>
                    </a:ln>
                  </pic:spPr>
                </pic:pic>
              </a:graphicData>
            </a:graphic>
          </wp:inline>
        </w:drawing>
      </w:r>
      <w:r w:rsidRPr="00626C45">
        <w:rPr>
          <w:rFonts w:ascii="Courier New" w:eastAsia="微软雅黑" w:hAnsi="Courier New" w:cs="Courier New"/>
          <w:kern w:val="0"/>
          <w:sz w:val="20"/>
          <w:szCs w:val="20"/>
        </w:rPr>
        <w:t>，那么</w:t>
      </w:r>
      <w:r w:rsidRPr="00626C45">
        <w:rPr>
          <w:rFonts w:ascii="Courier New" w:eastAsia="微软雅黑" w:hAnsi="Courier New" w:cs="Courier New"/>
          <w:noProof/>
          <w:kern w:val="0"/>
          <w:sz w:val="20"/>
          <w:szCs w:val="20"/>
        </w:rPr>
        <w:drawing>
          <wp:inline distT="0" distB="0" distL="0" distR="0" wp14:anchorId="2DFEC110" wp14:editId="21414FC5">
            <wp:extent cx="215900" cy="203200"/>
            <wp:effectExtent l="0" t="0" r="1270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的值为</w:t>
      </w:r>
    </w:p>
    <w:p w14:paraId="7CE9E112"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xml:space="preserve">     </w:t>
      </w: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1</w:t>
      </w:r>
      <w:r w:rsidRPr="00626C45">
        <w:rPr>
          <w:rFonts w:ascii="Courier New" w:eastAsia="微软雅黑" w:hAnsi="Courier New" w:cs="Courier New"/>
          <w:b/>
          <w:bCs/>
          <w:kern w:val="0"/>
          <w:sz w:val="20"/>
          <w:szCs w:val="20"/>
        </w:rPr>
        <w:t>）</w:t>
      </w:r>
      <w:r w:rsidRPr="00626C45">
        <w:rPr>
          <w:rFonts w:ascii="Courier New" w:eastAsia="微软雅黑" w:hAnsi="Courier New" w:cs="Courier New"/>
          <w:noProof/>
          <w:kern w:val="0"/>
          <w:sz w:val="20"/>
          <w:szCs w:val="20"/>
        </w:rPr>
        <w:drawing>
          <wp:inline distT="0" distB="0" distL="0" distR="0" wp14:anchorId="619DF196" wp14:editId="0349EA1A">
            <wp:extent cx="215900" cy="203200"/>
            <wp:effectExtent l="0" t="0" r="1270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为素数，那么答案就是</w:t>
      </w:r>
      <w:r w:rsidRPr="00626C45">
        <w:rPr>
          <w:rFonts w:ascii="Courier New" w:eastAsia="微软雅黑" w:hAnsi="Courier New" w:cs="Courier New"/>
          <w:noProof/>
          <w:kern w:val="0"/>
          <w:sz w:val="20"/>
          <w:szCs w:val="20"/>
        </w:rPr>
        <w:drawing>
          <wp:inline distT="0" distB="0" distL="0" distR="0" wp14:anchorId="45A69C6B" wp14:editId="23CB9ED3">
            <wp:extent cx="215900" cy="203200"/>
            <wp:effectExtent l="0" t="0" r="1270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p>
    <w:p w14:paraId="336C5B49"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w:t>
      </w: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2</w:t>
      </w:r>
      <w:r w:rsidRPr="00626C45">
        <w:rPr>
          <w:rFonts w:ascii="Courier New" w:eastAsia="微软雅黑" w:hAnsi="Courier New" w:cs="Courier New"/>
          <w:b/>
          <w:bCs/>
          <w:kern w:val="0"/>
          <w:sz w:val="20"/>
          <w:szCs w:val="20"/>
        </w:rPr>
        <w:t>）</w:t>
      </w:r>
      <w:r w:rsidRPr="00626C45">
        <w:rPr>
          <w:rFonts w:ascii="Courier New" w:eastAsia="微软雅黑" w:hAnsi="Courier New" w:cs="Courier New"/>
          <w:noProof/>
          <w:kern w:val="0"/>
          <w:sz w:val="20"/>
          <w:szCs w:val="20"/>
        </w:rPr>
        <w:drawing>
          <wp:inline distT="0" distB="0" distL="0" distR="0" wp14:anchorId="5598C8FC" wp14:editId="61635E8F">
            <wp:extent cx="215900" cy="203200"/>
            <wp:effectExtent l="0" t="0" r="1270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有多个素因子，那么答案就是</w:t>
      </w:r>
      <w:r w:rsidRPr="00626C45">
        <w:rPr>
          <w:rFonts w:ascii="Courier New" w:eastAsia="微软雅黑" w:hAnsi="Courier New" w:cs="Courier New"/>
          <w:noProof/>
          <w:kern w:val="0"/>
          <w:sz w:val="20"/>
          <w:szCs w:val="20"/>
        </w:rPr>
        <w:drawing>
          <wp:inline distT="0" distB="0" distL="0" distR="0" wp14:anchorId="3C2F8D2F" wp14:editId="074819DF">
            <wp:extent cx="165100" cy="215900"/>
            <wp:effectExtent l="0" t="0" r="12700" b="1270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5100" cy="215900"/>
                    </a:xfrm>
                    <a:prstGeom prst="rect">
                      <a:avLst/>
                    </a:prstGeom>
                    <a:noFill/>
                    <a:ln>
                      <a:noFill/>
                    </a:ln>
                  </pic:spPr>
                </pic:pic>
              </a:graphicData>
            </a:graphic>
          </wp:inline>
        </w:drawing>
      </w:r>
    </w:p>
    <w:p w14:paraId="5EF6E126"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w:t>
      </w: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3</w:t>
      </w:r>
      <w:r w:rsidRPr="00626C45">
        <w:rPr>
          <w:rFonts w:ascii="Courier New" w:eastAsia="微软雅黑" w:hAnsi="Courier New" w:cs="Courier New"/>
          <w:b/>
          <w:bCs/>
          <w:kern w:val="0"/>
          <w:sz w:val="20"/>
          <w:szCs w:val="20"/>
        </w:rPr>
        <w:t>）</w:t>
      </w:r>
      <w:r w:rsidRPr="00626C45">
        <w:rPr>
          <w:rFonts w:ascii="Courier New" w:eastAsia="微软雅黑" w:hAnsi="Courier New" w:cs="Courier New"/>
          <w:noProof/>
          <w:kern w:val="0"/>
          <w:sz w:val="20"/>
          <w:szCs w:val="20"/>
        </w:rPr>
        <w:drawing>
          <wp:inline distT="0" distB="0" distL="0" distR="0" wp14:anchorId="741532A9" wp14:editId="6C457581">
            <wp:extent cx="215900" cy="203200"/>
            <wp:effectExtent l="0" t="0" r="1270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只有一个素因子，那么答案就是该素因子</w:t>
      </w:r>
    </w:p>
    <w:p w14:paraId="402862A5" w14:textId="77777777" w:rsidR="00767E7D" w:rsidRPr="00626C45" w:rsidRDefault="00767E7D" w:rsidP="00767E7D">
      <w:pPr>
        <w:widowControl/>
        <w:autoSpaceDE w:val="0"/>
        <w:autoSpaceDN w:val="0"/>
        <w:adjustRightInd w:val="0"/>
        <w:jc w:val="left"/>
        <w:rPr>
          <w:rFonts w:ascii="Courier New" w:eastAsia="微软雅黑" w:hAnsi="Courier New" w:cs="Courier New"/>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kern w:val="0"/>
          <w:sz w:val="20"/>
          <w:szCs w:val="20"/>
        </w:rPr>
        <w:t>设</w:t>
      </w:r>
      <w:r w:rsidRPr="00626C45">
        <w:rPr>
          <w:rFonts w:ascii="Courier New" w:eastAsia="微软雅黑" w:hAnsi="Courier New" w:cs="Courier New"/>
          <w:noProof/>
          <w:kern w:val="0"/>
          <w:sz w:val="20"/>
          <w:szCs w:val="20"/>
        </w:rPr>
        <w:drawing>
          <wp:inline distT="0" distB="0" distL="0" distR="0" wp14:anchorId="3FB9B64C" wp14:editId="529352C2">
            <wp:extent cx="266700" cy="228600"/>
            <wp:effectExtent l="0" t="0" r="1270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626C45">
        <w:rPr>
          <w:rFonts w:ascii="Courier New" w:eastAsia="微软雅黑" w:hAnsi="Courier New" w:cs="Courier New"/>
          <w:kern w:val="0"/>
          <w:sz w:val="20"/>
          <w:szCs w:val="20"/>
        </w:rPr>
        <w:t>为</w:t>
      </w:r>
      <w:r w:rsidRPr="00626C45">
        <w:rPr>
          <w:rFonts w:ascii="Courier New" w:eastAsia="微软雅黑" w:hAnsi="Courier New" w:cs="Courier New"/>
          <w:b/>
          <w:bCs/>
          <w:kern w:val="0"/>
          <w:sz w:val="20"/>
          <w:szCs w:val="20"/>
        </w:rPr>
        <w:t>Fib</w:t>
      </w:r>
      <w:r w:rsidRPr="00626C45">
        <w:rPr>
          <w:rFonts w:ascii="Courier New" w:eastAsia="微软雅黑" w:hAnsi="Courier New" w:cs="Courier New"/>
          <w:kern w:val="0"/>
          <w:sz w:val="20"/>
          <w:szCs w:val="20"/>
        </w:rPr>
        <w:t>数，那么有</w:t>
      </w:r>
      <w:r w:rsidRPr="00626C45">
        <w:rPr>
          <w:rFonts w:ascii="Courier New" w:eastAsia="微软雅黑" w:hAnsi="Courier New" w:cs="Courier New"/>
          <w:noProof/>
          <w:kern w:val="0"/>
          <w:sz w:val="20"/>
          <w:szCs w:val="20"/>
        </w:rPr>
        <w:drawing>
          <wp:inline distT="0" distB="0" distL="0" distR="0" wp14:anchorId="78DAAB73" wp14:editId="77F045D9">
            <wp:extent cx="2209800" cy="2794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9800" cy="279400"/>
                    </a:xfrm>
                    <a:prstGeom prst="rect">
                      <a:avLst/>
                    </a:prstGeom>
                    <a:noFill/>
                    <a:ln>
                      <a:noFill/>
                    </a:ln>
                  </pic:spPr>
                </pic:pic>
              </a:graphicData>
            </a:graphic>
          </wp:inline>
        </w:drawing>
      </w:r>
    </w:p>
    <w:p w14:paraId="685D26BC"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合的数为</w:t>
      </w:r>
      <w:r w:rsidRPr="00626C45">
        <w:rPr>
          <w:rFonts w:ascii="Courier New" w:eastAsia="微软雅黑" w:hAnsi="Courier New" w:cs="Courier New"/>
          <w:noProof/>
          <w:kern w:val="0"/>
          <w:sz w:val="20"/>
          <w:szCs w:val="20"/>
        </w:rPr>
        <w:drawing>
          <wp:inline distT="0" distB="0" distL="0" distR="0" wp14:anchorId="57B48566" wp14:editId="436E85BA">
            <wp:extent cx="1397000" cy="215900"/>
            <wp:effectExtent l="0" t="0" r="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970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，不能组合的数的个数为</w:t>
      </w:r>
    </w:p>
    <w:p w14:paraId="58A3EF7C"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xml:space="preserve">        </w:t>
      </w:r>
      <w:r w:rsidRPr="00626C45">
        <w:rPr>
          <w:rFonts w:ascii="Courier New" w:eastAsia="微软雅黑" w:hAnsi="Courier New" w:cs="Courier New"/>
          <w:noProof/>
          <w:kern w:val="0"/>
          <w:sz w:val="20"/>
          <w:szCs w:val="20"/>
        </w:rPr>
        <w:drawing>
          <wp:inline distT="0" distB="0" distL="0" distR="0" wp14:anchorId="020D0B16" wp14:editId="496F0EA7">
            <wp:extent cx="2159000" cy="482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9000" cy="482600"/>
                    </a:xfrm>
                    <a:prstGeom prst="rect">
                      <a:avLst/>
                    </a:prstGeom>
                    <a:noFill/>
                    <a:ln>
                      <a:noFill/>
                    </a:ln>
                  </pic:spPr>
                </pic:pic>
              </a:graphicData>
            </a:graphic>
          </wp:inline>
        </w:drawing>
      </w:r>
    </w:p>
    <w:p w14:paraId="2427452F"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p>
    <w:p w14:paraId="1195ED73"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    </w:t>
      </w:r>
      <w:r w:rsidRPr="00626C45">
        <w:rPr>
          <w:rFonts w:ascii="Courier New" w:eastAsia="微软雅黑" w:hAnsi="Courier New" w:cs="Courier New"/>
          <w:b/>
          <w:bCs/>
          <w:noProof/>
          <w:kern w:val="0"/>
          <w:sz w:val="20"/>
          <w:szCs w:val="20"/>
        </w:rPr>
        <w:drawing>
          <wp:inline distT="0" distB="0" distL="0" distR="0" wp14:anchorId="4491F755" wp14:editId="2ECA607B">
            <wp:extent cx="2489200" cy="647700"/>
            <wp:effectExtent l="0" t="0" r="0" b="1270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9200" cy="647700"/>
                    </a:xfrm>
                    <a:prstGeom prst="rect">
                      <a:avLst/>
                    </a:prstGeom>
                    <a:noFill/>
                    <a:ln>
                      <a:noFill/>
                    </a:ln>
                  </pic:spPr>
                </pic:pic>
              </a:graphicData>
            </a:graphic>
          </wp:inline>
        </w:drawing>
      </w:r>
      <w:r w:rsidRPr="00626C45">
        <w:rPr>
          <w:rFonts w:ascii="Arial" w:eastAsia="微软雅黑" w:hAnsi="Arial" w:cs="Arial" w:hint="eastAsia"/>
          <w:kern w:val="0"/>
          <w:sz w:val="20"/>
          <w:szCs w:val="20"/>
        </w:rPr>
        <w:t xml:space="preserve"> </w:t>
      </w:r>
    </w:p>
    <w:p w14:paraId="3FC3124B"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b/>
          <w:bCs/>
          <w:noProof/>
          <w:kern w:val="0"/>
          <w:sz w:val="20"/>
          <w:szCs w:val="20"/>
        </w:rPr>
        <w:drawing>
          <wp:inline distT="0" distB="0" distL="0" distR="0" wp14:anchorId="24E4180A" wp14:editId="5D7B0ACD">
            <wp:extent cx="4978400" cy="3048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78400" cy="304800"/>
                    </a:xfrm>
                    <a:prstGeom prst="rect">
                      <a:avLst/>
                    </a:prstGeom>
                    <a:noFill/>
                    <a:ln>
                      <a:noFill/>
                    </a:ln>
                  </pic:spPr>
                </pic:pic>
              </a:graphicData>
            </a:graphic>
          </wp:inline>
        </w:drawing>
      </w:r>
    </w:p>
    <w:p w14:paraId="39A1A5F5"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定理：</w:t>
      </w:r>
      <w:r w:rsidRPr="00626C45">
        <w:rPr>
          <w:rFonts w:ascii="Courier New" w:eastAsia="微软雅黑" w:hAnsi="Courier New" w:cs="Courier New"/>
          <w:kern w:val="0"/>
          <w:sz w:val="20"/>
          <w:szCs w:val="20"/>
        </w:rPr>
        <w:t>任何</w:t>
      </w:r>
      <w:r w:rsidRPr="00626C45">
        <w:rPr>
          <w:rFonts w:ascii="Courier New" w:eastAsia="微软雅黑" w:hAnsi="Courier New" w:cs="Courier New"/>
          <w:noProof/>
          <w:kern w:val="0"/>
          <w:sz w:val="20"/>
          <w:szCs w:val="20"/>
        </w:rPr>
        <w:drawing>
          <wp:inline distT="0" distB="0" distL="0" distR="0" wp14:anchorId="545A4C23" wp14:editId="2727C99C">
            <wp:extent cx="190500" cy="203200"/>
            <wp:effectExtent l="0" t="0" r="1270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203200"/>
                    </a:xfrm>
                    <a:prstGeom prst="rect">
                      <a:avLst/>
                    </a:prstGeom>
                    <a:noFill/>
                    <a:ln>
                      <a:noFill/>
                    </a:ln>
                  </pic:spPr>
                </pic:pic>
              </a:graphicData>
            </a:graphic>
          </wp:inline>
        </w:drawing>
      </w:r>
      <w:r w:rsidRPr="00626C45">
        <w:rPr>
          <w:rFonts w:ascii="Courier New" w:eastAsia="微软雅黑" w:hAnsi="Courier New" w:cs="Courier New"/>
          <w:kern w:val="0"/>
          <w:sz w:val="20"/>
          <w:szCs w:val="20"/>
        </w:rPr>
        <w:t>个连续的正整数的乘积均可被</w:t>
      </w:r>
      <w:r w:rsidRPr="00626C45">
        <w:rPr>
          <w:rFonts w:ascii="Courier New" w:eastAsia="微软雅黑" w:hAnsi="Courier New" w:cs="Courier New"/>
          <w:noProof/>
          <w:kern w:val="0"/>
          <w:sz w:val="20"/>
          <w:szCs w:val="20"/>
        </w:rPr>
        <w:drawing>
          <wp:inline distT="0" distB="0" distL="0" distR="0" wp14:anchorId="3C6E38EB" wp14:editId="6B8A61A4">
            <wp:extent cx="254000" cy="190500"/>
            <wp:effectExtent l="0" t="0" r="0" b="127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000" cy="190500"/>
                    </a:xfrm>
                    <a:prstGeom prst="rect">
                      <a:avLst/>
                    </a:prstGeom>
                    <a:noFill/>
                    <a:ln>
                      <a:noFill/>
                    </a:ln>
                  </pic:spPr>
                </pic:pic>
              </a:graphicData>
            </a:graphic>
          </wp:inline>
        </w:drawing>
      </w:r>
      <w:r w:rsidRPr="00626C45">
        <w:rPr>
          <w:rFonts w:ascii="Courier New" w:eastAsia="微软雅黑" w:hAnsi="Courier New" w:cs="Courier New"/>
          <w:kern w:val="0"/>
          <w:sz w:val="20"/>
          <w:szCs w:val="20"/>
        </w:rPr>
        <w:t>整除</w:t>
      </w:r>
    </w:p>
    <w:p w14:paraId="09687243"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关于上述定理的两个结论</w:t>
      </w:r>
    </w:p>
    <w:p w14:paraId="06F4280B"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1</w:t>
      </w:r>
      <w:r w:rsidRPr="00626C45">
        <w:rPr>
          <w:rFonts w:ascii="Courier New" w:eastAsia="微软雅黑" w:hAnsi="Courier New" w:cs="Courier New"/>
          <w:b/>
          <w:bCs/>
          <w:kern w:val="0"/>
          <w:sz w:val="20"/>
          <w:szCs w:val="20"/>
        </w:rPr>
        <w:t>）</w:t>
      </w:r>
      <w:r w:rsidRPr="00626C45">
        <w:rPr>
          <w:rFonts w:ascii="Courier New" w:eastAsia="微软雅黑" w:hAnsi="Courier New" w:cs="Courier New"/>
          <w:kern w:val="0"/>
          <w:sz w:val="20"/>
          <w:szCs w:val="20"/>
        </w:rPr>
        <w:t>如果</w:t>
      </w:r>
      <w:r w:rsidRPr="00626C45">
        <w:rPr>
          <w:rFonts w:ascii="Courier New" w:eastAsia="微软雅黑" w:hAnsi="Courier New" w:cs="Courier New"/>
          <w:noProof/>
          <w:kern w:val="0"/>
          <w:sz w:val="20"/>
          <w:szCs w:val="20"/>
        </w:rPr>
        <w:drawing>
          <wp:inline distT="0" distB="0" distL="0" distR="0" wp14:anchorId="36D0BB5A" wp14:editId="00B03F65">
            <wp:extent cx="190500" cy="215900"/>
            <wp:effectExtent l="0" t="0" r="12700" b="127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是素数，那么</w:t>
      </w:r>
      <w:r w:rsidRPr="00626C45">
        <w:rPr>
          <w:rFonts w:ascii="Courier New" w:eastAsia="微软雅黑" w:hAnsi="Courier New" w:cs="Courier New"/>
          <w:noProof/>
          <w:kern w:val="0"/>
          <w:sz w:val="20"/>
          <w:szCs w:val="20"/>
        </w:rPr>
        <w:drawing>
          <wp:inline distT="0" distB="0" distL="0" distR="0" wp14:anchorId="047CB50D" wp14:editId="3F3A5F68">
            <wp:extent cx="1473200" cy="292100"/>
            <wp:effectExtent l="0" t="0" r="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73200" cy="292100"/>
                    </a:xfrm>
                    <a:prstGeom prst="rect">
                      <a:avLst/>
                    </a:prstGeom>
                    <a:noFill/>
                    <a:ln>
                      <a:noFill/>
                    </a:ln>
                  </pic:spPr>
                </pic:pic>
              </a:graphicData>
            </a:graphic>
          </wp:inline>
        </w:drawing>
      </w:r>
      <w:r w:rsidRPr="00626C45">
        <w:rPr>
          <w:rFonts w:ascii="Courier New" w:eastAsia="微软雅黑" w:hAnsi="Courier New" w:cs="Courier New"/>
          <w:kern w:val="0"/>
          <w:sz w:val="20"/>
          <w:szCs w:val="20"/>
        </w:rPr>
        <w:t>均能被</w:t>
      </w:r>
      <w:r w:rsidRPr="00626C45">
        <w:rPr>
          <w:rFonts w:ascii="Courier New" w:eastAsia="微软雅黑" w:hAnsi="Courier New" w:cs="Courier New"/>
          <w:noProof/>
          <w:kern w:val="0"/>
          <w:sz w:val="20"/>
          <w:szCs w:val="20"/>
        </w:rPr>
        <w:drawing>
          <wp:inline distT="0" distB="0" distL="0" distR="0" wp14:anchorId="3D6AFA25" wp14:editId="4C0B4478">
            <wp:extent cx="190500" cy="215900"/>
            <wp:effectExtent l="0" t="0" r="12700"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整除</w:t>
      </w:r>
    </w:p>
    <w:p w14:paraId="5FB0EE35"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Arial" w:eastAsia="微软雅黑" w:hAnsi="Arial" w:cs="Arial"/>
          <w:kern w:val="0"/>
          <w:sz w:val="20"/>
          <w:szCs w:val="20"/>
        </w:rPr>
        <w:t> </w:t>
      </w:r>
    </w:p>
    <w:p w14:paraId="21AF5AA5"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    </w:t>
      </w:r>
      <w:r w:rsidRPr="00626C45">
        <w:rPr>
          <w:rFonts w:ascii="Courier New" w:eastAsia="微软雅黑" w:hAnsi="Courier New" w:cs="Courier New"/>
          <w:b/>
          <w:bCs/>
          <w:kern w:val="0"/>
          <w:sz w:val="20"/>
          <w:szCs w:val="20"/>
        </w:rPr>
        <w:t>证明：</w:t>
      </w:r>
      <w:r w:rsidRPr="00626C45">
        <w:rPr>
          <w:rFonts w:ascii="Courier New" w:eastAsia="微软雅黑" w:hAnsi="Courier New" w:cs="Courier New"/>
          <w:kern w:val="0"/>
          <w:sz w:val="20"/>
          <w:szCs w:val="20"/>
        </w:rPr>
        <w:t>如果</w:t>
      </w:r>
      <w:r w:rsidRPr="00626C45">
        <w:rPr>
          <w:rFonts w:ascii="Courier New" w:eastAsia="微软雅黑" w:hAnsi="Courier New" w:cs="Courier New"/>
          <w:noProof/>
          <w:kern w:val="0"/>
          <w:sz w:val="20"/>
          <w:szCs w:val="20"/>
        </w:rPr>
        <w:drawing>
          <wp:inline distT="0" distB="0" distL="0" distR="0" wp14:anchorId="674E8011" wp14:editId="4993E929">
            <wp:extent cx="1270000" cy="241300"/>
            <wp:effectExtent l="0" t="0" r="0" b="1270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70000" cy="241300"/>
                    </a:xfrm>
                    <a:prstGeom prst="rect">
                      <a:avLst/>
                    </a:prstGeom>
                    <a:noFill/>
                    <a:ln>
                      <a:noFill/>
                    </a:ln>
                  </pic:spPr>
                </pic:pic>
              </a:graphicData>
            </a:graphic>
          </wp:inline>
        </w:drawing>
      </w:r>
      <w:r w:rsidRPr="00626C45">
        <w:rPr>
          <w:rFonts w:ascii="Courier New" w:eastAsia="微软雅黑" w:hAnsi="Courier New" w:cs="Courier New"/>
          <w:kern w:val="0"/>
          <w:sz w:val="20"/>
          <w:szCs w:val="20"/>
        </w:rPr>
        <w:t>，那么有</w:t>
      </w:r>
      <w:r w:rsidRPr="00626C45">
        <w:rPr>
          <w:rFonts w:ascii="Courier New" w:eastAsia="微软雅黑" w:hAnsi="Courier New" w:cs="Courier New"/>
          <w:noProof/>
          <w:kern w:val="0"/>
          <w:sz w:val="20"/>
          <w:szCs w:val="20"/>
        </w:rPr>
        <w:drawing>
          <wp:inline distT="0" distB="0" distL="0" distR="0" wp14:anchorId="4A64B3B1" wp14:editId="144E796D">
            <wp:extent cx="2730500" cy="254000"/>
            <wp:effectExtent l="0" t="0" r="1270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0500" cy="254000"/>
                    </a:xfrm>
                    <a:prstGeom prst="rect">
                      <a:avLst/>
                    </a:prstGeom>
                    <a:noFill/>
                    <a:ln>
                      <a:noFill/>
                    </a:ln>
                  </pic:spPr>
                </pic:pic>
              </a:graphicData>
            </a:graphic>
          </wp:inline>
        </w:drawing>
      </w:r>
      <w:r w:rsidRPr="00626C45">
        <w:rPr>
          <w:rFonts w:ascii="Courier New" w:eastAsia="微软雅黑" w:hAnsi="Courier New" w:cs="Courier New"/>
          <w:kern w:val="0"/>
          <w:sz w:val="20"/>
          <w:szCs w:val="20"/>
        </w:rPr>
        <w:t>，由于</w:t>
      </w:r>
      <w:r w:rsidRPr="00626C45">
        <w:rPr>
          <w:rFonts w:ascii="Courier New" w:eastAsia="微软雅黑" w:hAnsi="Courier New" w:cs="Courier New"/>
          <w:noProof/>
          <w:kern w:val="0"/>
          <w:sz w:val="20"/>
          <w:szCs w:val="20"/>
        </w:rPr>
        <w:drawing>
          <wp:inline distT="0" distB="0" distL="0" distR="0" wp14:anchorId="21950232" wp14:editId="6C820975">
            <wp:extent cx="228600" cy="2286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26C45">
        <w:rPr>
          <w:rFonts w:ascii="Courier New" w:eastAsia="微软雅黑" w:hAnsi="Courier New" w:cs="Courier New"/>
          <w:kern w:val="0"/>
          <w:sz w:val="20"/>
          <w:szCs w:val="20"/>
        </w:rPr>
        <w:t>与</w:t>
      </w:r>
      <w:r w:rsidRPr="00626C45">
        <w:rPr>
          <w:rFonts w:ascii="Courier New" w:eastAsia="微软雅黑" w:hAnsi="Courier New" w:cs="Courier New"/>
          <w:noProof/>
          <w:kern w:val="0"/>
          <w:sz w:val="20"/>
          <w:szCs w:val="20"/>
        </w:rPr>
        <w:drawing>
          <wp:inline distT="0" distB="0" distL="0" distR="0" wp14:anchorId="53B1D0C7" wp14:editId="67A3451F">
            <wp:extent cx="190500" cy="215900"/>
            <wp:effectExtent l="0" t="0" r="12700" b="1270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素数，那么有</w:t>
      </w:r>
    </w:p>
    <w:p w14:paraId="5F353B4A"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xml:space="preserve">         </w:t>
      </w:r>
      <w:r w:rsidRPr="00626C45">
        <w:rPr>
          <w:rFonts w:ascii="Courier New" w:eastAsia="微软雅黑" w:hAnsi="Courier New" w:cs="Courier New"/>
          <w:noProof/>
          <w:kern w:val="0"/>
          <w:sz w:val="20"/>
          <w:szCs w:val="20"/>
        </w:rPr>
        <w:drawing>
          <wp:inline distT="0" distB="0" distL="0" distR="0" wp14:anchorId="7D9FA680" wp14:editId="70C38072">
            <wp:extent cx="2628900" cy="279400"/>
            <wp:effectExtent l="0" t="0" r="1270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28900" cy="279400"/>
                    </a:xfrm>
                    <a:prstGeom prst="rect">
                      <a:avLst/>
                    </a:prstGeom>
                    <a:noFill/>
                    <a:ln>
                      <a:noFill/>
                    </a:ln>
                  </pic:spPr>
                </pic:pic>
              </a:graphicData>
            </a:graphic>
          </wp:inline>
        </w:drawing>
      </w:r>
      <w:r w:rsidRPr="00626C45">
        <w:rPr>
          <w:rFonts w:ascii="Courier New" w:eastAsia="微软雅黑" w:hAnsi="Courier New" w:cs="Courier New"/>
          <w:kern w:val="0"/>
          <w:sz w:val="20"/>
          <w:szCs w:val="20"/>
        </w:rPr>
        <w:t>，所以对所有的</w:t>
      </w:r>
      <w:r w:rsidRPr="00626C45">
        <w:rPr>
          <w:rFonts w:ascii="Courier New" w:eastAsia="微软雅黑" w:hAnsi="Courier New" w:cs="Courier New"/>
          <w:noProof/>
          <w:kern w:val="0"/>
          <w:sz w:val="20"/>
          <w:szCs w:val="20"/>
        </w:rPr>
        <w:drawing>
          <wp:inline distT="0" distB="0" distL="0" distR="0" wp14:anchorId="172390AD" wp14:editId="4A71E8AE">
            <wp:extent cx="177800" cy="2286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626C45">
        <w:rPr>
          <w:rFonts w:ascii="Courier New" w:eastAsia="微软雅黑" w:hAnsi="Courier New" w:cs="Courier New"/>
          <w:kern w:val="0"/>
          <w:sz w:val="20"/>
          <w:szCs w:val="20"/>
        </w:rPr>
        <w:t>有</w:t>
      </w:r>
    </w:p>
    <w:p w14:paraId="18306D70"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w:t>
      </w:r>
      <w:r w:rsidRPr="00626C45">
        <w:rPr>
          <w:rFonts w:ascii="Courier New" w:eastAsia="微软雅黑" w:hAnsi="Courier New" w:cs="Courier New"/>
          <w:noProof/>
          <w:kern w:val="0"/>
          <w:sz w:val="20"/>
          <w:szCs w:val="20"/>
        </w:rPr>
        <w:drawing>
          <wp:inline distT="0" distB="0" distL="0" distR="0" wp14:anchorId="0EF83F05" wp14:editId="64965431">
            <wp:extent cx="3759200" cy="495300"/>
            <wp:effectExtent l="0" t="0" r="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4E31637"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w:t>
      </w:r>
      <w:r w:rsidRPr="00626C45">
        <w:rPr>
          <w:rFonts w:ascii="Courier New" w:eastAsia="微软雅黑" w:hAnsi="Courier New" w:cs="Courier New"/>
          <w:kern w:val="0"/>
          <w:sz w:val="20"/>
          <w:szCs w:val="20"/>
        </w:rPr>
        <w:t>很明显能被</w:t>
      </w:r>
      <w:r w:rsidRPr="00626C45">
        <w:rPr>
          <w:rFonts w:ascii="Courier New" w:eastAsia="微软雅黑" w:hAnsi="Courier New" w:cs="Courier New"/>
          <w:noProof/>
          <w:kern w:val="0"/>
          <w:sz w:val="20"/>
          <w:szCs w:val="20"/>
        </w:rPr>
        <w:drawing>
          <wp:inline distT="0" distB="0" distL="0" distR="0" wp14:anchorId="7628D089" wp14:editId="16D517D3">
            <wp:extent cx="190500" cy="215900"/>
            <wp:effectExtent l="0" t="0" r="12700" b="1270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整除。</w:t>
      </w:r>
    </w:p>
    <w:p w14:paraId="66D7FC1E"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2</w:t>
      </w:r>
      <w:r w:rsidRPr="00626C45">
        <w:rPr>
          <w:rFonts w:ascii="Courier New" w:eastAsia="微软雅黑" w:hAnsi="Courier New" w:cs="Courier New"/>
          <w:b/>
          <w:bCs/>
          <w:kern w:val="0"/>
          <w:sz w:val="20"/>
          <w:szCs w:val="20"/>
        </w:rPr>
        <w:t>）</w:t>
      </w:r>
      <w:r w:rsidRPr="00626C45">
        <w:rPr>
          <w:rFonts w:ascii="Courier New" w:eastAsia="微软雅黑" w:hAnsi="Courier New" w:cs="Courier New"/>
          <w:kern w:val="0"/>
          <w:sz w:val="20"/>
          <w:szCs w:val="20"/>
        </w:rPr>
        <w:t>如果</w:t>
      </w:r>
      <w:r w:rsidRPr="00626C45">
        <w:rPr>
          <w:rFonts w:ascii="Courier New" w:eastAsia="微软雅黑" w:hAnsi="Courier New" w:cs="Courier New"/>
          <w:noProof/>
          <w:kern w:val="0"/>
          <w:sz w:val="20"/>
          <w:szCs w:val="20"/>
        </w:rPr>
        <w:drawing>
          <wp:inline distT="0" distB="0" distL="0" distR="0" wp14:anchorId="07FFBD77" wp14:editId="79144077">
            <wp:extent cx="190500" cy="215900"/>
            <wp:effectExtent l="0" t="0" r="12700" b="1270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626C45">
        <w:rPr>
          <w:rFonts w:ascii="Courier New" w:eastAsia="微软雅黑" w:hAnsi="Courier New" w:cs="Courier New"/>
          <w:kern w:val="0"/>
          <w:sz w:val="20"/>
          <w:szCs w:val="20"/>
        </w:rPr>
        <w:t>是素数，那么有</w:t>
      </w:r>
      <w:r w:rsidRPr="00626C45">
        <w:rPr>
          <w:rFonts w:ascii="Courier New" w:eastAsia="微软雅黑" w:hAnsi="Courier New" w:cs="Courier New"/>
          <w:noProof/>
          <w:kern w:val="0"/>
          <w:sz w:val="20"/>
          <w:szCs w:val="20"/>
        </w:rPr>
        <w:drawing>
          <wp:inline distT="0" distB="0" distL="0" distR="0" wp14:anchorId="18FA04F4" wp14:editId="4A9CB186">
            <wp:extent cx="4292600" cy="241300"/>
            <wp:effectExtent l="0" t="0" r="0" b="1270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92600" cy="241300"/>
                    </a:xfrm>
                    <a:prstGeom prst="rect">
                      <a:avLst/>
                    </a:prstGeom>
                    <a:noFill/>
                    <a:ln>
                      <a:noFill/>
                    </a:ln>
                  </pic:spPr>
                </pic:pic>
              </a:graphicData>
            </a:graphic>
          </wp:inline>
        </w:drawing>
      </w:r>
    </w:p>
    <w:p w14:paraId="06EFF753" w14:textId="77777777" w:rsidR="00767E7D" w:rsidRPr="00626C45" w:rsidRDefault="00767E7D" w:rsidP="00767E7D">
      <w:pPr>
        <w:widowControl/>
        <w:autoSpaceDE w:val="0"/>
        <w:autoSpaceDN w:val="0"/>
        <w:adjustRightInd w:val="0"/>
        <w:jc w:val="left"/>
        <w:rPr>
          <w:rFonts w:ascii="Arial" w:eastAsia="微软雅黑" w:hAnsi="Arial" w:cs="Arial"/>
          <w:kern w:val="0"/>
          <w:sz w:val="20"/>
          <w:szCs w:val="20"/>
        </w:rPr>
      </w:pPr>
      <w:r w:rsidRPr="00626C45">
        <w:rPr>
          <w:rFonts w:ascii="Courier New" w:eastAsia="微软雅黑" w:hAnsi="Courier New" w:cs="Courier New"/>
          <w:kern w:val="0"/>
          <w:sz w:val="20"/>
          <w:szCs w:val="20"/>
        </w:rPr>
        <w:t>   </w:t>
      </w:r>
      <w:r w:rsidRPr="00626C45">
        <w:rPr>
          <w:rFonts w:ascii="Courier New" w:eastAsia="微软雅黑" w:hAnsi="Courier New" w:cs="Courier New"/>
          <w:b/>
          <w:bCs/>
          <w:kern w:val="0"/>
          <w:sz w:val="20"/>
          <w:szCs w:val="20"/>
        </w:rPr>
        <w:t> </w:t>
      </w:r>
      <w:r w:rsidRPr="00626C45">
        <w:rPr>
          <w:rFonts w:ascii="Courier New" w:eastAsia="微软雅黑" w:hAnsi="Courier New" w:cs="Courier New"/>
          <w:b/>
          <w:bCs/>
          <w:kern w:val="0"/>
          <w:sz w:val="20"/>
          <w:szCs w:val="20"/>
        </w:rPr>
        <w:t>证明：</w:t>
      </w:r>
      <w:r w:rsidRPr="00626C45">
        <w:rPr>
          <w:rFonts w:ascii="Courier New" w:eastAsia="微软雅黑" w:hAnsi="Courier New" w:cs="Courier New"/>
          <w:kern w:val="0"/>
          <w:sz w:val="20"/>
          <w:szCs w:val="20"/>
        </w:rPr>
        <w:t>由结论</w:t>
      </w:r>
      <w:r w:rsidRPr="00626C45">
        <w:rPr>
          <w:rFonts w:ascii="Courier New" w:eastAsia="微软雅黑" w:hAnsi="Courier New" w:cs="Courier New"/>
          <w:b/>
          <w:bCs/>
          <w:kern w:val="0"/>
          <w:sz w:val="20"/>
          <w:szCs w:val="20"/>
        </w:rPr>
        <w:t>（</w:t>
      </w:r>
      <w:r w:rsidRPr="00626C45">
        <w:rPr>
          <w:rFonts w:ascii="Courier New" w:eastAsia="微软雅黑" w:hAnsi="Courier New" w:cs="Courier New"/>
          <w:b/>
          <w:bCs/>
          <w:kern w:val="0"/>
          <w:sz w:val="20"/>
          <w:szCs w:val="20"/>
        </w:rPr>
        <w:t>1</w:t>
      </w:r>
      <w:r w:rsidRPr="00626C45">
        <w:rPr>
          <w:rFonts w:ascii="Courier New" w:eastAsia="微软雅黑" w:hAnsi="Courier New" w:cs="Courier New"/>
          <w:b/>
          <w:bCs/>
          <w:kern w:val="0"/>
          <w:sz w:val="20"/>
          <w:szCs w:val="20"/>
        </w:rPr>
        <w:t>）</w:t>
      </w:r>
      <w:r w:rsidRPr="00626C45">
        <w:rPr>
          <w:rFonts w:ascii="Courier New" w:eastAsia="微软雅黑" w:hAnsi="Courier New" w:cs="Courier New"/>
          <w:kern w:val="0"/>
          <w:sz w:val="20"/>
          <w:szCs w:val="20"/>
        </w:rPr>
        <w:t>很容易得到</w:t>
      </w:r>
      <w:r w:rsidRPr="00626C45">
        <w:rPr>
          <w:rFonts w:ascii="Courier New" w:eastAsia="微软雅黑" w:hAnsi="Courier New" w:cs="Courier New"/>
          <w:noProof/>
          <w:kern w:val="0"/>
          <w:sz w:val="20"/>
          <w:szCs w:val="20"/>
        </w:rPr>
        <w:drawing>
          <wp:inline distT="0" distB="0" distL="0" distR="0" wp14:anchorId="785333F3" wp14:editId="2AFCDC0D">
            <wp:extent cx="2489200" cy="2540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89200" cy="254000"/>
                    </a:xfrm>
                    <a:prstGeom prst="rect">
                      <a:avLst/>
                    </a:prstGeom>
                    <a:noFill/>
                    <a:ln>
                      <a:noFill/>
                    </a:ln>
                  </pic:spPr>
                </pic:pic>
              </a:graphicData>
            </a:graphic>
          </wp:inline>
        </w:drawing>
      </w:r>
      <w:r w:rsidRPr="00626C45">
        <w:rPr>
          <w:rFonts w:ascii="Courier New" w:eastAsia="微软雅黑" w:hAnsi="Courier New" w:cs="Courier New"/>
          <w:kern w:val="0"/>
          <w:sz w:val="20"/>
          <w:szCs w:val="20"/>
        </w:rPr>
        <w:t>，一般性的结论可以重复此结论而得到。</w:t>
      </w:r>
    </w:p>
    <w:p w14:paraId="3EEFD842" w14:textId="77777777" w:rsidR="00767E7D" w:rsidRPr="00575C60" w:rsidRDefault="00767E7D" w:rsidP="00767E7D">
      <w:pPr>
        <w:widowControl/>
        <w:autoSpaceDE w:val="0"/>
        <w:autoSpaceDN w:val="0"/>
        <w:adjustRightInd w:val="0"/>
        <w:jc w:val="left"/>
        <w:rPr>
          <w:rFonts w:ascii="Arial" w:hAnsi="Arial" w:cs="Arial"/>
          <w:kern w:val="0"/>
          <w:sz w:val="20"/>
          <w:szCs w:val="20"/>
        </w:rPr>
      </w:pPr>
      <w:r w:rsidRPr="00575C60">
        <w:rPr>
          <w:rFonts w:ascii="Arial" w:eastAsia="微软雅黑" w:hAnsi="Arial" w:cs="Arial"/>
          <w:kern w:val="0"/>
          <w:sz w:val="20"/>
          <w:szCs w:val="20"/>
        </w:rPr>
        <w:t> </w:t>
      </w:r>
      <w:r w:rsidRPr="00575C60">
        <w:rPr>
          <w:rFonts w:ascii="Courier New" w:hAnsi="Courier New" w:cs="Courier New"/>
          <w:kern w:val="0"/>
          <w:sz w:val="32"/>
          <w:szCs w:val="32"/>
        </w:rPr>
        <w:t>有效地求表达式</w:t>
      </w:r>
      <w:r w:rsidRPr="00575C60">
        <w:rPr>
          <w:rFonts w:ascii="Courier New" w:hAnsi="Courier New" w:cs="Courier New"/>
          <w:noProof/>
          <w:kern w:val="0"/>
          <w:sz w:val="20"/>
          <w:szCs w:val="20"/>
        </w:rPr>
        <w:drawing>
          <wp:inline distT="0" distB="0" distL="0" distR="0" wp14:anchorId="4192B26B" wp14:editId="33D38897">
            <wp:extent cx="2819400" cy="266700"/>
            <wp:effectExtent l="0" t="0" r="0" b="1270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19400" cy="266700"/>
                    </a:xfrm>
                    <a:prstGeom prst="rect">
                      <a:avLst/>
                    </a:prstGeom>
                    <a:noFill/>
                    <a:ln>
                      <a:noFill/>
                    </a:ln>
                  </pic:spPr>
                </pic:pic>
              </a:graphicData>
            </a:graphic>
          </wp:inline>
        </w:drawing>
      </w:r>
      <w:r w:rsidRPr="00575C60">
        <w:rPr>
          <w:rFonts w:ascii="Courier New" w:hAnsi="Courier New" w:cs="Courier New"/>
          <w:kern w:val="0"/>
          <w:sz w:val="20"/>
          <w:szCs w:val="20"/>
        </w:rPr>
        <w:t>的值。</w:t>
      </w:r>
    </w:p>
    <w:p w14:paraId="12484328" w14:textId="77777777" w:rsidR="00767E7D" w:rsidRPr="00575C60" w:rsidRDefault="00767E7D" w:rsidP="00767E7D">
      <w:pPr>
        <w:widowControl/>
        <w:autoSpaceDE w:val="0"/>
        <w:autoSpaceDN w:val="0"/>
        <w:adjustRightInd w:val="0"/>
        <w:jc w:val="left"/>
        <w:rPr>
          <w:rFonts w:ascii="Arial" w:hAnsi="Arial" w:cs="Arial"/>
          <w:kern w:val="0"/>
          <w:sz w:val="20"/>
          <w:szCs w:val="20"/>
        </w:rPr>
      </w:pPr>
      <w:r w:rsidRPr="00575C60">
        <w:rPr>
          <w:rFonts w:ascii="Courier New" w:hAnsi="Courier New" w:cs="Courier New"/>
          <w:b/>
          <w:bCs/>
          <w:kern w:val="0"/>
          <w:sz w:val="20"/>
          <w:szCs w:val="20"/>
        </w:rPr>
        <w:t>（</w:t>
      </w:r>
      <w:r w:rsidRPr="00575C60">
        <w:rPr>
          <w:rFonts w:ascii="Courier New" w:hAnsi="Courier New" w:cs="Courier New"/>
          <w:b/>
          <w:bCs/>
          <w:kern w:val="0"/>
          <w:sz w:val="20"/>
          <w:szCs w:val="20"/>
        </w:rPr>
        <w:t>1</w:t>
      </w:r>
      <w:r w:rsidRPr="00575C60">
        <w:rPr>
          <w:rFonts w:ascii="Courier New" w:hAnsi="Courier New" w:cs="Courier New"/>
          <w:b/>
          <w:bCs/>
          <w:kern w:val="0"/>
          <w:sz w:val="20"/>
          <w:szCs w:val="20"/>
        </w:rPr>
        <w:t>）</w:t>
      </w:r>
      <w:r w:rsidRPr="00575C60">
        <w:rPr>
          <w:rFonts w:ascii="Courier New" w:hAnsi="Courier New" w:cs="Courier New"/>
          <w:kern w:val="0"/>
          <w:sz w:val="20"/>
          <w:szCs w:val="20"/>
        </w:rPr>
        <w:t>当</w:t>
      </w:r>
      <w:r w:rsidRPr="00575C60">
        <w:rPr>
          <w:rFonts w:ascii="Courier New" w:hAnsi="Courier New" w:cs="Courier New"/>
          <w:noProof/>
          <w:kern w:val="0"/>
          <w:sz w:val="20"/>
          <w:szCs w:val="20"/>
        </w:rPr>
        <w:drawing>
          <wp:inline distT="0" distB="0" distL="0" distR="0" wp14:anchorId="552BDAE7" wp14:editId="0E79A5CA">
            <wp:extent cx="749300" cy="203200"/>
            <wp:effectExtent l="0" t="0" r="1270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9300" cy="203200"/>
                    </a:xfrm>
                    <a:prstGeom prst="rect">
                      <a:avLst/>
                    </a:prstGeom>
                    <a:noFill/>
                    <a:ln>
                      <a:noFill/>
                    </a:ln>
                  </pic:spPr>
                </pic:pic>
              </a:graphicData>
            </a:graphic>
          </wp:inline>
        </w:drawing>
      </w:r>
      <w:r w:rsidRPr="00575C60">
        <w:rPr>
          <w:rFonts w:ascii="Courier New" w:hAnsi="Courier New" w:cs="Courier New"/>
          <w:kern w:val="0"/>
          <w:sz w:val="20"/>
          <w:szCs w:val="20"/>
        </w:rPr>
        <w:t>时，</w:t>
      </w:r>
      <w:r w:rsidRPr="00575C60">
        <w:rPr>
          <w:rFonts w:ascii="Courier New" w:hAnsi="Courier New" w:cs="Courier New"/>
          <w:noProof/>
          <w:kern w:val="0"/>
          <w:sz w:val="20"/>
          <w:szCs w:val="20"/>
        </w:rPr>
        <w:drawing>
          <wp:inline distT="0" distB="0" distL="0" distR="0" wp14:anchorId="6BD9F000" wp14:editId="22D923FE">
            <wp:extent cx="647700" cy="215900"/>
            <wp:effectExtent l="0" t="0" r="12700" b="1270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 cy="215900"/>
                    </a:xfrm>
                    <a:prstGeom prst="rect">
                      <a:avLst/>
                    </a:prstGeom>
                    <a:noFill/>
                    <a:ln>
                      <a:noFill/>
                    </a:ln>
                  </pic:spPr>
                </pic:pic>
              </a:graphicData>
            </a:graphic>
          </wp:inline>
        </w:drawing>
      </w:r>
    </w:p>
    <w:p w14:paraId="79450D93" w14:textId="77777777" w:rsidR="00767E7D" w:rsidRPr="00575C60" w:rsidRDefault="00767E7D" w:rsidP="00767E7D">
      <w:pPr>
        <w:widowControl/>
        <w:autoSpaceDE w:val="0"/>
        <w:autoSpaceDN w:val="0"/>
        <w:adjustRightInd w:val="0"/>
        <w:jc w:val="left"/>
        <w:rPr>
          <w:rFonts w:ascii="Arial" w:hAnsi="Arial" w:cs="Arial"/>
          <w:kern w:val="0"/>
          <w:sz w:val="20"/>
          <w:szCs w:val="20"/>
        </w:rPr>
      </w:pPr>
      <w:r w:rsidRPr="00575C60">
        <w:rPr>
          <w:rFonts w:ascii="Courier New" w:hAnsi="Courier New" w:cs="Courier New"/>
          <w:b/>
          <w:bCs/>
          <w:kern w:val="0"/>
          <w:sz w:val="20"/>
          <w:szCs w:val="20"/>
        </w:rPr>
        <w:t>（</w:t>
      </w:r>
      <w:r w:rsidRPr="00575C60">
        <w:rPr>
          <w:rFonts w:ascii="Courier New" w:hAnsi="Courier New" w:cs="Courier New"/>
          <w:b/>
          <w:bCs/>
          <w:kern w:val="0"/>
          <w:sz w:val="20"/>
          <w:szCs w:val="20"/>
        </w:rPr>
        <w:t>2</w:t>
      </w:r>
      <w:r w:rsidRPr="00575C60">
        <w:rPr>
          <w:rFonts w:ascii="Courier New" w:hAnsi="Courier New" w:cs="Courier New"/>
          <w:b/>
          <w:bCs/>
          <w:kern w:val="0"/>
          <w:sz w:val="20"/>
          <w:szCs w:val="20"/>
        </w:rPr>
        <w:t>）</w:t>
      </w:r>
      <w:r w:rsidRPr="00575C60">
        <w:rPr>
          <w:rFonts w:ascii="Courier New" w:hAnsi="Courier New" w:cs="Courier New"/>
          <w:kern w:val="0"/>
          <w:sz w:val="20"/>
          <w:szCs w:val="20"/>
        </w:rPr>
        <w:t>当</w:t>
      </w:r>
      <w:r w:rsidRPr="00575C60">
        <w:rPr>
          <w:rFonts w:ascii="Courier New" w:hAnsi="Courier New" w:cs="Courier New"/>
          <w:noProof/>
          <w:kern w:val="0"/>
          <w:sz w:val="20"/>
          <w:szCs w:val="20"/>
        </w:rPr>
        <w:drawing>
          <wp:inline distT="0" distB="0" distL="0" distR="0" wp14:anchorId="7F4681A4" wp14:editId="4EE85D86">
            <wp:extent cx="1016000" cy="215900"/>
            <wp:effectExtent l="0" t="0" r="0" b="1270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16000" cy="215900"/>
                    </a:xfrm>
                    <a:prstGeom prst="rect">
                      <a:avLst/>
                    </a:prstGeom>
                    <a:noFill/>
                    <a:ln>
                      <a:noFill/>
                    </a:ln>
                  </pic:spPr>
                </pic:pic>
              </a:graphicData>
            </a:graphic>
          </wp:inline>
        </w:drawing>
      </w:r>
      <w:r w:rsidRPr="00575C60">
        <w:rPr>
          <w:rFonts w:ascii="Courier New" w:hAnsi="Courier New" w:cs="Courier New"/>
          <w:kern w:val="0"/>
          <w:sz w:val="20"/>
          <w:szCs w:val="20"/>
        </w:rPr>
        <w:t>时，那么有</w:t>
      </w:r>
    </w:p>
    <w:p w14:paraId="6926BB82" w14:textId="77777777" w:rsidR="00767E7D" w:rsidRPr="00575C60" w:rsidRDefault="00767E7D" w:rsidP="00767E7D">
      <w:pPr>
        <w:widowControl/>
        <w:autoSpaceDE w:val="0"/>
        <w:autoSpaceDN w:val="0"/>
        <w:adjustRightInd w:val="0"/>
        <w:jc w:val="left"/>
        <w:rPr>
          <w:rFonts w:ascii="Arial" w:hAnsi="Arial" w:cs="Arial"/>
          <w:kern w:val="0"/>
          <w:sz w:val="20"/>
          <w:szCs w:val="20"/>
        </w:rPr>
      </w:pPr>
      <w:r w:rsidRPr="00575C60">
        <w:rPr>
          <w:rFonts w:ascii="Courier New" w:hAnsi="Courier New" w:cs="Courier New"/>
          <w:kern w:val="0"/>
          <w:sz w:val="20"/>
          <w:szCs w:val="20"/>
        </w:rPr>
        <w:t>    </w:t>
      </w:r>
      <w:r w:rsidRPr="00575C60">
        <w:rPr>
          <w:rFonts w:ascii="Courier New" w:hAnsi="Courier New" w:cs="Courier New"/>
          <w:noProof/>
          <w:kern w:val="0"/>
          <w:sz w:val="20"/>
          <w:szCs w:val="20"/>
        </w:rPr>
        <w:drawing>
          <wp:inline distT="0" distB="0" distL="0" distR="0" wp14:anchorId="4358BBB7" wp14:editId="3E2633BF">
            <wp:extent cx="4038600" cy="1231900"/>
            <wp:effectExtent l="0" t="0" r="0" b="1270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38600" cy="1231900"/>
                    </a:xfrm>
                    <a:prstGeom prst="rect">
                      <a:avLst/>
                    </a:prstGeom>
                    <a:noFill/>
                    <a:ln>
                      <a:noFill/>
                    </a:ln>
                  </pic:spPr>
                </pic:pic>
              </a:graphicData>
            </a:graphic>
          </wp:inline>
        </w:drawing>
      </w:r>
    </w:p>
    <w:p w14:paraId="0DF454DA" w14:textId="77777777" w:rsidR="00767E7D" w:rsidRPr="00575C60" w:rsidRDefault="00767E7D" w:rsidP="00767E7D">
      <w:pPr>
        <w:widowControl/>
        <w:autoSpaceDE w:val="0"/>
        <w:autoSpaceDN w:val="0"/>
        <w:adjustRightInd w:val="0"/>
        <w:jc w:val="left"/>
        <w:rPr>
          <w:rFonts w:ascii="Arial" w:hAnsi="Arial" w:cs="Arial"/>
          <w:kern w:val="0"/>
          <w:sz w:val="20"/>
          <w:szCs w:val="20"/>
        </w:rPr>
      </w:pPr>
      <w:r w:rsidRPr="00575C60">
        <w:rPr>
          <w:rFonts w:ascii="Courier New" w:hAnsi="Courier New" w:cs="Courier New"/>
          <w:b/>
          <w:bCs/>
          <w:kern w:val="0"/>
          <w:sz w:val="20"/>
          <w:szCs w:val="20"/>
        </w:rPr>
        <w:t>（</w:t>
      </w:r>
      <w:r w:rsidRPr="00575C60">
        <w:rPr>
          <w:rFonts w:ascii="Courier New" w:hAnsi="Courier New" w:cs="Courier New"/>
          <w:b/>
          <w:bCs/>
          <w:kern w:val="0"/>
          <w:sz w:val="20"/>
          <w:szCs w:val="20"/>
        </w:rPr>
        <w:t>3</w:t>
      </w:r>
      <w:r w:rsidRPr="00575C60">
        <w:rPr>
          <w:rFonts w:ascii="Courier New" w:hAnsi="Courier New" w:cs="Courier New"/>
          <w:b/>
          <w:bCs/>
          <w:kern w:val="0"/>
          <w:sz w:val="20"/>
          <w:szCs w:val="20"/>
        </w:rPr>
        <w:t>）</w:t>
      </w:r>
      <w:r w:rsidRPr="00575C60">
        <w:rPr>
          <w:rFonts w:ascii="Courier New" w:hAnsi="Courier New" w:cs="Courier New"/>
          <w:kern w:val="0"/>
          <w:sz w:val="20"/>
          <w:szCs w:val="20"/>
        </w:rPr>
        <w:t>当</w:t>
      </w:r>
      <w:r w:rsidRPr="00575C60">
        <w:rPr>
          <w:rFonts w:ascii="Courier New" w:hAnsi="Courier New" w:cs="Courier New"/>
          <w:noProof/>
          <w:kern w:val="0"/>
          <w:sz w:val="20"/>
          <w:szCs w:val="20"/>
        </w:rPr>
        <w:drawing>
          <wp:inline distT="0" distB="0" distL="0" distR="0" wp14:anchorId="5A9BFF2D" wp14:editId="2D99448E">
            <wp:extent cx="965200" cy="215900"/>
            <wp:effectExtent l="0" t="0" r="0" b="1270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5200" cy="215900"/>
                    </a:xfrm>
                    <a:prstGeom prst="rect">
                      <a:avLst/>
                    </a:prstGeom>
                    <a:noFill/>
                    <a:ln>
                      <a:noFill/>
                    </a:ln>
                  </pic:spPr>
                </pic:pic>
              </a:graphicData>
            </a:graphic>
          </wp:inline>
        </w:drawing>
      </w:r>
      <w:r w:rsidRPr="00575C60">
        <w:rPr>
          <w:rFonts w:ascii="Courier New" w:hAnsi="Courier New" w:cs="Courier New"/>
          <w:kern w:val="0"/>
          <w:sz w:val="20"/>
          <w:szCs w:val="20"/>
        </w:rPr>
        <w:t>时，那么有</w:t>
      </w:r>
    </w:p>
    <w:p w14:paraId="7167F4E0" w14:textId="77777777" w:rsidR="00767E7D" w:rsidRPr="00626C45" w:rsidRDefault="00767E7D" w:rsidP="00767E7D">
      <w:pPr>
        <w:rPr>
          <w:sz w:val="20"/>
          <w:szCs w:val="20"/>
        </w:rPr>
      </w:pPr>
      <w:r>
        <w:rPr>
          <w:rFonts w:ascii="Courier New" w:hAnsi="Courier New" w:cs="Courier New"/>
          <w:kern w:val="0"/>
          <w:sz w:val="20"/>
          <w:szCs w:val="20"/>
        </w:rPr>
        <w:t> </w:t>
      </w:r>
      <w:r>
        <w:rPr>
          <w:rFonts w:ascii="Courier New" w:hAnsi="Courier New" w:cs="Courier New"/>
          <w:noProof/>
          <w:kern w:val="0"/>
          <w:sz w:val="36"/>
          <w:szCs w:val="36"/>
        </w:rPr>
        <w:drawing>
          <wp:inline distT="0" distB="0" distL="0" distR="0" wp14:anchorId="6BE7C1F1" wp14:editId="350829E5">
            <wp:extent cx="6159500" cy="1435100"/>
            <wp:effectExtent l="0" t="0" r="12700" b="1270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59500" cy="1435100"/>
                    </a:xfrm>
                    <a:prstGeom prst="rect">
                      <a:avLst/>
                    </a:prstGeom>
                    <a:noFill/>
                    <a:ln>
                      <a:noFill/>
                    </a:ln>
                  </pic:spPr>
                </pic:pic>
              </a:graphicData>
            </a:graphic>
          </wp:inline>
        </w:drawing>
      </w:r>
    </w:p>
    <w:p w14:paraId="3C2A32BB" w14:textId="77777777" w:rsidR="00767E7D" w:rsidRDefault="00767E7D" w:rsidP="00767E7D">
      <w:pPr>
        <w:widowControl/>
        <w:autoSpaceDE w:val="0"/>
        <w:autoSpaceDN w:val="0"/>
        <w:adjustRightInd w:val="0"/>
        <w:jc w:val="center"/>
        <w:rPr>
          <w:rFonts w:ascii="Courier New" w:hAnsi="Courier New" w:cs="Courier New"/>
          <w:kern w:val="0"/>
          <w:sz w:val="20"/>
          <w:szCs w:val="20"/>
        </w:rPr>
      </w:pPr>
      <w:r>
        <w:rPr>
          <w:rFonts w:ascii="微软雅黑" w:eastAsia="微软雅黑" w:cs="微软雅黑" w:hint="eastAsia"/>
          <w:kern w:val="0"/>
          <w:sz w:val="40"/>
          <w:szCs w:val="40"/>
        </w:rPr>
        <w:t>欧拉函数与欧拉定理</w:t>
      </w:r>
    </w:p>
    <w:p w14:paraId="39E9056D"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先来介绍几个与欧拉函数有关的定理：</w:t>
      </w:r>
    </w:p>
    <w:p w14:paraId="3B820A1A"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定理一：设</w:t>
      </w:r>
      <w:r w:rsidRPr="007B1E89">
        <w:rPr>
          <w:rFonts w:ascii="Courier New" w:hAnsi="Courier New" w:cs="Courier New"/>
          <w:kern w:val="0"/>
          <w:sz w:val="20"/>
          <w:szCs w:val="20"/>
        </w:rPr>
        <w:t>m</w:t>
      </w:r>
      <w:r w:rsidRPr="007B1E89">
        <w:rPr>
          <w:rFonts w:ascii="Courier New" w:hAnsi="Courier New" w:cs="Courier New"/>
          <w:kern w:val="0"/>
          <w:sz w:val="20"/>
          <w:szCs w:val="20"/>
        </w:rPr>
        <w:t>与</w:t>
      </w:r>
      <w:r w:rsidRPr="007B1E89">
        <w:rPr>
          <w:rFonts w:ascii="Courier New" w:hAnsi="Courier New" w:cs="Courier New"/>
          <w:kern w:val="0"/>
          <w:sz w:val="20"/>
          <w:szCs w:val="20"/>
        </w:rPr>
        <w:t>n</w:t>
      </w:r>
      <w:r w:rsidRPr="007B1E89">
        <w:rPr>
          <w:rFonts w:ascii="Courier New" w:hAnsi="Courier New" w:cs="Courier New"/>
          <w:kern w:val="0"/>
          <w:sz w:val="20"/>
          <w:szCs w:val="20"/>
        </w:rPr>
        <w:t>是互素的正整数，那么</w:t>
      </w:r>
      <w:r w:rsidRPr="007B1E89">
        <w:rPr>
          <w:rFonts w:ascii="Courier New" w:hAnsi="Courier New" w:cs="Courier New"/>
          <w:noProof/>
          <w:kern w:val="0"/>
          <w:sz w:val="20"/>
          <w:szCs w:val="20"/>
        </w:rPr>
        <w:drawing>
          <wp:inline distT="0" distB="0" distL="0" distR="0" wp14:anchorId="153C0D09" wp14:editId="3BCCD9C0">
            <wp:extent cx="1892300" cy="292100"/>
            <wp:effectExtent l="0" t="0" r="12700" b="1270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92300" cy="292100"/>
                    </a:xfrm>
                    <a:prstGeom prst="rect">
                      <a:avLst/>
                    </a:prstGeom>
                    <a:noFill/>
                    <a:ln>
                      <a:noFill/>
                    </a:ln>
                  </pic:spPr>
                </pic:pic>
              </a:graphicData>
            </a:graphic>
          </wp:inline>
        </w:drawing>
      </w:r>
    </w:p>
    <w:p w14:paraId="06CA69AE"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定理二：当</w:t>
      </w:r>
      <w:r w:rsidRPr="007B1E89">
        <w:rPr>
          <w:rFonts w:ascii="Courier New" w:hAnsi="Courier New" w:cs="Courier New"/>
          <w:kern w:val="0"/>
          <w:sz w:val="20"/>
          <w:szCs w:val="20"/>
        </w:rPr>
        <w:t>n</w:t>
      </w:r>
      <w:r w:rsidRPr="007B1E89">
        <w:rPr>
          <w:rFonts w:ascii="Courier New" w:hAnsi="Courier New" w:cs="Courier New"/>
          <w:kern w:val="0"/>
          <w:sz w:val="20"/>
          <w:szCs w:val="20"/>
        </w:rPr>
        <w:t>为奇数时，有</w:t>
      </w:r>
      <w:r w:rsidRPr="007B1E89">
        <w:rPr>
          <w:rFonts w:ascii="Courier New" w:hAnsi="Courier New" w:cs="Courier New"/>
          <w:noProof/>
          <w:kern w:val="0"/>
          <w:sz w:val="20"/>
          <w:szCs w:val="20"/>
        </w:rPr>
        <w:drawing>
          <wp:inline distT="0" distB="0" distL="0" distR="0" wp14:anchorId="3CCA7F87" wp14:editId="3F8B43A5">
            <wp:extent cx="1358900" cy="330200"/>
            <wp:effectExtent l="0" t="0" r="1270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58900" cy="330200"/>
                    </a:xfrm>
                    <a:prstGeom prst="rect">
                      <a:avLst/>
                    </a:prstGeom>
                    <a:noFill/>
                    <a:ln>
                      <a:noFill/>
                    </a:ln>
                  </pic:spPr>
                </pic:pic>
              </a:graphicData>
            </a:graphic>
          </wp:inline>
        </w:drawing>
      </w:r>
      <w:r w:rsidRPr="007B1E89">
        <w:rPr>
          <w:rFonts w:ascii="Courier New" w:hAnsi="Courier New" w:cs="Courier New"/>
          <w:kern w:val="0"/>
          <w:sz w:val="20"/>
          <w:szCs w:val="20"/>
        </w:rPr>
        <w:t>。</w:t>
      </w:r>
      <w:r w:rsidRPr="007B1E89">
        <w:rPr>
          <w:rFonts w:ascii="Courier New" w:hAnsi="Courier New" w:cs="Courier New"/>
          <w:kern w:val="0"/>
          <w:sz w:val="20"/>
          <w:szCs w:val="20"/>
        </w:rPr>
        <w:t> </w:t>
      </w:r>
    </w:p>
    <w:p w14:paraId="1E44F0B6"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因为</w:t>
      </w:r>
      <w:r w:rsidRPr="007B1E89">
        <w:rPr>
          <w:rFonts w:ascii="Courier New" w:hAnsi="Courier New" w:cs="Courier New"/>
          <w:kern w:val="0"/>
          <w:sz w:val="20"/>
          <w:szCs w:val="20"/>
        </w:rPr>
        <w:t>2n</w:t>
      </w:r>
      <w:r w:rsidRPr="007B1E89">
        <w:rPr>
          <w:rFonts w:ascii="Courier New" w:hAnsi="Courier New" w:cs="Courier New"/>
          <w:kern w:val="0"/>
          <w:sz w:val="20"/>
          <w:szCs w:val="20"/>
        </w:rPr>
        <w:t>是偶数，偶数与偶数一定不互素，所以只考虑</w:t>
      </w:r>
      <w:r w:rsidRPr="007B1E89">
        <w:rPr>
          <w:rFonts w:ascii="Courier New" w:hAnsi="Courier New" w:cs="Courier New"/>
          <w:kern w:val="0"/>
          <w:sz w:val="20"/>
          <w:szCs w:val="20"/>
        </w:rPr>
        <w:t>2n</w:t>
      </w:r>
      <w:r w:rsidRPr="007B1E89">
        <w:rPr>
          <w:rFonts w:ascii="Courier New" w:hAnsi="Courier New" w:cs="Courier New"/>
          <w:kern w:val="0"/>
          <w:sz w:val="20"/>
          <w:szCs w:val="20"/>
        </w:rPr>
        <w:t>与小于它的奇数互素的情况，则恰好就等于</w:t>
      </w:r>
      <w:r w:rsidRPr="007B1E89">
        <w:rPr>
          <w:rFonts w:ascii="Courier New" w:hAnsi="Courier New" w:cs="Courier New"/>
          <w:kern w:val="0"/>
          <w:sz w:val="20"/>
          <w:szCs w:val="20"/>
        </w:rPr>
        <w:t>n</w:t>
      </w:r>
      <w:r w:rsidRPr="007B1E89">
        <w:rPr>
          <w:rFonts w:ascii="Courier New" w:hAnsi="Courier New" w:cs="Courier New"/>
          <w:kern w:val="0"/>
          <w:sz w:val="20"/>
          <w:szCs w:val="20"/>
        </w:rPr>
        <w:t>的欧拉函数值。</w:t>
      </w:r>
    </w:p>
    <w:p w14:paraId="55D327F2"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定理三：设</w:t>
      </w:r>
      <w:r w:rsidRPr="007B1E89">
        <w:rPr>
          <w:rFonts w:ascii="Courier New" w:hAnsi="Courier New" w:cs="Courier New"/>
          <w:kern w:val="0"/>
          <w:sz w:val="20"/>
          <w:szCs w:val="20"/>
        </w:rPr>
        <w:t>p</w:t>
      </w:r>
      <w:r w:rsidRPr="007B1E89">
        <w:rPr>
          <w:rFonts w:ascii="Courier New" w:hAnsi="Courier New" w:cs="Courier New"/>
          <w:kern w:val="0"/>
          <w:sz w:val="20"/>
          <w:szCs w:val="20"/>
        </w:rPr>
        <w:t>是素数，</w:t>
      </w:r>
      <w:r w:rsidRPr="007B1E89">
        <w:rPr>
          <w:rFonts w:ascii="Courier New" w:hAnsi="Courier New" w:cs="Courier New"/>
          <w:kern w:val="0"/>
          <w:sz w:val="20"/>
          <w:szCs w:val="20"/>
        </w:rPr>
        <w:t>a</w:t>
      </w:r>
      <w:r w:rsidRPr="007B1E89">
        <w:rPr>
          <w:rFonts w:ascii="Courier New" w:hAnsi="Courier New" w:cs="Courier New"/>
          <w:kern w:val="0"/>
          <w:sz w:val="20"/>
          <w:szCs w:val="20"/>
        </w:rPr>
        <w:t>是一个正整数，那么</w:t>
      </w:r>
      <w:r w:rsidRPr="007B1E89">
        <w:rPr>
          <w:rFonts w:ascii="Courier New" w:hAnsi="Courier New" w:cs="Courier New"/>
          <w:noProof/>
          <w:kern w:val="0"/>
          <w:sz w:val="20"/>
          <w:szCs w:val="20"/>
        </w:rPr>
        <w:drawing>
          <wp:inline distT="0" distB="0" distL="0" distR="0" wp14:anchorId="5CAEF678" wp14:editId="3F323827">
            <wp:extent cx="1752600" cy="292100"/>
            <wp:effectExtent l="0" t="0" r="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52600" cy="292100"/>
                    </a:xfrm>
                    <a:prstGeom prst="rect">
                      <a:avLst/>
                    </a:prstGeom>
                    <a:noFill/>
                    <a:ln>
                      <a:noFill/>
                    </a:ln>
                  </pic:spPr>
                </pic:pic>
              </a:graphicData>
            </a:graphic>
          </wp:inline>
        </w:drawing>
      </w:r>
    </w:p>
    <w:p w14:paraId="20B040BD"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 </w:t>
      </w:r>
    </w:p>
    <w:p w14:paraId="24B053A0"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关于这个定理的证明用到容斥：</w:t>
      </w:r>
    </w:p>
    <w:p w14:paraId="1B84E71C"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 </w:t>
      </w:r>
    </w:p>
    <w:p w14:paraId="54A2E9AC"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由于</w:t>
      </w:r>
      <w:r w:rsidRPr="007B1E89">
        <w:rPr>
          <w:rFonts w:ascii="Courier New" w:hAnsi="Courier New" w:cs="Courier New"/>
          <w:noProof/>
          <w:kern w:val="0"/>
          <w:sz w:val="20"/>
          <w:szCs w:val="20"/>
        </w:rPr>
        <w:drawing>
          <wp:inline distT="0" distB="0" distL="0" distR="0" wp14:anchorId="04A112DA" wp14:editId="325CF124">
            <wp:extent cx="584200" cy="292100"/>
            <wp:effectExtent l="0" t="0" r="0" b="1270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4200" cy="292100"/>
                    </a:xfrm>
                    <a:prstGeom prst="rect">
                      <a:avLst/>
                    </a:prstGeom>
                    <a:noFill/>
                    <a:ln>
                      <a:noFill/>
                    </a:ln>
                  </pic:spPr>
                </pic:pic>
              </a:graphicData>
            </a:graphic>
          </wp:inline>
        </w:drawing>
      </w:r>
      <w:r w:rsidRPr="007B1E89">
        <w:rPr>
          <w:rFonts w:ascii="Courier New" w:hAnsi="Courier New" w:cs="Courier New"/>
          <w:kern w:val="0"/>
          <w:sz w:val="20"/>
          <w:szCs w:val="20"/>
        </w:rPr>
        <w:t>表示小于</w:t>
      </w:r>
      <w:r w:rsidRPr="007B1E89">
        <w:rPr>
          <w:rFonts w:ascii="Courier New" w:hAnsi="Courier New" w:cs="Courier New"/>
          <w:noProof/>
          <w:kern w:val="0"/>
          <w:sz w:val="20"/>
          <w:szCs w:val="20"/>
        </w:rPr>
        <w:drawing>
          <wp:inline distT="0" distB="0" distL="0" distR="0" wp14:anchorId="329BB18B" wp14:editId="19F6F591">
            <wp:extent cx="330200" cy="2540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sidRPr="007B1E89">
        <w:rPr>
          <w:rFonts w:ascii="Courier New" w:hAnsi="Courier New" w:cs="Courier New"/>
          <w:kern w:val="0"/>
          <w:sz w:val="20"/>
          <w:szCs w:val="20"/>
        </w:rPr>
        <w:t>与</w:t>
      </w:r>
      <w:r w:rsidRPr="007B1E89">
        <w:rPr>
          <w:rFonts w:ascii="Courier New" w:hAnsi="Courier New" w:cs="Courier New"/>
          <w:noProof/>
          <w:kern w:val="0"/>
          <w:sz w:val="20"/>
          <w:szCs w:val="20"/>
        </w:rPr>
        <w:drawing>
          <wp:inline distT="0" distB="0" distL="0" distR="0" wp14:anchorId="32378DE0" wp14:editId="184A87D2">
            <wp:extent cx="330200" cy="254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sidRPr="007B1E89">
        <w:rPr>
          <w:rFonts w:ascii="Courier New" w:hAnsi="Courier New" w:cs="Courier New"/>
          <w:kern w:val="0"/>
          <w:sz w:val="20"/>
          <w:szCs w:val="20"/>
        </w:rPr>
        <w:t>互素数的正整数个数，所以用</w:t>
      </w:r>
      <w:r w:rsidRPr="007B1E89">
        <w:rPr>
          <w:rFonts w:ascii="Courier New" w:hAnsi="Courier New" w:cs="Courier New"/>
          <w:noProof/>
          <w:kern w:val="0"/>
          <w:sz w:val="20"/>
          <w:szCs w:val="20"/>
        </w:rPr>
        <w:drawing>
          <wp:inline distT="0" distB="0" distL="0" distR="0" wp14:anchorId="7E4934AA" wp14:editId="5976527F">
            <wp:extent cx="330200" cy="254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sidRPr="007B1E89">
        <w:rPr>
          <w:rFonts w:ascii="Courier New" w:hAnsi="Courier New" w:cs="Courier New"/>
          <w:kern w:val="0"/>
          <w:sz w:val="20"/>
          <w:szCs w:val="20"/>
        </w:rPr>
        <w:t>减去与它不互素的数的个数就行了。</w:t>
      </w:r>
    </w:p>
    <w:p w14:paraId="08EB56C9"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那么小于</w:t>
      </w:r>
      <w:r w:rsidRPr="007B1E89">
        <w:rPr>
          <w:rFonts w:ascii="Courier New" w:hAnsi="Courier New" w:cs="Courier New"/>
          <w:noProof/>
          <w:kern w:val="0"/>
          <w:sz w:val="20"/>
          <w:szCs w:val="20"/>
        </w:rPr>
        <w:drawing>
          <wp:inline distT="0" distB="0" distL="0" distR="0" wp14:anchorId="2B47ABFA" wp14:editId="779D677D">
            <wp:extent cx="330200" cy="2540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sidRPr="007B1E89">
        <w:rPr>
          <w:rFonts w:ascii="Courier New" w:hAnsi="Courier New" w:cs="Courier New"/>
          <w:kern w:val="0"/>
          <w:sz w:val="20"/>
          <w:szCs w:val="20"/>
        </w:rPr>
        <w:t>与</w:t>
      </w:r>
      <w:r w:rsidRPr="007B1E89">
        <w:rPr>
          <w:rFonts w:ascii="Courier New" w:hAnsi="Courier New" w:cs="Courier New"/>
          <w:noProof/>
          <w:kern w:val="0"/>
          <w:sz w:val="20"/>
          <w:szCs w:val="20"/>
        </w:rPr>
        <w:drawing>
          <wp:inline distT="0" distB="0" distL="0" distR="0" wp14:anchorId="6C982629" wp14:editId="23FCE78F">
            <wp:extent cx="330200" cy="2540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r w:rsidRPr="007B1E89">
        <w:rPr>
          <w:rFonts w:ascii="Courier New" w:hAnsi="Courier New" w:cs="Courier New"/>
          <w:kern w:val="0"/>
          <w:sz w:val="20"/>
          <w:szCs w:val="20"/>
        </w:rPr>
        <w:t>不互素数的个数就是</w:t>
      </w:r>
      <w:r w:rsidRPr="007B1E89">
        <w:rPr>
          <w:rFonts w:ascii="Courier New" w:hAnsi="Courier New" w:cs="Courier New"/>
          <w:kern w:val="0"/>
          <w:sz w:val="20"/>
          <w:szCs w:val="20"/>
        </w:rPr>
        <w:t>p</w:t>
      </w:r>
      <w:r w:rsidRPr="007B1E89">
        <w:rPr>
          <w:rFonts w:ascii="Courier New" w:hAnsi="Courier New" w:cs="Courier New"/>
          <w:kern w:val="0"/>
          <w:sz w:val="20"/>
          <w:szCs w:val="20"/>
        </w:rPr>
        <w:t>的倍数个数，有</w:t>
      </w:r>
      <w:r w:rsidRPr="007B1E89">
        <w:rPr>
          <w:rFonts w:ascii="Courier New" w:hAnsi="Courier New" w:cs="Courier New"/>
          <w:noProof/>
          <w:kern w:val="0"/>
          <w:sz w:val="20"/>
          <w:szCs w:val="20"/>
        </w:rPr>
        <w:drawing>
          <wp:inline distT="0" distB="0" distL="0" distR="0" wp14:anchorId="384C2BBF" wp14:editId="5D370D36">
            <wp:extent cx="1104900" cy="558800"/>
            <wp:effectExtent l="0" t="0" r="1270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04900" cy="558800"/>
                    </a:xfrm>
                    <a:prstGeom prst="rect">
                      <a:avLst/>
                    </a:prstGeom>
                    <a:noFill/>
                    <a:ln>
                      <a:noFill/>
                    </a:ln>
                  </pic:spPr>
                </pic:pic>
              </a:graphicData>
            </a:graphic>
          </wp:inline>
        </w:drawing>
      </w:r>
      <w:r w:rsidRPr="007B1E89">
        <w:rPr>
          <w:rFonts w:ascii="Courier New" w:hAnsi="Courier New" w:cs="Courier New"/>
          <w:kern w:val="0"/>
          <w:sz w:val="20"/>
          <w:szCs w:val="20"/>
        </w:rPr>
        <w:t>个。所以定理得证。</w:t>
      </w:r>
    </w:p>
    <w:p w14:paraId="476D14B1"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定理四：设</w:t>
      </w:r>
      <w:r w:rsidRPr="007B1E89">
        <w:rPr>
          <w:rFonts w:ascii="Courier New" w:hAnsi="Courier New" w:cs="Courier New"/>
          <w:noProof/>
          <w:kern w:val="0"/>
          <w:sz w:val="20"/>
          <w:szCs w:val="20"/>
        </w:rPr>
        <w:drawing>
          <wp:inline distT="0" distB="0" distL="0" distR="0" wp14:anchorId="2402ADC1" wp14:editId="15D0967D">
            <wp:extent cx="1600200" cy="317500"/>
            <wp:effectExtent l="0" t="0" r="0" b="1270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00200" cy="317500"/>
                    </a:xfrm>
                    <a:prstGeom prst="rect">
                      <a:avLst/>
                    </a:prstGeom>
                    <a:noFill/>
                    <a:ln>
                      <a:noFill/>
                    </a:ln>
                  </pic:spPr>
                </pic:pic>
              </a:graphicData>
            </a:graphic>
          </wp:inline>
        </w:drawing>
      </w:r>
      <w:r w:rsidRPr="007B1E89">
        <w:rPr>
          <w:rFonts w:ascii="Courier New" w:hAnsi="Courier New" w:cs="Courier New"/>
          <w:kern w:val="0"/>
          <w:sz w:val="20"/>
          <w:szCs w:val="20"/>
        </w:rPr>
        <w:t>为正整数</w:t>
      </w:r>
      <w:r w:rsidRPr="007B1E89">
        <w:rPr>
          <w:rFonts w:ascii="Courier New" w:hAnsi="Courier New" w:cs="Courier New"/>
          <w:kern w:val="0"/>
          <w:sz w:val="20"/>
          <w:szCs w:val="20"/>
        </w:rPr>
        <w:t>n</w:t>
      </w:r>
      <w:r w:rsidRPr="007B1E89">
        <w:rPr>
          <w:rFonts w:ascii="Courier New" w:hAnsi="Courier New" w:cs="Courier New"/>
          <w:kern w:val="0"/>
          <w:sz w:val="20"/>
          <w:szCs w:val="20"/>
        </w:rPr>
        <w:t>的素数幂分解，那么</w:t>
      </w:r>
    </w:p>
    <w:p w14:paraId="3EBFA291"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 </w:t>
      </w:r>
    </w:p>
    <w:p w14:paraId="58CC6D77"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r w:rsidRPr="007B1E89">
        <w:rPr>
          <w:rFonts w:ascii="Courier New" w:hAnsi="Courier New" w:cs="Courier New"/>
          <w:noProof/>
          <w:kern w:val="0"/>
          <w:sz w:val="20"/>
          <w:szCs w:val="20"/>
        </w:rPr>
        <w:drawing>
          <wp:inline distT="0" distB="0" distL="0" distR="0" wp14:anchorId="7E29F6EC" wp14:editId="2AF2C0CF">
            <wp:extent cx="3238500" cy="596900"/>
            <wp:effectExtent l="0" t="0" r="12700" b="1270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38500" cy="596900"/>
                    </a:xfrm>
                    <a:prstGeom prst="rect">
                      <a:avLst/>
                    </a:prstGeom>
                    <a:noFill/>
                    <a:ln>
                      <a:noFill/>
                    </a:ln>
                  </pic:spPr>
                </pic:pic>
              </a:graphicData>
            </a:graphic>
          </wp:inline>
        </w:drawing>
      </w:r>
    </w:p>
    <w:p w14:paraId="35905170"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 </w:t>
      </w:r>
    </w:p>
    <w:p w14:paraId="7C90FC0B"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这个定理可以根据定理一和定理三证明，其实用到的就是容斥。如果对容斥熟悉，其实完全就可以直接容斥。</w:t>
      </w:r>
    </w:p>
    <w:p w14:paraId="61222156"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p>
    <w:p w14:paraId="7565DD72"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p>
    <w:p w14:paraId="5FED4C42"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定理五：设</w:t>
      </w:r>
      <w:r w:rsidRPr="007B1E89">
        <w:rPr>
          <w:rFonts w:ascii="Courier New" w:hAnsi="Courier New" w:cs="Courier New"/>
          <w:kern w:val="0"/>
          <w:sz w:val="20"/>
          <w:szCs w:val="20"/>
        </w:rPr>
        <w:t>n</w:t>
      </w:r>
      <w:r w:rsidRPr="007B1E89">
        <w:rPr>
          <w:rFonts w:ascii="Courier New" w:hAnsi="Courier New" w:cs="Courier New"/>
          <w:kern w:val="0"/>
          <w:sz w:val="20"/>
          <w:szCs w:val="20"/>
        </w:rPr>
        <w:t>是一个正整数，那么</w:t>
      </w:r>
    </w:p>
    <w:p w14:paraId="2D9364E8"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 </w:t>
      </w:r>
    </w:p>
    <w:p w14:paraId="0A92E576"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r w:rsidRPr="007B1E89">
        <w:rPr>
          <w:rFonts w:ascii="Courier New" w:hAnsi="Courier New" w:cs="Courier New"/>
          <w:noProof/>
          <w:kern w:val="0"/>
          <w:sz w:val="20"/>
          <w:szCs w:val="20"/>
        </w:rPr>
        <w:drawing>
          <wp:inline distT="0" distB="0" distL="0" distR="0" wp14:anchorId="3DDB8F74" wp14:editId="2B1B2F35">
            <wp:extent cx="1257300" cy="508000"/>
            <wp:effectExtent l="0" t="0" r="1270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57300" cy="508000"/>
                    </a:xfrm>
                    <a:prstGeom prst="rect">
                      <a:avLst/>
                    </a:prstGeom>
                    <a:noFill/>
                    <a:ln>
                      <a:noFill/>
                    </a:ln>
                  </pic:spPr>
                </pic:pic>
              </a:graphicData>
            </a:graphic>
          </wp:inline>
        </w:drawing>
      </w:r>
    </w:p>
    <w:p w14:paraId="407996CA"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这个其实可以看莫比乌斯反演就明白了。</w:t>
      </w:r>
    </w:p>
    <w:p w14:paraId="139AA2B2"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p>
    <w:p w14:paraId="2E603BF1"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定理六：设</w:t>
      </w:r>
      <w:r w:rsidRPr="007B1E89">
        <w:rPr>
          <w:rFonts w:ascii="Courier New" w:hAnsi="Courier New" w:cs="Courier New"/>
          <w:kern w:val="0"/>
          <w:sz w:val="20"/>
          <w:szCs w:val="20"/>
        </w:rPr>
        <w:t>m</w:t>
      </w:r>
      <w:r w:rsidRPr="007B1E89">
        <w:rPr>
          <w:rFonts w:ascii="Courier New" w:hAnsi="Courier New" w:cs="Courier New"/>
          <w:kern w:val="0"/>
          <w:sz w:val="20"/>
          <w:szCs w:val="20"/>
        </w:rPr>
        <w:t>是正整数，</w:t>
      </w:r>
      <w:r w:rsidRPr="007B1E89">
        <w:rPr>
          <w:rFonts w:ascii="Courier New" w:hAnsi="Courier New" w:cs="Courier New"/>
          <w:kern w:val="0"/>
          <w:sz w:val="20"/>
          <w:szCs w:val="20"/>
        </w:rPr>
        <w:t>(a,m)=1</w:t>
      </w:r>
      <w:r w:rsidRPr="007B1E89">
        <w:rPr>
          <w:rFonts w:ascii="Courier New" w:hAnsi="Courier New" w:cs="Courier New"/>
          <w:kern w:val="0"/>
          <w:sz w:val="20"/>
          <w:szCs w:val="20"/>
        </w:rPr>
        <w:t>，则：</w:t>
      </w:r>
      <w:r w:rsidRPr="007B1E89">
        <w:rPr>
          <w:rFonts w:ascii="Courier New" w:hAnsi="Courier New" w:cs="Courier New"/>
          <w:noProof/>
          <w:kern w:val="0"/>
          <w:sz w:val="20"/>
          <w:szCs w:val="20"/>
        </w:rPr>
        <w:drawing>
          <wp:inline distT="0" distB="0" distL="0" distR="0" wp14:anchorId="4CEEC478" wp14:editId="7EF3FC9E">
            <wp:extent cx="1905000" cy="241300"/>
            <wp:effectExtent l="0" t="0" r="0" b="1270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0" cy="241300"/>
                    </a:xfrm>
                    <a:prstGeom prst="rect">
                      <a:avLst/>
                    </a:prstGeom>
                    <a:noFill/>
                    <a:ln>
                      <a:noFill/>
                    </a:ln>
                  </pic:spPr>
                </pic:pic>
              </a:graphicData>
            </a:graphic>
          </wp:inline>
        </w:drawing>
      </w:r>
      <w:r w:rsidRPr="007B1E89">
        <w:rPr>
          <w:rFonts w:ascii="Courier New" w:hAnsi="Courier New" w:cs="Courier New"/>
          <w:kern w:val="0"/>
          <w:sz w:val="20"/>
          <w:szCs w:val="20"/>
        </w:rPr>
        <w:t>是同于方程</w:t>
      </w:r>
      <w:r w:rsidRPr="007B1E89">
        <w:rPr>
          <w:rFonts w:ascii="Courier New" w:hAnsi="Courier New" w:cs="Courier New"/>
          <w:noProof/>
          <w:kern w:val="0"/>
          <w:sz w:val="20"/>
          <w:szCs w:val="20"/>
        </w:rPr>
        <w:drawing>
          <wp:inline distT="0" distB="0" distL="0" distR="0" wp14:anchorId="712F2F1C" wp14:editId="3A2F2CCC">
            <wp:extent cx="1384300" cy="215900"/>
            <wp:effectExtent l="0" t="0" r="1270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84300" cy="215900"/>
                    </a:xfrm>
                    <a:prstGeom prst="rect">
                      <a:avLst/>
                    </a:prstGeom>
                    <a:noFill/>
                    <a:ln>
                      <a:noFill/>
                    </a:ln>
                  </pic:spPr>
                </pic:pic>
              </a:graphicData>
            </a:graphic>
          </wp:inline>
        </w:drawing>
      </w:r>
      <w:r w:rsidRPr="007B1E89">
        <w:rPr>
          <w:rFonts w:ascii="Courier New" w:hAnsi="Courier New" w:cs="Courier New"/>
          <w:kern w:val="0"/>
          <w:sz w:val="20"/>
          <w:szCs w:val="20"/>
        </w:rPr>
        <w:t>的解。</w:t>
      </w:r>
    </w:p>
    <w:p w14:paraId="3CE845A6" w14:textId="77777777" w:rsidR="00767E7D" w:rsidRPr="007B1E89" w:rsidRDefault="00767E7D" w:rsidP="00767E7D">
      <w:pPr>
        <w:widowControl/>
        <w:autoSpaceDE w:val="0"/>
        <w:autoSpaceDN w:val="0"/>
        <w:adjustRightInd w:val="0"/>
        <w:jc w:val="left"/>
        <w:rPr>
          <w:rFonts w:ascii="Courier New" w:hAnsi="Courier New" w:cs="Courier New"/>
          <w:kern w:val="0"/>
          <w:sz w:val="20"/>
          <w:szCs w:val="20"/>
        </w:rPr>
      </w:pPr>
    </w:p>
    <w:p w14:paraId="35C4B484"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定理七：如果</w:t>
      </w:r>
      <w:r w:rsidRPr="007B1E89">
        <w:rPr>
          <w:rFonts w:ascii="Courier New" w:hAnsi="Courier New" w:cs="Courier New"/>
          <w:kern w:val="0"/>
          <w:sz w:val="20"/>
          <w:szCs w:val="20"/>
        </w:rPr>
        <w:t>n</w:t>
      </w:r>
      <w:r w:rsidRPr="007B1E89">
        <w:rPr>
          <w:rFonts w:ascii="Courier New" w:hAnsi="Courier New" w:cs="Courier New"/>
          <w:kern w:val="0"/>
          <w:sz w:val="20"/>
          <w:szCs w:val="20"/>
        </w:rPr>
        <w:t>大于</w:t>
      </w:r>
      <w:r w:rsidRPr="007B1E89">
        <w:rPr>
          <w:rFonts w:ascii="Courier New" w:hAnsi="Courier New" w:cs="Courier New"/>
          <w:kern w:val="0"/>
          <w:sz w:val="20"/>
          <w:szCs w:val="20"/>
        </w:rPr>
        <w:t>2</w:t>
      </w:r>
      <w:r w:rsidRPr="007B1E89">
        <w:rPr>
          <w:rFonts w:ascii="Courier New" w:hAnsi="Courier New" w:cs="Courier New"/>
          <w:kern w:val="0"/>
          <w:sz w:val="20"/>
          <w:szCs w:val="20"/>
        </w:rPr>
        <w:t>，那么</w:t>
      </w:r>
      <w:r w:rsidRPr="007B1E89">
        <w:rPr>
          <w:rFonts w:ascii="Courier New" w:hAnsi="Courier New" w:cs="Courier New"/>
          <w:kern w:val="0"/>
          <w:sz w:val="20"/>
          <w:szCs w:val="20"/>
        </w:rPr>
        <w:t>n</w:t>
      </w:r>
      <w:r w:rsidRPr="007B1E89">
        <w:rPr>
          <w:rFonts w:ascii="Courier New" w:hAnsi="Courier New" w:cs="Courier New"/>
          <w:kern w:val="0"/>
          <w:sz w:val="20"/>
          <w:szCs w:val="20"/>
        </w:rPr>
        <w:t>的欧拉函数值是偶数。</w:t>
      </w:r>
    </w:p>
    <w:p w14:paraId="564E032B"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求欧拉函数值：</w:t>
      </w:r>
    </w:p>
    <w:p w14:paraId="09DC72F3"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phi(</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n)  </w:t>
      </w:r>
    </w:p>
    <w:p w14:paraId="69327E16"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p>
    <w:p w14:paraId="511BF978"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i,rea=n;  </w:t>
      </w:r>
    </w:p>
    <w:p w14:paraId="393E4484"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for</w:t>
      </w:r>
      <w:r w:rsidRPr="007B1E89">
        <w:rPr>
          <w:rFonts w:ascii="Consolas" w:hAnsi="Consolas" w:cs="Consolas"/>
          <w:color w:val="4A4A4A"/>
          <w:kern w:val="0"/>
          <w:sz w:val="20"/>
          <w:szCs w:val="20"/>
        </w:rPr>
        <w:t>(i=2;i*i&lt;=n;i++)  </w:t>
      </w:r>
    </w:p>
    <w:p w14:paraId="24D74037"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70C743A9"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if</w:t>
      </w:r>
      <w:r w:rsidRPr="007B1E89">
        <w:rPr>
          <w:rFonts w:ascii="Consolas" w:hAnsi="Consolas" w:cs="Consolas"/>
          <w:color w:val="4A4A4A"/>
          <w:kern w:val="0"/>
          <w:sz w:val="20"/>
          <w:szCs w:val="20"/>
        </w:rPr>
        <w:t>(n%i==0)  </w:t>
      </w:r>
    </w:p>
    <w:p w14:paraId="277BA7C0"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4DDF463E"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rea=rea-rea/i;  </w:t>
      </w:r>
    </w:p>
    <w:p w14:paraId="09969C08"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while</w:t>
      </w:r>
      <w:r w:rsidRPr="007B1E89">
        <w:rPr>
          <w:rFonts w:ascii="Consolas" w:hAnsi="Consolas" w:cs="Consolas"/>
          <w:color w:val="4A4A4A"/>
          <w:kern w:val="0"/>
          <w:sz w:val="20"/>
          <w:szCs w:val="20"/>
        </w:rPr>
        <w:t>(n%i==0)  n/=i;  </w:t>
      </w:r>
    </w:p>
    <w:p w14:paraId="71EC9AC5"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1CFA7CCB"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509229B9"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if</w:t>
      </w:r>
      <w:r w:rsidRPr="007B1E89">
        <w:rPr>
          <w:rFonts w:ascii="Consolas" w:hAnsi="Consolas" w:cs="Consolas"/>
          <w:color w:val="4A4A4A"/>
          <w:kern w:val="0"/>
          <w:sz w:val="20"/>
          <w:szCs w:val="20"/>
        </w:rPr>
        <w:t>(n&gt;1)  </w:t>
      </w:r>
    </w:p>
    <w:p w14:paraId="12577DF8"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rea=rea-rea/n;  </w:t>
      </w:r>
    </w:p>
    <w:p w14:paraId="41884BD1"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return</w:t>
      </w:r>
      <w:r w:rsidRPr="007B1E89">
        <w:rPr>
          <w:rFonts w:ascii="Consolas" w:hAnsi="Consolas" w:cs="Consolas"/>
          <w:color w:val="4A4A4A"/>
          <w:kern w:val="0"/>
          <w:sz w:val="20"/>
          <w:szCs w:val="20"/>
        </w:rPr>
        <w:t> rea;  </w:t>
      </w:r>
    </w:p>
    <w:p w14:paraId="24D157A9" w14:textId="77777777" w:rsidR="00767E7D" w:rsidRPr="007B1E89"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p>
    <w:p w14:paraId="0E1CB3DB" w14:textId="77777777" w:rsidR="00767E7D" w:rsidRPr="007B1E89" w:rsidRDefault="00767E7D" w:rsidP="00767E7D">
      <w:pPr>
        <w:widowControl/>
        <w:autoSpaceDE w:val="0"/>
        <w:autoSpaceDN w:val="0"/>
        <w:adjustRightInd w:val="0"/>
        <w:jc w:val="left"/>
        <w:rPr>
          <w:rFonts w:ascii="Arial" w:hAnsi="Arial" w:cs="Arial"/>
          <w:kern w:val="0"/>
          <w:sz w:val="20"/>
          <w:szCs w:val="20"/>
        </w:rPr>
      </w:pPr>
    </w:p>
    <w:p w14:paraId="7E2C9AA4"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利用递推法求欧拉函数值：</w:t>
      </w:r>
    </w:p>
    <w:p w14:paraId="10358DBA"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算法原理：开始令</w:t>
      </w:r>
      <w:r w:rsidRPr="007B1E89">
        <w:rPr>
          <w:rFonts w:ascii="Courier New" w:hAnsi="Courier New" w:cs="Courier New"/>
          <w:kern w:val="0"/>
          <w:sz w:val="20"/>
          <w:szCs w:val="20"/>
        </w:rPr>
        <w:t>i</w:t>
      </w:r>
      <w:r w:rsidRPr="007B1E89">
        <w:rPr>
          <w:rFonts w:ascii="Courier New" w:hAnsi="Courier New" w:cs="Courier New"/>
          <w:kern w:val="0"/>
          <w:sz w:val="20"/>
          <w:szCs w:val="20"/>
        </w:rPr>
        <w:t>的欧拉函数值等于它本身，如果</w:t>
      </w:r>
      <w:r w:rsidRPr="007B1E89">
        <w:rPr>
          <w:rFonts w:ascii="Courier New" w:hAnsi="Courier New" w:cs="Courier New"/>
          <w:kern w:val="0"/>
          <w:sz w:val="20"/>
          <w:szCs w:val="20"/>
        </w:rPr>
        <w:t>i</w:t>
      </w:r>
      <w:r w:rsidRPr="007B1E89">
        <w:rPr>
          <w:rFonts w:ascii="Courier New" w:hAnsi="Courier New" w:cs="Courier New"/>
          <w:kern w:val="0"/>
          <w:sz w:val="20"/>
          <w:szCs w:val="20"/>
        </w:rPr>
        <w:t>为偶数，可以利用定理二变为求奇数的。</w:t>
      </w:r>
    </w:p>
    <w:p w14:paraId="718ACDB1"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若</w:t>
      </w:r>
      <w:r w:rsidRPr="007B1E89">
        <w:rPr>
          <w:rFonts w:ascii="Courier New" w:hAnsi="Courier New" w:cs="Courier New"/>
          <w:kern w:val="0"/>
          <w:sz w:val="20"/>
          <w:szCs w:val="20"/>
        </w:rPr>
        <w:t>p</w:t>
      </w:r>
      <w:r w:rsidRPr="007B1E89">
        <w:rPr>
          <w:rFonts w:ascii="Courier New" w:hAnsi="Courier New" w:cs="Courier New"/>
          <w:kern w:val="0"/>
          <w:sz w:val="20"/>
          <w:szCs w:val="20"/>
        </w:rPr>
        <w:t>是一个正整数满足</w:t>
      </w:r>
      <w:r w:rsidRPr="007B1E89">
        <w:rPr>
          <w:rFonts w:ascii="Courier New" w:hAnsi="Courier New" w:cs="Courier New"/>
          <w:noProof/>
          <w:kern w:val="0"/>
          <w:sz w:val="20"/>
          <w:szCs w:val="20"/>
        </w:rPr>
        <w:drawing>
          <wp:inline distT="0" distB="0" distL="0" distR="0" wp14:anchorId="3ED6700B" wp14:editId="439518FB">
            <wp:extent cx="1295400" cy="2540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95400" cy="254000"/>
                    </a:xfrm>
                    <a:prstGeom prst="rect">
                      <a:avLst/>
                    </a:prstGeom>
                    <a:noFill/>
                    <a:ln>
                      <a:noFill/>
                    </a:ln>
                  </pic:spPr>
                </pic:pic>
              </a:graphicData>
            </a:graphic>
          </wp:inline>
        </w:drawing>
      </w:r>
      <w:r w:rsidRPr="007B1E89">
        <w:rPr>
          <w:rFonts w:ascii="Courier New" w:hAnsi="Courier New" w:cs="Courier New"/>
          <w:kern w:val="0"/>
          <w:sz w:val="20"/>
          <w:szCs w:val="20"/>
        </w:rPr>
        <w:t>，那么</w:t>
      </w:r>
      <w:r w:rsidRPr="007B1E89">
        <w:rPr>
          <w:rFonts w:ascii="Courier New" w:hAnsi="Courier New" w:cs="Courier New"/>
          <w:kern w:val="0"/>
          <w:sz w:val="20"/>
          <w:szCs w:val="20"/>
        </w:rPr>
        <w:t>p</w:t>
      </w:r>
      <w:r w:rsidRPr="007B1E89">
        <w:rPr>
          <w:rFonts w:ascii="Courier New" w:hAnsi="Courier New" w:cs="Courier New"/>
          <w:kern w:val="0"/>
          <w:sz w:val="20"/>
          <w:szCs w:val="20"/>
        </w:rPr>
        <w:t>是素数，在遍历过程中如果遇到欧拉函数值等于自身的情况，那么</w:t>
      </w:r>
    </w:p>
    <w:p w14:paraId="7501F72F" w14:textId="77777777" w:rsidR="00767E7D" w:rsidRPr="007B1E89" w:rsidRDefault="00767E7D" w:rsidP="00767E7D">
      <w:pPr>
        <w:widowControl/>
        <w:autoSpaceDE w:val="0"/>
        <w:autoSpaceDN w:val="0"/>
        <w:adjustRightInd w:val="0"/>
        <w:jc w:val="left"/>
        <w:rPr>
          <w:rFonts w:ascii="Arial" w:hAnsi="Arial" w:cs="Arial"/>
          <w:kern w:val="0"/>
          <w:sz w:val="20"/>
          <w:szCs w:val="20"/>
        </w:rPr>
      </w:pPr>
      <w:r w:rsidRPr="007B1E89">
        <w:rPr>
          <w:rFonts w:ascii="Courier New" w:hAnsi="Courier New" w:cs="Courier New"/>
          <w:kern w:val="0"/>
          <w:sz w:val="20"/>
          <w:szCs w:val="20"/>
        </w:rPr>
        <w:t>说明该数为素数。把这个数的欧拉函数值改变，同时也把能被该素因子整除的数改变。</w:t>
      </w:r>
    </w:p>
    <w:p w14:paraId="6774B7E3" w14:textId="77777777" w:rsidR="00767E7D" w:rsidRPr="007B1E89" w:rsidRDefault="00767E7D" w:rsidP="00767E7D">
      <w:pPr>
        <w:widowControl/>
        <w:autoSpaceDE w:val="0"/>
        <w:autoSpaceDN w:val="0"/>
        <w:adjustRightInd w:val="0"/>
        <w:jc w:val="left"/>
        <w:rPr>
          <w:rFonts w:ascii="Verdana" w:hAnsi="Verdana" w:cs="Verdana"/>
          <w:color w:val="B3B3B3"/>
          <w:kern w:val="0"/>
          <w:sz w:val="20"/>
          <w:szCs w:val="20"/>
        </w:rPr>
      </w:pPr>
    </w:p>
    <w:p w14:paraId="03BF7C60"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b/>
          <w:bCs/>
          <w:color w:val="0A5287"/>
          <w:kern w:val="0"/>
          <w:sz w:val="20"/>
          <w:szCs w:val="20"/>
        </w:rPr>
        <w:t>void</w:t>
      </w:r>
      <w:r w:rsidRPr="007B1E89">
        <w:rPr>
          <w:rFonts w:ascii="Consolas" w:hAnsi="Consolas" w:cs="Consolas"/>
          <w:color w:val="4A4A4A"/>
          <w:kern w:val="0"/>
          <w:sz w:val="20"/>
          <w:szCs w:val="20"/>
        </w:rPr>
        <w:t> phi()  </w:t>
      </w:r>
    </w:p>
    <w:p w14:paraId="64131A7B"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p>
    <w:p w14:paraId="4BEBD5F2"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for</w:t>
      </w:r>
      <w:r w:rsidRPr="007B1E89">
        <w:rPr>
          <w:rFonts w:ascii="Consolas" w:hAnsi="Consolas" w:cs="Consolas"/>
          <w:color w:val="4A4A4A"/>
          <w:kern w:val="0"/>
          <w:sz w:val="20"/>
          <w:szCs w:val="20"/>
        </w:rPr>
        <w:t>(</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i=1; i&lt;N; i++)  p[i] = i;  </w:t>
      </w:r>
    </w:p>
    <w:p w14:paraId="317B8905"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for</w:t>
      </w:r>
      <w:r w:rsidRPr="007B1E89">
        <w:rPr>
          <w:rFonts w:ascii="Consolas" w:hAnsi="Consolas" w:cs="Consolas"/>
          <w:color w:val="4A4A4A"/>
          <w:kern w:val="0"/>
          <w:sz w:val="20"/>
          <w:szCs w:val="20"/>
        </w:rPr>
        <w:t>(</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i=2; i&lt;N; i+=2) p[i] &gt;&gt;= 1;  </w:t>
      </w:r>
    </w:p>
    <w:p w14:paraId="6B445211"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for</w:t>
      </w:r>
      <w:r w:rsidRPr="007B1E89">
        <w:rPr>
          <w:rFonts w:ascii="Consolas" w:hAnsi="Consolas" w:cs="Consolas"/>
          <w:color w:val="4A4A4A"/>
          <w:kern w:val="0"/>
          <w:sz w:val="20"/>
          <w:szCs w:val="20"/>
        </w:rPr>
        <w:t>(</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i=3; i&lt;N; i+=2)  </w:t>
      </w:r>
    </w:p>
    <w:p w14:paraId="370D3A6E"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1187694D"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if</w:t>
      </w:r>
      <w:r w:rsidRPr="007B1E89">
        <w:rPr>
          <w:rFonts w:ascii="Consolas" w:hAnsi="Consolas" w:cs="Consolas"/>
          <w:color w:val="4A4A4A"/>
          <w:kern w:val="0"/>
          <w:sz w:val="20"/>
          <w:szCs w:val="20"/>
        </w:rPr>
        <w:t>(p[i] == i)  </w:t>
      </w:r>
    </w:p>
    <w:p w14:paraId="12DF7290"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213AABA5"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w:t>
      </w:r>
      <w:r w:rsidRPr="007B1E89">
        <w:rPr>
          <w:rFonts w:ascii="Consolas" w:hAnsi="Consolas" w:cs="Consolas"/>
          <w:b/>
          <w:bCs/>
          <w:color w:val="0A5287"/>
          <w:kern w:val="0"/>
          <w:sz w:val="20"/>
          <w:szCs w:val="20"/>
        </w:rPr>
        <w:t>for</w:t>
      </w:r>
      <w:r w:rsidRPr="007B1E89">
        <w:rPr>
          <w:rFonts w:ascii="Consolas" w:hAnsi="Consolas" w:cs="Consolas"/>
          <w:color w:val="4A4A4A"/>
          <w:kern w:val="0"/>
          <w:sz w:val="20"/>
          <w:szCs w:val="20"/>
        </w:rPr>
        <w:t>(</w:t>
      </w:r>
      <w:r w:rsidRPr="007B1E89">
        <w:rPr>
          <w:rFonts w:ascii="Consolas" w:hAnsi="Consolas" w:cs="Consolas"/>
          <w:b/>
          <w:bCs/>
          <w:color w:val="277B45"/>
          <w:kern w:val="0"/>
          <w:sz w:val="20"/>
          <w:szCs w:val="20"/>
        </w:rPr>
        <w:t>int</w:t>
      </w:r>
      <w:r w:rsidRPr="007B1E89">
        <w:rPr>
          <w:rFonts w:ascii="Consolas" w:hAnsi="Consolas" w:cs="Consolas"/>
          <w:color w:val="4A4A4A"/>
          <w:kern w:val="0"/>
          <w:sz w:val="20"/>
          <w:szCs w:val="20"/>
        </w:rPr>
        <w:t> j=i; j&lt;N; j+=i)  </w:t>
      </w:r>
    </w:p>
    <w:p w14:paraId="62D7AEA8"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p[j] = p[j] - p[j] / i;  </w:t>
      </w:r>
    </w:p>
    <w:p w14:paraId="07545B72"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4A44D3EB" w14:textId="77777777" w:rsidR="00767E7D" w:rsidRPr="007B1E89"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7B1E89">
        <w:rPr>
          <w:rFonts w:ascii="Consolas" w:hAnsi="Consolas" w:cs="Consolas"/>
          <w:color w:val="4A4A4A"/>
          <w:kern w:val="0"/>
          <w:sz w:val="20"/>
          <w:szCs w:val="20"/>
        </w:rPr>
        <w:t>    }  </w:t>
      </w:r>
    </w:p>
    <w:p w14:paraId="4D82BE5B" w14:textId="77777777" w:rsidR="00767E7D" w:rsidRPr="007B1E89" w:rsidRDefault="00767E7D" w:rsidP="00767E7D">
      <w:pPr>
        <w:tabs>
          <w:tab w:val="left" w:pos="5220"/>
        </w:tabs>
        <w:rPr>
          <w:sz w:val="20"/>
          <w:szCs w:val="20"/>
        </w:rPr>
      </w:pPr>
      <w:r w:rsidRPr="007B1E89">
        <w:rPr>
          <w:rFonts w:ascii="Consolas" w:hAnsi="Consolas" w:cs="Consolas"/>
          <w:color w:val="4A4A4A"/>
          <w:kern w:val="0"/>
          <w:sz w:val="20"/>
          <w:szCs w:val="20"/>
        </w:rPr>
        <w:t>}  </w:t>
      </w:r>
    </w:p>
    <w:p w14:paraId="2BCD76B0" w14:textId="77777777" w:rsidR="00767E7D" w:rsidRPr="0079302A" w:rsidRDefault="00AD0F36" w:rsidP="00767E7D">
      <w:pPr>
        <w:widowControl/>
        <w:autoSpaceDE w:val="0"/>
        <w:autoSpaceDN w:val="0"/>
        <w:adjustRightInd w:val="0"/>
        <w:jc w:val="center"/>
        <w:rPr>
          <w:rFonts w:ascii="微软雅黑" w:eastAsia="微软雅黑" w:cs="微软雅黑"/>
          <w:kern w:val="0"/>
          <w:sz w:val="36"/>
          <w:szCs w:val="36"/>
        </w:rPr>
      </w:pPr>
      <w:hyperlink r:id="rId114" w:history="1">
        <w:r w:rsidR="00767E7D" w:rsidRPr="0079302A">
          <w:rPr>
            <w:rFonts w:ascii="微软雅黑" w:eastAsia="微软雅黑" w:cs="微软雅黑" w:hint="eastAsia"/>
            <w:kern w:val="0"/>
            <w:sz w:val="36"/>
            <w:szCs w:val="36"/>
          </w:rPr>
          <w:t>广义</w:t>
        </w:r>
        <w:r w:rsidR="00767E7D" w:rsidRPr="0079302A">
          <w:rPr>
            <w:rFonts w:ascii="微软雅黑" w:eastAsia="微软雅黑" w:cs="微软雅黑"/>
            <w:kern w:val="0"/>
            <w:sz w:val="36"/>
            <w:szCs w:val="36"/>
          </w:rPr>
          <w:t>Fibonacci</w:t>
        </w:r>
        <w:r w:rsidR="00767E7D" w:rsidRPr="0079302A">
          <w:rPr>
            <w:rFonts w:ascii="微软雅黑" w:eastAsia="微软雅黑" w:cs="微软雅黑" w:hint="eastAsia"/>
            <w:kern w:val="0"/>
            <w:sz w:val="36"/>
            <w:szCs w:val="36"/>
          </w:rPr>
          <w:t>数列找循环节</w:t>
        </w:r>
      </w:hyperlink>
    </w:p>
    <w:p w14:paraId="044EF850"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b/>
          <w:bCs/>
          <w:kern w:val="0"/>
          <w:sz w:val="20"/>
          <w:szCs w:val="20"/>
        </w:rPr>
        <w:t>问题：</w:t>
      </w:r>
      <w:r w:rsidRPr="0079302A">
        <w:rPr>
          <w:rFonts w:ascii="Courier New" w:eastAsia="微软雅黑" w:hAnsi="Courier New" w:cs="Courier New"/>
          <w:kern w:val="0"/>
          <w:sz w:val="20"/>
          <w:szCs w:val="20"/>
        </w:rPr>
        <w:t>给定</w:t>
      </w:r>
      <w:r w:rsidRPr="0079302A">
        <w:rPr>
          <w:rFonts w:ascii="Courier New" w:eastAsia="微软雅黑" w:hAnsi="Courier New" w:cs="Courier New"/>
          <w:noProof/>
          <w:kern w:val="0"/>
          <w:sz w:val="20"/>
          <w:szCs w:val="20"/>
        </w:rPr>
        <w:drawing>
          <wp:inline distT="0" distB="0" distL="0" distR="0" wp14:anchorId="49EC3DDC" wp14:editId="070DF140">
            <wp:extent cx="673100" cy="215900"/>
            <wp:effectExtent l="0" t="0" r="12700" b="1270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731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，满足</w:t>
      </w:r>
      <w:r w:rsidRPr="0079302A">
        <w:rPr>
          <w:rFonts w:ascii="Courier New" w:eastAsia="微软雅黑" w:hAnsi="Courier New" w:cs="Courier New"/>
          <w:noProof/>
          <w:kern w:val="0"/>
          <w:sz w:val="20"/>
          <w:szCs w:val="20"/>
        </w:rPr>
        <w:drawing>
          <wp:inline distT="0" distB="0" distL="0" distR="0" wp14:anchorId="3CECCCF0" wp14:editId="637EDEDD">
            <wp:extent cx="4064000" cy="266700"/>
            <wp:effectExtent l="0" t="0" r="0" b="1270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64000" cy="266700"/>
                    </a:xfrm>
                    <a:prstGeom prst="rect">
                      <a:avLst/>
                    </a:prstGeom>
                    <a:noFill/>
                    <a:ln>
                      <a:noFill/>
                    </a:ln>
                  </pic:spPr>
                </pic:pic>
              </a:graphicData>
            </a:graphic>
          </wp:inline>
        </w:drawing>
      </w:r>
      <w:r w:rsidRPr="0079302A">
        <w:rPr>
          <w:rFonts w:ascii="Courier New" w:eastAsia="微软雅黑" w:hAnsi="Courier New" w:cs="Courier New"/>
          <w:kern w:val="0"/>
          <w:sz w:val="20"/>
          <w:szCs w:val="20"/>
        </w:rPr>
        <w:t>，求</w:t>
      </w:r>
      <w:r w:rsidRPr="0079302A">
        <w:rPr>
          <w:rFonts w:ascii="Courier New" w:eastAsia="微软雅黑" w:hAnsi="Courier New" w:cs="Courier New"/>
          <w:noProof/>
          <w:kern w:val="0"/>
          <w:sz w:val="20"/>
          <w:szCs w:val="20"/>
        </w:rPr>
        <w:drawing>
          <wp:inline distT="0" distB="0" distL="0" distR="0" wp14:anchorId="1538AFA9" wp14:editId="3AB7A509">
            <wp:extent cx="1854200" cy="215900"/>
            <wp:effectExtent l="0" t="0" r="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542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的循环节长度。</w:t>
      </w:r>
      <w:r w:rsidRPr="0079302A">
        <w:rPr>
          <w:rFonts w:ascii="Arial" w:eastAsia="微软雅黑" w:hAnsi="Arial" w:cs="Arial"/>
          <w:kern w:val="0"/>
          <w:sz w:val="20"/>
          <w:szCs w:val="20"/>
        </w:rPr>
        <w:t> </w:t>
      </w:r>
    </w:p>
    <w:p w14:paraId="6498B54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b/>
          <w:bCs/>
          <w:kern w:val="0"/>
          <w:sz w:val="20"/>
          <w:szCs w:val="20"/>
        </w:rPr>
        <w:t>分析：</w:t>
      </w:r>
      <w:r w:rsidRPr="0079302A">
        <w:rPr>
          <w:rFonts w:ascii="Courier New" w:eastAsia="微软雅黑" w:hAnsi="Courier New" w:cs="Courier New"/>
          <w:kern w:val="0"/>
          <w:sz w:val="20"/>
          <w:szCs w:val="20"/>
        </w:rPr>
        <w:t>我们知道矩阵的递推关系如下</w:t>
      </w:r>
    </w:p>
    <w:p w14:paraId="516F690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32431E6A" wp14:editId="53F2A1AC">
            <wp:extent cx="2616200" cy="6350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16200" cy="635000"/>
                    </a:xfrm>
                    <a:prstGeom prst="rect">
                      <a:avLst/>
                    </a:prstGeom>
                    <a:noFill/>
                    <a:ln>
                      <a:noFill/>
                    </a:ln>
                  </pic:spPr>
                </pic:pic>
              </a:graphicData>
            </a:graphic>
          </wp:inline>
        </w:drawing>
      </w:r>
    </w:p>
    <w:p w14:paraId="3A1D9553"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然后继续有</w:t>
      </w:r>
    </w:p>
    <w:p w14:paraId="1BF67230"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1E31232C" wp14:editId="5E1F00BC">
            <wp:extent cx="2349500" cy="635000"/>
            <wp:effectExtent l="0" t="0" r="1270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49500" cy="635000"/>
                    </a:xfrm>
                    <a:prstGeom prst="rect">
                      <a:avLst/>
                    </a:prstGeom>
                    <a:noFill/>
                    <a:ln>
                      <a:noFill/>
                    </a:ln>
                  </pic:spPr>
                </pic:pic>
              </a:graphicData>
            </a:graphic>
          </wp:inline>
        </w:drawing>
      </w:r>
    </w:p>
    <w:p w14:paraId="58875787"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5B35C9CE"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那么，现在的问题就转化为求最小的</w:t>
      </w:r>
      <w:r w:rsidRPr="0079302A">
        <w:rPr>
          <w:rFonts w:ascii="Courier New" w:eastAsia="微软雅黑" w:hAnsi="Courier New" w:cs="Courier New"/>
          <w:noProof/>
          <w:kern w:val="0"/>
          <w:sz w:val="20"/>
          <w:szCs w:val="20"/>
        </w:rPr>
        <w:drawing>
          <wp:inline distT="0" distB="0" distL="0" distR="0" wp14:anchorId="666C1D83" wp14:editId="5CB51609">
            <wp:extent cx="165100" cy="177800"/>
            <wp:effectExtent l="0" t="0" r="1270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，使得</w:t>
      </w:r>
    </w:p>
    <w:p w14:paraId="398BD607"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49E9D7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2A1B433E" wp14:editId="72EF718B">
            <wp:extent cx="2222500" cy="635000"/>
            <wp:effectExtent l="0" t="0" r="1270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22500" cy="635000"/>
                    </a:xfrm>
                    <a:prstGeom prst="rect">
                      <a:avLst/>
                    </a:prstGeom>
                    <a:noFill/>
                    <a:ln>
                      <a:noFill/>
                    </a:ln>
                  </pic:spPr>
                </pic:pic>
              </a:graphicData>
            </a:graphic>
          </wp:inline>
        </w:drawing>
      </w:r>
    </w:p>
    <w:p w14:paraId="140CA12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38FE9E1"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所以我们可以先找出符合条件的一个</w:t>
      </w:r>
      <w:r w:rsidRPr="0079302A">
        <w:rPr>
          <w:rFonts w:ascii="Courier New" w:eastAsia="微软雅黑" w:hAnsi="Courier New" w:cs="Courier New"/>
          <w:noProof/>
          <w:kern w:val="0"/>
          <w:sz w:val="20"/>
          <w:szCs w:val="20"/>
        </w:rPr>
        <w:drawing>
          <wp:inline distT="0" distB="0" distL="0" distR="0" wp14:anchorId="66E3E166" wp14:editId="4F4AE24A">
            <wp:extent cx="165100" cy="177800"/>
            <wp:effectExtent l="0" t="0" r="1270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，然后枚举它的因子，找最小的。设</w:t>
      </w:r>
    </w:p>
    <w:p w14:paraId="030C2ED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056E8AC3"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06D821BB" wp14:editId="2C92A52D">
            <wp:extent cx="2374900" cy="596900"/>
            <wp:effectExtent l="0" t="0" r="12700" b="1270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74900" cy="596900"/>
                    </a:xfrm>
                    <a:prstGeom prst="rect">
                      <a:avLst/>
                    </a:prstGeom>
                    <a:noFill/>
                    <a:ln>
                      <a:noFill/>
                    </a:ln>
                  </pic:spPr>
                </pic:pic>
              </a:graphicData>
            </a:graphic>
          </wp:inline>
        </w:drawing>
      </w:r>
    </w:p>
    <w:p w14:paraId="7CCE1056"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0855BE9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为了好解决问题，我们需要对矩阵</w:t>
      </w:r>
      <w:r w:rsidRPr="0079302A">
        <w:rPr>
          <w:rFonts w:ascii="Courier New" w:eastAsia="微软雅黑" w:hAnsi="Courier New" w:cs="Courier New"/>
          <w:noProof/>
          <w:kern w:val="0"/>
          <w:sz w:val="20"/>
          <w:szCs w:val="20"/>
        </w:rPr>
        <w:drawing>
          <wp:inline distT="0" distB="0" distL="0" distR="0" wp14:anchorId="10D78991" wp14:editId="37C52777">
            <wp:extent cx="203200" cy="190500"/>
            <wp:effectExtent l="0" t="0" r="0" b="1270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79302A">
        <w:rPr>
          <w:rFonts w:ascii="Courier New" w:eastAsia="微软雅黑" w:hAnsi="Courier New" w:cs="Courier New"/>
          <w:kern w:val="0"/>
          <w:sz w:val="20"/>
          <w:szCs w:val="20"/>
        </w:rPr>
        <w:t>进行相似对角化，即</w:t>
      </w:r>
      <w:r w:rsidRPr="0079302A">
        <w:rPr>
          <w:rFonts w:ascii="Courier New" w:eastAsia="微软雅黑" w:hAnsi="Courier New" w:cs="Courier New"/>
          <w:noProof/>
          <w:kern w:val="0"/>
          <w:sz w:val="20"/>
          <w:szCs w:val="20"/>
        </w:rPr>
        <w:drawing>
          <wp:inline distT="0" distB="0" distL="0" distR="0" wp14:anchorId="2187C504" wp14:editId="709DFA8D">
            <wp:extent cx="838200" cy="215900"/>
            <wp:effectExtent l="0" t="0" r="0" b="1270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382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，我们先来求</w:t>
      </w:r>
      <w:r w:rsidRPr="0079302A">
        <w:rPr>
          <w:rFonts w:ascii="Courier New" w:eastAsia="微软雅黑" w:hAnsi="Courier New" w:cs="Courier New"/>
          <w:noProof/>
          <w:kern w:val="0"/>
          <w:sz w:val="20"/>
          <w:szCs w:val="20"/>
        </w:rPr>
        <w:drawing>
          <wp:inline distT="0" distB="0" distL="0" distR="0" wp14:anchorId="77A1D3BA" wp14:editId="164484FA">
            <wp:extent cx="203200" cy="190500"/>
            <wp:effectExtent l="0" t="0" r="0" b="1270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79302A">
        <w:rPr>
          <w:rFonts w:ascii="Courier New" w:eastAsia="微软雅黑" w:hAnsi="Courier New" w:cs="Courier New"/>
          <w:kern w:val="0"/>
          <w:sz w:val="20"/>
          <w:szCs w:val="20"/>
        </w:rPr>
        <w:t>的特征值。</w:t>
      </w:r>
    </w:p>
    <w:p w14:paraId="5C7DDEF4"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63DF1BA4"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5DAE2EC7" wp14:editId="7E457ED3">
            <wp:extent cx="3098800" cy="6096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98800" cy="609600"/>
                    </a:xfrm>
                    <a:prstGeom prst="rect">
                      <a:avLst/>
                    </a:prstGeom>
                    <a:noFill/>
                    <a:ln>
                      <a:noFill/>
                    </a:ln>
                  </pic:spPr>
                </pic:pic>
              </a:graphicData>
            </a:graphic>
          </wp:inline>
        </w:drawing>
      </w:r>
    </w:p>
    <w:p w14:paraId="01345D17"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p>
    <w:p w14:paraId="50E3EE2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解得</w:t>
      </w:r>
      <w:r w:rsidRPr="0079302A">
        <w:rPr>
          <w:rFonts w:ascii="Courier New" w:eastAsia="微软雅黑" w:hAnsi="Courier New" w:cs="Courier New"/>
          <w:noProof/>
          <w:kern w:val="0"/>
          <w:sz w:val="20"/>
          <w:szCs w:val="20"/>
        </w:rPr>
        <w:drawing>
          <wp:inline distT="0" distB="0" distL="0" distR="0" wp14:anchorId="4B1F727E" wp14:editId="10781FC5">
            <wp:extent cx="203200" cy="1905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79302A">
        <w:rPr>
          <w:rFonts w:ascii="Courier New" w:eastAsia="微软雅黑" w:hAnsi="Courier New" w:cs="Courier New"/>
          <w:kern w:val="0"/>
          <w:sz w:val="20"/>
          <w:szCs w:val="20"/>
        </w:rPr>
        <w:t>的特征值为</w:t>
      </w:r>
    </w:p>
    <w:p w14:paraId="53345437"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198FA590"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6B6793CB" wp14:editId="7F9DBAAB">
            <wp:extent cx="3187700" cy="571500"/>
            <wp:effectExtent l="0" t="0" r="12700" b="1270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87700" cy="571500"/>
                    </a:xfrm>
                    <a:prstGeom prst="rect">
                      <a:avLst/>
                    </a:prstGeom>
                    <a:noFill/>
                    <a:ln>
                      <a:noFill/>
                    </a:ln>
                  </pic:spPr>
                </pic:pic>
              </a:graphicData>
            </a:graphic>
          </wp:inline>
        </w:drawing>
      </w:r>
    </w:p>
    <w:p w14:paraId="36CF4826"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90FB48B"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也就是说</w:t>
      </w:r>
      <w:r w:rsidRPr="0079302A">
        <w:rPr>
          <w:rFonts w:ascii="Courier New" w:eastAsia="微软雅黑" w:hAnsi="Courier New" w:cs="Courier New"/>
          <w:noProof/>
          <w:kern w:val="0"/>
          <w:sz w:val="20"/>
          <w:szCs w:val="20"/>
        </w:rPr>
        <w:drawing>
          <wp:inline distT="0" distB="0" distL="0" distR="0" wp14:anchorId="610F2FED" wp14:editId="1EAE700A">
            <wp:extent cx="203200" cy="190500"/>
            <wp:effectExtent l="0" t="0" r="0" b="1270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79302A">
        <w:rPr>
          <w:rFonts w:ascii="Courier New" w:eastAsia="微软雅黑" w:hAnsi="Courier New" w:cs="Courier New"/>
          <w:kern w:val="0"/>
          <w:sz w:val="20"/>
          <w:szCs w:val="20"/>
        </w:rPr>
        <w:t>的相似对角矩阵</w:t>
      </w:r>
      <w:r w:rsidRPr="0079302A">
        <w:rPr>
          <w:rFonts w:ascii="Courier New" w:eastAsia="微软雅黑" w:hAnsi="Courier New" w:cs="Courier New"/>
          <w:noProof/>
          <w:kern w:val="0"/>
          <w:sz w:val="20"/>
          <w:szCs w:val="20"/>
        </w:rPr>
        <w:drawing>
          <wp:inline distT="0" distB="0" distL="0" distR="0" wp14:anchorId="250CFA6A" wp14:editId="7DEF729F">
            <wp:extent cx="215900" cy="215900"/>
            <wp:effectExtent l="0" t="0" r="12700" b="1270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为</w:t>
      </w:r>
    </w:p>
    <w:p w14:paraId="7A8E110F"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3731611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660D2DDA" wp14:editId="22A4FA36">
            <wp:extent cx="1104900" cy="596900"/>
            <wp:effectExtent l="0" t="0" r="12700" b="1270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04900" cy="596900"/>
                    </a:xfrm>
                    <a:prstGeom prst="rect">
                      <a:avLst/>
                    </a:prstGeom>
                    <a:noFill/>
                    <a:ln>
                      <a:noFill/>
                    </a:ln>
                  </pic:spPr>
                </pic:pic>
              </a:graphicData>
            </a:graphic>
          </wp:inline>
        </w:drawing>
      </w:r>
    </w:p>
    <w:p w14:paraId="7C676854"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261A53B5"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因为我们知道</w:t>
      </w:r>
      <w:r w:rsidRPr="0079302A">
        <w:rPr>
          <w:rFonts w:ascii="Courier New" w:eastAsia="微软雅黑" w:hAnsi="Courier New" w:cs="Courier New"/>
          <w:noProof/>
          <w:kern w:val="0"/>
          <w:sz w:val="20"/>
          <w:szCs w:val="20"/>
        </w:rPr>
        <w:drawing>
          <wp:inline distT="0" distB="0" distL="0" distR="0" wp14:anchorId="2E1FA051" wp14:editId="0E560DD5">
            <wp:extent cx="990600" cy="2286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r w:rsidRPr="0079302A">
        <w:rPr>
          <w:rFonts w:ascii="Courier New" w:eastAsia="微软雅黑" w:hAnsi="Courier New" w:cs="Courier New"/>
          <w:kern w:val="0"/>
          <w:sz w:val="20"/>
          <w:szCs w:val="20"/>
        </w:rPr>
        <w:t>，所以当</w:t>
      </w:r>
      <w:r w:rsidRPr="0079302A">
        <w:rPr>
          <w:rFonts w:ascii="Courier New" w:eastAsia="微软雅黑" w:hAnsi="Courier New" w:cs="Courier New"/>
          <w:noProof/>
          <w:kern w:val="0"/>
          <w:sz w:val="20"/>
          <w:szCs w:val="20"/>
        </w:rPr>
        <w:drawing>
          <wp:inline distT="0" distB="0" distL="0" distR="0" wp14:anchorId="165D6605" wp14:editId="181F85CA">
            <wp:extent cx="1282700" cy="266700"/>
            <wp:effectExtent l="0" t="0" r="12700" b="1270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2700" cy="266700"/>
                    </a:xfrm>
                    <a:prstGeom prst="rect">
                      <a:avLst/>
                    </a:prstGeom>
                    <a:noFill/>
                    <a:ln>
                      <a:noFill/>
                    </a:ln>
                  </pic:spPr>
                </pic:pic>
              </a:graphicData>
            </a:graphic>
          </wp:inline>
        </w:drawing>
      </w:r>
      <w:r w:rsidRPr="0079302A">
        <w:rPr>
          <w:rFonts w:ascii="Courier New" w:eastAsia="微软雅黑" w:hAnsi="Courier New" w:cs="Courier New"/>
          <w:kern w:val="0"/>
          <w:sz w:val="20"/>
          <w:szCs w:val="20"/>
        </w:rPr>
        <w:t>时，</w:t>
      </w:r>
      <w:r w:rsidRPr="0079302A">
        <w:rPr>
          <w:rFonts w:ascii="Courier New" w:eastAsia="微软雅黑" w:hAnsi="Courier New" w:cs="Courier New"/>
          <w:noProof/>
          <w:kern w:val="0"/>
          <w:sz w:val="20"/>
          <w:szCs w:val="20"/>
        </w:rPr>
        <w:drawing>
          <wp:inline distT="0" distB="0" distL="0" distR="0" wp14:anchorId="0C5C6429" wp14:editId="4F7B4133">
            <wp:extent cx="1244600" cy="241300"/>
            <wp:effectExtent l="0" t="0" r="0" b="1270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44600" cy="241300"/>
                    </a:xfrm>
                    <a:prstGeom prst="rect">
                      <a:avLst/>
                    </a:prstGeom>
                    <a:noFill/>
                    <a:ln>
                      <a:noFill/>
                    </a:ln>
                  </pic:spPr>
                </pic:pic>
              </a:graphicData>
            </a:graphic>
          </wp:inline>
        </w:drawing>
      </w:r>
      <w:r w:rsidRPr="0079302A">
        <w:rPr>
          <w:rFonts w:ascii="Courier New" w:eastAsia="微软雅黑" w:hAnsi="Courier New" w:cs="Courier New"/>
          <w:kern w:val="0"/>
          <w:sz w:val="20"/>
          <w:szCs w:val="20"/>
        </w:rPr>
        <w:t>，</w:t>
      </w: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由于</w:t>
      </w:r>
    </w:p>
    <w:p w14:paraId="5B09FD86"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p>
    <w:p w14:paraId="294FF56B"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4681263B" wp14:editId="63A48411">
            <wp:extent cx="3175000" cy="6350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75000" cy="635000"/>
                    </a:xfrm>
                    <a:prstGeom prst="rect">
                      <a:avLst/>
                    </a:prstGeom>
                    <a:noFill/>
                    <a:ln>
                      <a:noFill/>
                    </a:ln>
                  </pic:spPr>
                </pic:pic>
              </a:graphicData>
            </a:graphic>
          </wp:inline>
        </w:drawing>
      </w:r>
    </w:p>
    <w:p w14:paraId="7B86C762"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7C9BFFAC"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继续得到</w:t>
      </w:r>
    </w:p>
    <w:p w14:paraId="07AC5A1B"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7A097195"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396B69D3" wp14:editId="68C7A1D6">
            <wp:extent cx="1219200" cy="596900"/>
            <wp:effectExtent l="0" t="0" r="0" b="1270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19200" cy="596900"/>
                    </a:xfrm>
                    <a:prstGeom prst="rect">
                      <a:avLst/>
                    </a:prstGeom>
                    <a:noFill/>
                    <a:ln>
                      <a:noFill/>
                    </a:ln>
                  </pic:spPr>
                </pic:pic>
              </a:graphicData>
            </a:graphic>
          </wp:inline>
        </w:drawing>
      </w:r>
    </w:p>
    <w:p w14:paraId="57574EAC"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B720BE7"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设</w:t>
      </w:r>
      <w:r w:rsidRPr="0079302A">
        <w:rPr>
          <w:rFonts w:ascii="Courier New" w:eastAsia="微软雅黑" w:hAnsi="Courier New" w:cs="Courier New"/>
          <w:noProof/>
          <w:kern w:val="0"/>
          <w:sz w:val="20"/>
          <w:szCs w:val="20"/>
        </w:rPr>
        <w:drawing>
          <wp:inline distT="0" distB="0" distL="0" distR="0" wp14:anchorId="4D9874F2" wp14:editId="6CCB3876">
            <wp:extent cx="901700" cy="228600"/>
            <wp:effectExtent l="0" t="0" r="1270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01700" cy="228600"/>
                    </a:xfrm>
                    <a:prstGeom prst="rect">
                      <a:avLst/>
                    </a:prstGeom>
                    <a:noFill/>
                    <a:ln>
                      <a:noFill/>
                    </a:ln>
                  </pic:spPr>
                </pic:pic>
              </a:graphicData>
            </a:graphic>
          </wp:inline>
        </w:drawing>
      </w:r>
      <w:r w:rsidRPr="0079302A">
        <w:rPr>
          <w:rFonts w:ascii="Courier New" w:eastAsia="微软雅黑" w:hAnsi="Courier New" w:cs="Courier New"/>
          <w:kern w:val="0"/>
          <w:sz w:val="20"/>
          <w:szCs w:val="20"/>
        </w:rPr>
        <w:t>，那么分情况讨论：</w:t>
      </w:r>
    </w:p>
    <w:p w14:paraId="713F7A93"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2B4E5B8E"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w:t>
      </w:r>
      <w:r w:rsidRPr="0079302A">
        <w:rPr>
          <w:rFonts w:ascii="Courier New" w:eastAsia="微软雅黑" w:hAnsi="Courier New" w:cs="Courier New"/>
          <w:kern w:val="0"/>
          <w:sz w:val="20"/>
          <w:szCs w:val="20"/>
        </w:rPr>
        <w:t>1</w:t>
      </w:r>
      <w:r w:rsidRPr="0079302A">
        <w:rPr>
          <w:rFonts w:ascii="Courier New" w:eastAsia="微软雅黑" w:hAnsi="Courier New" w:cs="Courier New"/>
          <w:kern w:val="0"/>
          <w:sz w:val="20"/>
          <w:szCs w:val="20"/>
        </w:rPr>
        <w:t>）</w:t>
      </w:r>
      <w:r w:rsidRPr="0079302A">
        <w:rPr>
          <w:rFonts w:ascii="Courier New" w:eastAsia="微软雅黑" w:hAnsi="Courier New" w:cs="Courier New"/>
          <w:noProof/>
          <w:kern w:val="0"/>
          <w:sz w:val="20"/>
          <w:szCs w:val="20"/>
        </w:rPr>
        <w:drawing>
          <wp:inline distT="0" distB="0" distL="0" distR="0" wp14:anchorId="4B41EAD2" wp14:editId="3ADA601E">
            <wp:extent cx="165100" cy="177800"/>
            <wp:effectExtent l="0" t="0" r="1270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是模</w:t>
      </w:r>
      <w:r w:rsidRPr="0079302A">
        <w:rPr>
          <w:rFonts w:ascii="Courier New" w:eastAsia="微软雅黑" w:hAnsi="Courier New" w:cs="Courier New"/>
          <w:noProof/>
          <w:kern w:val="0"/>
          <w:sz w:val="20"/>
          <w:szCs w:val="20"/>
        </w:rPr>
        <w:drawing>
          <wp:inline distT="0" distB="0" distL="0" distR="0" wp14:anchorId="66A632F7" wp14:editId="10FE264B">
            <wp:extent cx="177800" cy="2032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的二次剩余，由费马小定理得</w:t>
      </w:r>
      <w:r w:rsidRPr="0079302A">
        <w:rPr>
          <w:rFonts w:ascii="Courier New" w:eastAsia="微软雅黑" w:hAnsi="Courier New" w:cs="Courier New"/>
          <w:noProof/>
          <w:kern w:val="0"/>
          <w:sz w:val="20"/>
          <w:szCs w:val="20"/>
        </w:rPr>
        <w:drawing>
          <wp:inline distT="0" distB="0" distL="0" distR="0" wp14:anchorId="010FC8B1" wp14:editId="5592DFAD">
            <wp:extent cx="749300" cy="241300"/>
            <wp:effectExtent l="0" t="0" r="12700" b="1270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49300" cy="241300"/>
                    </a:xfrm>
                    <a:prstGeom prst="rect">
                      <a:avLst/>
                    </a:prstGeom>
                    <a:noFill/>
                    <a:ln>
                      <a:noFill/>
                    </a:ln>
                  </pic:spPr>
                </pic:pic>
              </a:graphicData>
            </a:graphic>
          </wp:inline>
        </w:drawing>
      </w:r>
      <w:r w:rsidRPr="0079302A">
        <w:rPr>
          <w:rFonts w:ascii="Courier New" w:eastAsia="微软雅黑" w:hAnsi="Courier New" w:cs="Courier New"/>
          <w:kern w:val="0"/>
          <w:sz w:val="20"/>
          <w:szCs w:val="20"/>
        </w:rPr>
        <w:t>时，</w:t>
      </w:r>
      <w:r w:rsidRPr="0079302A">
        <w:rPr>
          <w:rFonts w:ascii="Courier New" w:eastAsia="微软雅黑" w:hAnsi="Courier New" w:cs="Courier New"/>
          <w:noProof/>
          <w:kern w:val="0"/>
          <w:sz w:val="20"/>
          <w:szCs w:val="20"/>
        </w:rPr>
        <w:drawing>
          <wp:inline distT="0" distB="0" distL="0" distR="0" wp14:anchorId="7E9BE495" wp14:editId="3D9D33A5">
            <wp:extent cx="2552700" cy="266700"/>
            <wp:effectExtent l="0" t="0" r="12700" b="1270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52700" cy="266700"/>
                    </a:xfrm>
                    <a:prstGeom prst="rect">
                      <a:avLst/>
                    </a:prstGeom>
                    <a:noFill/>
                    <a:ln>
                      <a:noFill/>
                    </a:ln>
                  </pic:spPr>
                </pic:pic>
              </a:graphicData>
            </a:graphic>
          </wp:inline>
        </w:drawing>
      </w:r>
    </w:p>
    <w:p w14:paraId="781B1DB1"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34EF79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w:t>
      </w:r>
      <w:r w:rsidRPr="0079302A">
        <w:rPr>
          <w:rFonts w:ascii="Courier New" w:eastAsia="微软雅黑" w:hAnsi="Courier New" w:cs="Courier New"/>
          <w:kern w:val="0"/>
          <w:sz w:val="20"/>
          <w:szCs w:val="20"/>
        </w:rPr>
        <w:t>2</w:t>
      </w:r>
      <w:r w:rsidRPr="0079302A">
        <w:rPr>
          <w:rFonts w:ascii="Courier New" w:eastAsia="微软雅黑" w:hAnsi="Courier New" w:cs="Courier New"/>
          <w:kern w:val="0"/>
          <w:sz w:val="20"/>
          <w:szCs w:val="20"/>
        </w:rPr>
        <w:t>）</w:t>
      </w:r>
      <w:r w:rsidRPr="0079302A">
        <w:rPr>
          <w:rFonts w:ascii="Courier New" w:eastAsia="微软雅黑" w:hAnsi="Courier New" w:cs="Courier New"/>
          <w:noProof/>
          <w:kern w:val="0"/>
          <w:sz w:val="20"/>
          <w:szCs w:val="20"/>
        </w:rPr>
        <w:drawing>
          <wp:inline distT="0" distB="0" distL="0" distR="0" wp14:anchorId="52D3232C" wp14:editId="08F92DD9">
            <wp:extent cx="165100" cy="177800"/>
            <wp:effectExtent l="0" t="0" r="1270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是模</w:t>
      </w:r>
      <w:r w:rsidRPr="0079302A">
        <w:rPr>
          <w:rFonts w:ascii="Courier New" w:eastAsia="微软雅黑" w:hAnsi="Courier New" w:cs="Courier New"/>
          <w:noProof/>
          <w:kern w:val="0"/>
          <w:sz w:val="20"/>
          <w:szCs w:val="20"/>
        </w:rPr>
        <w:drawing>
          <wp:inline distT="0" distB="0" distL="0" distR="0" wp14:anchorId="5A608FA8" wp14:editId="45741837">
            <wp:extent cx="177800" cy="2032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的二次非剩余，则有</w:t>
      </w:r>
    </w:p>
    <w:p w14:paraId="477DA2C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39DB030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11D1DD4F" wp14:editId="3B23E5AF">
            <wp:extent cx="7353300" cy="647700"/>
            <wp:effectExtent l="0" t="0" r="12700" b="1270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353300" cy="647700"/>
                    </a:xfrm>
                    <a:prstGeom prst="rect">
                      <a:avLst/>
                    </a:prstGeom>
                    <a:noFill/>
                    <a:ln>
                      <a:noFill/>
                    </a:ln>
                  </pic:spPr>
                </pic:pic>
              </a:graphicData>
            </a:graphic>
          </wp:inline>
        </w:drawing>
      </w:r>
    </w:p>
    <w:p w14:paraId="22106070"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69507F4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根据欧拉准则有</w:t>
      </w:r>
    </w:p>
    <w:p w14:paraId="5030AC46"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764DEA92"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6B2F3713" wp14:editId="0D60BF34">
            <wp:extent cx="1511300" cy="419100"/>
            <wp:effectExtent l="0" t="0" r="12700" b="1270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511300" cy="419100"/>
                    </a:xfrm>
                    <a:prstGeom prst="rect">
                      <a:avLst/>
                    </a:prstGeom>
                    <a:noFill/>
                    <a:ln>
                      <a:noFill/>
                    </a:ln>
                  </pic:spPr>
                </pic:pic>
              </a:graphicData>
            </a:graphic>
          </wp:inline>
        </w:drawing>
      </w:r>
    </w:p>
    <w:p w14:paraId="262CC785"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1EEF0320"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那么继续得到</w:t>
      </w:r>
    </w:p>
    <w:p w14:paraId="525792E1"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04AA9AAF"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5393E590" wp14:editId="6BDA9D93">
            <wp:extent cx="4533900" cy="482600"/>
            <wp:effectExtent l="0" t="0" r="1270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33900" cy="482600"/>
                    </a:xfrm>
                    <a:prstGeom prst="rect">
                      <a:avLst/>
                    </a:prstGeom>
                    <a:noFill/>
                    <a:ln>
                      <a:noFill/>
                    </a:ln>
                  </pic:spPr>
                </pic:pic>
              </a:graphicData>
            </a:graphic>
          </wp:inline>
        </w:drawing>
      </w:r>
    </w:p>
    <w:p w14:paraId="1FFCCFFE"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40C40164"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然后由费马小定理有</w:t>
      </w:r>
      <w:r w:rsidRPr="0079302A">
        <w:rPr>
          <w:rFonts w:ascii="Courier New" w:eastAsia="微软雅黑" w:hAnsi="Courier New" w:cs="Courier New"/>
          <w:noProof/>
          <w:kern w:val="0"/>
          <w:sz w:val="20"/>
          <w:szCs w:val="20"/>
        </w:rPr>
        <w:drawing>
          <wp:inline distT="0" distB="0" distL="0" distR="0" wp14:anchorId="3CDC0F8E" wp14:editId="614D9DDD">
            <wp:extent cx="1727200" cy="292100"/>
            <wp:effectExtent l="0" t="0" r="0" b="1270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27200" cy="292100"/>
                    </a:xfrm>
                    <a:prstGeom prst="rect">
                      <a:avLst/>
                    </a:prstGeom>
                    <a:noFill/>
                    <a:ln>
                      <a:noFill/>
                    </a:ln>
                  </pic:spPr>
                </pic:pic>
              </a:graphicData>
            </a:graphic>
          </wp:inline>
        </w:drawing>
      </w:r>
      <w:r w:rsidRPr="0079302A">
        <w:rPr>
          <w:rFonts w:ascii="Courier New" w:eastAsia="微软雅黑" w:hAnsi="Courier New" w:cs="Courier New"/>
          <w:kern w:val="0"/>
          <w:sz w:val="20"/>
          <w:szCs w:val="20"/>
        </w:rPr>
        <w:t>，同理有</w:t>
      </w:r>
      <w:r w:rsidRPr="0079302A">
        <w:rPr>
          <w:rFonts w:ascii="Courier New" w:eastAsia="微软雅黑" w:hAnsi="Courier New" w:cs="Courier New"/>
          <w:noProof/>
          <w:kern w:val="0"/>
          <w:sz w:val="20"/>
          <w:szCs w:val="20"/>
        </w:rPr>
        <w:drawing>
          <wp:inline distT="0" distB="0" distL="0" distR="0" wp14:anchorId="79AE1AF9" wp14:editId="274DADAE">
            <wp:extent cx="1727200" cy="266700"/>
            <wp:effectExtent l="0" t="0" r="0" b="1270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27200" cy="266700"/>
                    </a:xfrm>
                    <a:prstGeom prst="rect">
                      <a:avLst/>
                    </a:prstGeom>
                    <a:noFill/>
                    <a:ln>
                      <a:noFill/>
                    </a:ln>
                  </pic:spPr>
                </pic:pic>
              </a:graphicData>
            </a:graphic>
          </wp:inline>
        </w:drawing>
      </w:r>
    </w:p>
    <w:p w14:paraId="3A76230F"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612BC619"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所以，当</w:t>
      </w:r>
      <w:r w:rsidRPr="0079302A">
        <w:rPr>
          <w:rFonts w:ascii="Courier New" w:eastAsia="微软雅黑" w:hAnsi="Courier New" w:cs="Courier New"/>
          <w:noProof/>
          <w:kern w:val="0"/>
          <w:sz w:val="20"/>
          <w:szCs w:val="20"/>
        </w:rPr>
        <w:drawing>
          <wp:inline distT="0" distB="0" distL="0" distR="0" wp14:anchorId="6A0CC35A" wp14:editId="06AF370E">
            <wp:extent cx="1397000" cy="215900"/>
            <wp:effectExtent l="0" t="0" r="0" b="1270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970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时，</w:t>
      </w:r>
      <w:r w:rsidRPr="0079302A">
        <w:rPr>
          <w:rFonts w:ascii="Courier New" w:eastAsia="微软雅黑" w:hAnsi="Courier New" w:cs="Courier New"/>
          <w:noProof/>
          <w:kern w:val="0"/>
          <w:sz w:val="20"/>
          <w:szCs w:val="20"/>
        </w:rPr>
        <w:drawing>
          <wp:inline distT="0" distB="0" distL="0" distR="0" wp14:anchorId="0ADFC205" wp14:editId="4522FA8E">
            <wp:extent cx="2552700" cy="266700"/>
            <wp:effectExtent l="0" t="0" r="12700" b="1270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52700" cy="266700"/>
                    </a:xfrm>
                    <a:prstGeom prst="rect">
                      <a:avLst/>
                    </a:prstGeom>
                    <a:noFill/>
                    <a:ln>
                      <a:noFill/>
                    </a:ln>
                  </pic:spPr>
                </pic:pic>
              </a:graphicData>
            </a:graphic>
          </wp:inline>
        </w:drawing>
      </w:r>
    </w:p>
    <w:p w14:paraId="675B8A24"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3DCF77D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w:t>
      </w:r>
      <w:r w:rsidRPr="0079302A">
        <w:rPr>
          <w:rFonts w:ascii="Courier New" w:eastAsia="微软雅黑" w:hAnsi="Courier New" w:cs="Courier New"/>
          <w:kern w:val="0"/>
          <w:sz w:val="20"/>
          <w:szCs w:val="20"/>
        </w:rPr>
        <w:t>3</w:t>
      </w:r>
      <w:r w:rsidRPr="0079302A">
        <w:rPr>
          <w:rFonts w:ascii="Courier New" w:eastAsia="微软雅黑" w:hAnsi="Courier New" w:cs="Courier New"/>
          <w:kern w:val="0"/>
          <w:sz w:val="20"/>
          <w:szCs w:val="20"/>
        </w:rPr>
        <w:t>）</w:t>
      </w:r>
      <w:r w:rsidRPr="0079302A">
        <w:rPr>
          <w:rFonts w:ascii="Courier New" w:eastAsia="微软雅黑" w:hAnsi="Courier New" w:cs="Courier New"/>
          <w:noProof/>
          <w:kern w:val="0"/>
          <w:sz w:val="20"/>
          <w:szCs w:val="20"/>
        </w:rPr>
        <w:drawing>
          <wp:inline distT="0" distB="0" distL="0" distR="0" wp14:anchorId="69F2F106" wp14:editId="28157269">
            <wp:extent cx="457200" cy="2032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时，由于</w:t>
      </w:r>
      <w:r w:rsidRPr="0079302A">
        <w:rPr>
          <w:rFonts w:ascii="Courier New" w:eastAsia="微软雅黑" w:hAnsi="Courier New" w:cs="Courier New"/>
          <w:noProof/>
          <w:kern w:val="0"/>
          <w:sz w:val="20"/>
          <w:szCs w:val="20"/>
        </w:rPr>
        <w:drawing>
          <wp:inline distT="0" distB="0" distL="0" distR="0" wp14:anchorId="59D2E9F4" wp14:editId="0B661E3E">
            <wp:extent cx="292100" cy="241300"/>
            <wp:effectExtent l="0" t="0" r="12700" b="1270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2100" cy="241300"/>
                    </a:xfrm>
                    <a:prstGeom prst="rect">
                      <a:avLst/>
                    </a:prstGeom>
                    <a:noFill/>
                    <a:ln>
                      <a:noFill/>
                    </a:ln>
                  </pic:spPr>
                </pic:pic>
              </a:graphicData>
            </a:graphic>
          </wp:inline>
        </w:drawing>
      </w:r>
      <w:r w:rsidRPr="0079302A">
        <w:rPr>
          <w:rFonts w:ascii="Courier New" w:eastAsia="微软雅黑" w:hAnsi="Courier New" w:cs="Courier New"/>
          <w:kern w:val="0"/>
          <w:sz w:val="20"/>
          <w:szCs w:val="20"/>
        </w:rPr>
        <w:t>不存在，所以无法完成相似对角化，好在</w:t>
      </w:r>
      <w:r w:rsidRPr="0079302A">
        <w:rPr>
          <w:rFonts w:ascii="Courier New" w:eastAsia="微软雅黑" w:hAnsi="Courier New" w:cs="Courier New"/>
          <w:noProof/>
          <w:kern w:val="0"/>
          <w:sz w:val="20"/>
          <w:szCs w:val="20"/>
        </w:rPr>
        <w:drawing>
          <wp:inline distT="0" distB="0" distL="0" distR="0" wp14:anchorId="67A2F9E0" wp14:editId="7258FFE8">
            <wp:extent cx="457200" cy="2032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这种情况不存在。</w:t>
      </w:r>
    </w:p>
    <w:p w14:paraId="5B35817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p>
    <w:p w14:paraId="2EB4B6EE"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65DA963C"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kern w:val="0"/>
          <w:sz w:val="20"/>
          <w:szCs w:val="20"/>
        </w:rPr>
        <w:t>所以综上所述：</w:t>
      </w:r>
    </w:p>
    <w:p w14:paraId="0DC26A7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p>
    <w:p w14:paraId="767B3BEE"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w:t>
      </w:r>
      <w:r w:rsidRPr="0079302A">
        <w:rPr>
          <w:rFonts w:ascii="Courier New" w:eastAsia="微软雅黑" w:hAnsi="Courier New" w:cs="Courier New"/>
          <w:noProof/>
          <w:kern w:val="0"/>
          <w:sz w:val="20"/>
          <w:szCs w:val="20"/>
        </w:rPr>
        <w:drawing>
          <wp:inline distT="0" distB="0" distL="0" distR="0" wp14:anchorId="5B5E58F2" wp14:editId="4D872AE2">
            <wp:extent cx="165100" cy="177800"/>
            <wp:effectExtent l="0" t="0" r="1270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是模</w:t>
      </w:r>
      <w:r w:rsidRPr="0079302A">
        <w:rPr>
          <w:rFonts w:ascii="Courier New" w:eastAsia="微软雅黑" w:hAnsi="Courier New" w:cs="Courier New"/>
          <w:noProof/>
          <w:kern w:val="0"/>
          <w:sz w:val="20"/>
          <w:szCs w:val="20"/>
        </w:rPr>
        <w:drawing>
          <wp:inline distT="0" distB="0" distL="0" distR="0" wp14:anchorId="5584FA50" wp14:editId="6983C393">
            <wp:extent cx="177800" cy="2032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的二次剩余时，枚举</w:t>
      </w:r>
      <w:r w:rsidRPr="0079302A">
        <w:rPr>
          <w:rFonts w:ascii="Courier New" w:eastAsia="微软雅黑" w:hAnsi="Courier New" w:cs="Courier New"/>
          <w:noProof/>
          <w:kern w:val="0"/>
          <w:sz w:val="20"/>
          <w:szCs w:val="20"/>
        </w:rPr>
        <w:drawing>
          <wp:inline distT="0" distB="0" distL="0" distR="0" wp14:anchorId="7EF2C98C" wp14:editId="432AF652">
            <wp:extent cx="749300" cy="241300"/>
            <wp:effectExtent l="0" t="0" r="12700" b="1270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49300" cy="241300"/>
                    </a:xfrm>
                    <a:prstGeom prst="rect">
                      <a:avLst/>
                    </a:prstGeom>
                    <a:noFill/>
                    <a:ln>
                      <a:noFill/>
                    </a:ln>
                  </pic:spPr>
                </pic:pic>
              </a:graphicData>
            </a:graphic>
          </wp:inline>
        </w:drawing>
      </w:r>
      <w:r w:rsidRPr="0079302A">
        <w:rPr>
          <w:rFonts w:ascii="Courier New" w:eastAsia="微软雅黑" w:hAnsi="Courier New" w:cs="Courier New"/>
          <w:kern w:val="0"/>
          <w:sz w:val="20"/>
          <w:szCs w:val="20"/>
        </w:rPr>
        <w:t>的因子</w:t>
      </w:r>
    </w:p>
    <w:p w14:paraId="70B71E75"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6238885F" wp14:editId="2DD48386">
            <wp:extent cx="165100" cy="177800"/>
            <wp:effectExtent l="0" t="0" r="1270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79302A">
        <w:rPr>
          <w:rFonts w:ascii="Courier New" w:eastAsia="微软雅黑" w:hAnsi="Courier New" w:cs="Courier New"/>
          <w:kern w:val="0"/>
          <w:sz w:val="20"/>
          <w:szCs w:val="20"/>
        </w:rPr>
        <w:t>是模</w:t>
      </w:r>
      <w:r w:rsidRPr="0079302A">
        <w:rPr>
          <w:rFonts w:ascii="Courier New" w:eastAsia="微软雅黑" w:hAnsi="Courier New" w:cs="Courier New"/>
          <w:noProof/>
          <w:kern w:val="0"/>
          <w:sz w:val="20"/>
          <w:szCs w:val="20"/>
        </w:rPr>
        <w:drawing>
          <wp:inline distT="0" distB="0" distL="0" distR="0" wp14:anchorId="4CC66B71" wp14:editId="7314BDFE">
            <wp:extent cx="177800" cy="2032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79302A">
        <w:rPr>
          <w:rFonts w:ascii="Courier New" w:eastAsia="微软雅黑" w:hAnsi="Courier New" w:cs="Courier New"/>
          <w:kern w:val="0"/>
          <w:sz w:val="20"/>
          <w:szCs w:val="20"/>
        </w:rPr>
        <w:t>的二次非剩余时，枚举</w:t>
      </w:r>
      <w:r w:rsidRPr="0079302A">
        <w:rPr>
          <w:rFonts w:ascii="Courier New" w:eastAsia="微软雅黑" w:hAnsi="Courier New" w:cs="Courier New"/>
          <w:noProof/>
          <w:kern w:val="0"/>
          <w:sz w:val="20"/>
          <w:szCs w:val="20"/>
        </w:rPr>
        <w:drawing>
          <wp:inline distT="0" distB="0" distL="0" distR="0" wp14:anchorId="7DC9A158" wp14:editId="3B3FB8B6">
            <wp:extent cx="1397000" cy="215900"/>
            <wp:effectExtent l="0" t="0" r="0" b="1270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97000" cy="215900"/>
                    </a:xfrm>
                    <a:prstGeom prst="rect">
                      <a:avLst/>
                    </a:prstGeom>
                    <a:noFill/>
                    <a:ln>
                      <a:noFill/>
                    </a:ln>
                  </pic:spPr>
                </pic:pic>
              </a:graphicData>
            </a:graphic>
          </wp:inline>
        </w:drawing>
      </w:r>
      <w:r w:rsidRPr="0079302A">
        <w:rPr>
          <w:rFonts w:ascii="Courier New" w:eastAsia="微软雅黑" w:hAnsi="Courier New" w:cs="Courier New"/>
          <w:kern w:val="0"/>
          <w:sz w:val="20"/>
          <w:szCs w:val="20"/>
        </w:rPr>
        <w:t>的因子</w:t>
      </w:r>
    </w:p>
    <w:p w14:paraId="3C18583A"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0CFD8E4D"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找最小的因子</w:t>
      </w:r>
      <w:r w:rsidRPr="0079302A">
        <w:rPr>
          <w:rFonts w:ascii="Courier New" w:eastAsia="微软雅黑" w:hAnsi="Courier New" w:cs="Courier New"/>
          <w:noProof/>
          <w:kern w:val="0"/>
          <w:sz w:val="20"/>
          <w:szCs w:val="20"/>
        </w:rPr>
        <w:drawing>
          <wp:inline distT="0" distB="0" distL="0" distR="0" wp14:anchorId="169DEED1" wp14:editId="43DF9374">
            <wp:extent cx="342900" cy="152400"/>
            <wp:effectExtent l="0" t="0" r="1270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79302A">
        <w:rPr>
          <w:rFonts w:ascii="Courier New" w:eastAsia="微软雅黑" w:hAnsi="Courier New" w:cs="Courier New"/>
          <w:kern w:val="0"/>
          <w:sz w:val="20"/>
          <w:szCs w:val="20"/>
        </w:rPr>
        <w:t>，使得</w:t>
      </w:r>
    </w:p>
    <w:p w14:paraId="7648E2A8"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652C3A32"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noProof/>
          <w:kern w:val="0"/>
          <w:sz w:val="20"/>
          <w:szCs w:val="20"/>
        </w:rPr>
        <w:drawing>
          <wp:inline distT="0" distB="0" distL="0" distR="0" wp14:anchorId="7328A693" wp14:editId="798B42A5">
            <wp:extent cx="2298700" cy="622300"/>
            <wp:effectExtent l="0" t="0" r="12700" b="1270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98700" cy="622300"/>
                    </a:xfrm>
                    <a:prstGeom prst="rect">
                      <a:avLst/>
                    </a:prstGeom>
                    <a:noFill/>
                    <a:ln>
                      <a:noFill/>
                    </a:ln>
                  </pic:spPr>
                </pic:pic>
              </a:graphicData>
            </a:graphic>
          </wp:inline>
        </w:drawing>
      </w:r>
    </w:p>
    <w:p w14:paraId="6CC1710B"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541AADE1"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Courier New" w:eastAsia="微软雅黑" w:hAnsi="Courier New" w:cs="Courier New"/>
          <w:kern w:val="0"/>
          <w:sz w:val="20"/>
          <w:szCs w:val="20"/>
        </w:rPr>
        <w:t xml:space="preserve">      </w:t>
      </w:r>
      <w:r w:rsidRPr="0079302A">
        <w:rPr>
          <w:rFonts w:ascii="Courier New" w:eastAsia="微软雅黑" w:hAnsi="Courier New" w:cs="Courier New"/>
          <w:kern w:val="0"/>
          <w:sz w:val="20"/>
          <w:szCs w:val="20"/>
        </w:rPr>
        <w:t>成立。</w:t>
      </w:r>
    </w:p>
    <w:p w14:paraId="1E8D6662" w14:textId="77777777" w:rsidR="00767E7D" w:rsidRPr="0079302A" w:rsidRDefault="00767E7D" w:rsidP="00767E7D">
      <w:pPr>
        <w:widowControl/>
        <w:autoSpaceDE w:val="0"/>
        <w:autoSpaceDN w:val="0"/>
        <w:adjustRightInd w:val="0"/>
        <w:jc w:val="left"/>
        <w:rPr>
          <w:rFonts w:ascii="Arial" w:eastAsia="微软雅黑" w:hAnsi="Arial" w:cs="Arial"/>
          <w:kern w:val="0"/>
          <w:sz w:val="20"/>
          <w:szCs w:val="20"/>
        </w:rPr>
      </w:pPr>
      <w:r w:rsidRPr="0079302A">
        <w:rPr>
          <w:rFonts w:ascii="Arial" w:eastAsia="微软雅黑" w:hAnsi="Arial" w:cs="Arial"/>
          <w:kern w:val="0"/>
          <w:sz w:val="20"/>
          <w:szCs w:val="20"/>
        </w:rPr>
        <w:t> </w:t>
      </w:r>
    </w:p>
    <w:p w14:paraId="319D88AE" w14:textId="77777777" w:rsidR="00767E7D" w:rsidRPr="0079302A" w:rsidRDefault="00767E7D" w:rsidP="00767E7D">
      <w:pPr>
        <w:widowControl/>
        <w:autoSpaceDE w:val="0"/>
        <w:autoSpaceDN w:val="0"/>
        <w:adjustRightInd w:val="0"/>
        <w:jc w:val="left"/>
        <w:rPr>
          <w:rFonts w:ascii="Verdana" w:eastAsia="微软雅黑" w:hAnsi="Verdana" w:cs="Verdana"/>
          <w:color w:val="B3B3B3"/>
          <w:kern w:val="0"/>
          <w:sz w:val="20"/>
          <w:szCs w:val="20"/>
        </w:rPr>
      </w:pPr>
    </w:p>
    <w:p w14:paraId="0391553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6D6D6D"/>
          <w:kern w:val="0"/>
          <w:sz w:val="20"/>
          <w:szCs w:val="20"/>
        </w:rPr>
        <w:t>#include &lt;iostream&gt;</w:t>
      </w:r>
      <w:r w:rsidRPr="0079302A">
        <w:rPr>
          <w:rFonts w:ascii="Consolas" w:eastAsia="微软雅黑" w:hAnsi="Consolas" w:cs="Consolas"/>
          <w:color w:val="4A4A4A"/>
          <w:kern w:val="0"/>
          <w:sz w:val="20"/>
          <w:szCs w:val="20"/>
        </w:rPr>
        <w:t>  </w:t>
      </w:r>
    </w:p>
    <w:p w14:paraId="797E652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6D6D6D"/>
          <w:kern w:val="0"/>
          <w:sz w:val="20"/>
          <w:szCs w:val="20"/>
        </w:rPr>
        <w:t>#include &lt;string.h&gt;</w:t>
      </w:r>
      <w:r w:rsidRPr="0079302A">
        <w:rPr>
          <w:rFonts w:ascii="Consolas" w:eastAsia="微软雅黑" w:hAnsi="Consolas" w:cs="Consolas"/>
          <w:color w:val="4A4A4A"/>
          <w:kern w:val="0"/>
          <w:sz w:val="20"/>
          <w:szCs w:val="20"/>
        </w:rPr>
        <w:t>  </w:t>
      </w:r>
    </w:p>
    <w:p w14:paraId="00FAC0D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6D6D6D"/>
          <w:kern w:val="0"/>
          <w:sz w:val="20"/>
          <w:szCs w:val="20"/>
        </w:rPr>
        <w:t>#include &lt;algorithm&gt;</w:t>
      </w:r>
      <w:r w:rsidRPr="0079302A">
        <w:rPr>
          <w:rFonts w:ascii="Consolas" w:eastAsia="微软雅黑" w:hAnsi="Consolas" w:cs="Consolas"/>
          <w:color w:val="4A4A4A"/>
          <w:kern w:val="0"/>
          <w:sz w:val="20"/>
          <w:szCs w:val="20"/>
        </w:rPr>
        <w:t>  </w:t>
      </w:r>
    </w:p>
    <w:p w14:paraId="2EC5AD5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6D6D6D"/>
          <w:kern w:val="0"/>
          <w:sz w:val="20"/>
          <w:szCs w:val="20"/>
        </w:rPr>
        <w:t>#include &lt;stdio.h&gt;</w:t>
      </w:r>
      <w:r w:rsidRPr="0079302A">
        <w:rPr>
          <w:rFonts w:ascii="Consolas" w:eastAsia="微软雅黑" w:hAnsi="Consolas" w:cs="Consolas"/>
          <w:color w:val="4A4A4A"/>
          <w:kern w:val="0"/>
          <w:sz w:val="20"/>
          <w:szCs w:val="20"/>
        </w:rPr>
        <w:t>  </w:t>
      </w:r>
    </w:p>
    <w:p w14:paraId="709787E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6D6D6D"/>
          <w:kern w:val="0"/>
          <w:sz w:val="20"/>
          <w:szCs w:val="20"/>
        </w:rPr>
        <w:t>#include &lt;math.h&gt;</w:t>
      </w:r>
      <w:r w:rsidRPr="0079302A">
        <w:rPr>
          <w:rFonts w:ascii="Consolas" w:eastAsia="微软雅黑" w:hAnsi="Consolas" w:cs="Consolas"/>
          <w:color w:val="4A4A4A"/>
          <w:kern w:val="0"/>
          <w:sz w:val="20"/>
          <w:szCs w:val="20"/>
        </w:rPr>
        <w:t>  </w:t>
      </w:r>
    </w:p>
    <w:p w14:paraId="0046394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210EF34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using</w:t>
      </w: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namespace</w:t>
      </w:r>
      <w:r w:rsidRPr="0079302A">
        <w:rPr>
          <w:rFonts w:ascii="Consolas" w:eastAsia="微软雅黑" w:hAnsi="Consolas" w:cs="Consolas"/>
          <w:color w:val="4A4A4A"/>
          <w:kern w:val="0"/>
          <w:sz w:val="20"/>
          <w:szCs w:val="20"/>
        </w:rPr>
        <w:t> std;  </w:t>
      </w:r>
    </w:p>
    <w:p w14:paraId="559829B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typedef</w:t>
      </w: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277B45"/>
          <w:kern w:val="0"/>
          <w:sz w:val="20"/>
          <w:szCs w:val="20"/>
        </w:rPr>
        <w:t>long</w:t>
      </w: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277B45"/>
          <w:kern w:val="0"/>
          <w:sz w:val="20"/>
          <w:szCs w:val="20"/>
        </w:rPr>
        <w:t>long</w:t>
      </w:r>
      <w:r w:rsidRPr="0079302A">
        <w:rPr>
          <w:rFonts w:ascii="Consolas" w:eastAsia="微软雅黑" w:hAnsi="Consolas" w:cs="Consolas"/>
          <w:color w:val="4A4A4A"/>
          <w:kern w:val="0"/>
          <w:sz w:val="20"/>
          <w:szCs w:val="20"/>
        </w:rPr>
        <w:t> LL;  </w:t>
      </w:r>
    </w:p>
    <w:p w14:paraId="49850C7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const</w:t>
      </w: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N = 2;  </w:t>
      </w:r>
    </w:p>
    <w:p w14:paraId="103B6FB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const</w:t>
      </w:r>
      <w:r w:rsidRPr="0079302A">
        <w:rPr>
          <w:rFonts w:ascii="Consolas" w:eastAsia="微软雅黑" w:hAnsi="Consolas" w:cs="Consolas"/>
          <w:color w:val="4A4A4A"/>
          <w:kern w:val="0"/>
          <w:sz w:val="20"/>
          <w:szCs w:val="20"/>
        </w:rPr>
        <w:t> LL MOD = 1000000007;  </w:t>
      </w:r>
    </w:p>
    <w:p w14:paraId="533AAF4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D6410A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LL fac[2][505];  </w:t>
      </w:r>
    </w:p>
    <w:p w14:paraId="52E00E9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cnt,ct;  </w:t>
      </w:r>
    </w:p>
    <w:p w14:paraId="789D9A7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513BA39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LL pri[6] = {2, 3, 7, 109, 167, 500000003};  </w:t>
      </w:r>
    </w:p>
    <w:p w14:paraId="7800BCE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LL num[6] = {4, 2, 1, 2, 1, 1};  </w:t>
      </w:r>
    </w:p>
    <w:p w14:paraId="4F5B3E2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7A6C81B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struct</w:t>
      </w:r>
      <w:r w:rsidRPr="0079302A">
        <w:rPr>
          <w:rFonts w:ascii="Consolas" w:eastAsia="微软雅黑" w:hAnsi="Consolas" w:cs="Consolas"/>
          <w:color w:val="4A4A4A"/>
          <w:kern w:val="0"/>
          <w:sz w:val="20"/>
          <w:szCs w:val="20"/>
        </w:rPr>
        <w:t> Matrix  </w:t>
      </w:r>
    </w:p>
    <w:p w14:paraId="2FB9F72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C4B050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LL m[N][N];  </w:t>
      </w:r>
    </w:p>
    <w:p w14:paraId="350BEAE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53F7D3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FB3133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Matrix A;  </w:t>
      </w:r>
    </w:p>
    <w:p w14:paraId="63F4672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Matrix I = {1, 0, 0, 1};  </w:t>
      </w:r>
    </w:p>
    <w:p w14:paraId="322695B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D4A770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Matrix multi(Matrix a,Matrix b)  </w:t>
      </w:r>
    </w:p>
    <w:p w14:paraId="7CC62B4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5978134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Matrix c;  </w:t>
      </w:r>
    </w:p>
    <w:p w14:paraId="6E891AD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i=0; i&lt;N; i++)  </w:t>
      </w:r>
    </w:p>
    <w:p w14:paraId="1CD83201"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D03205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j=0; j&lt;N; j++)  </w:t>
      </w:r>
    </w:p>
    <w:p w14:paraId="6BFB6FA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7F67A2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c.m[i][j]  =0;  </w:t>
      </w:r>
    </w:p>
    <w:p w14:paraId="35B853E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k=0; k&lt;N; k++)  </w:t>
      </w:r>
    </w:p>
    <w:p w14:paraId="7B78825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592C216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c.m[i][j] += a.m[i][k] * b.m[k][j];  </w:t>
      </w:r>
    </w:p>
    <w:p w14:paraId="0D09A33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c.m[i][j] %= MOD;  </w:t>
      </w:r>
    </w:p>
    <w:p w14:paraId="45C73D1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77E5E9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160071A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A1595A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c;  </w:t>
      </w:r>
    </w:p>
    <w:p w14:paraId="191AC3B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32D2349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4538762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Matrix power(Matrix A,LL n)  </w:t>
      </w:r>
    </w:p>
    <w:p w14:paraId="22195BD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41E5C86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Matrix ans = I, p = A;  </w:t>
      </w:r>
    </w:p>
    <w:p w14:paraId="2746348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while</w:t>
      </w:r>
      <w:r w:rsidRPr="0079302A">
        <w:rPr>
          <w:rFonts w:ascii="Consolas" w:eastAsia="微软雅黑" w:hAnsi="Consolas" w:cs="Consolas"/>
          <w:color w:val="4A4A4A"/>
          <w:kern w:val="0"/>
          <w:sz w:val="20"/>
          <w:szCs w:val="20"/>
        </w:rPr>
        <w:t>(n)  </w:t>
      </w:r>
    </w:p>
    <w:p w14:paraId="4B5A8E8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6C1A258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(n &amp; 1)  </w:t>
      </w:r>
    </w:p>
    <w:p w14:paraId="421DD7F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DF34D1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ans = multi(ans,p);  </w:t>
      </w:r>
    </w:p>
    <w:p w14:paraId="49E138D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n--;  </w:t>
      </w:r>
    </w:p>
    <w:p w14:paraId="604E162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EB58B2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n &gt;&gt;= 1;  </w:t>
      </w:r>
    </w:p>
    <w:p w14:paraId="05A8F42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p = multi(p,p);  </w:t>
      </w:r>
    </w:p>
    <w:p w14:paraId="3DAA1AA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41CC9CB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ans;  </w:t>
      </w:r>
    </w:p>
    <w:p w14:paraId="61A590A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27AAD43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5F9B5C3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LL quick_mod(LL a,LL b)  </w:t>
      </w:r>
    </w:p>
    <w:p w14:paraId="662E03A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E4EC45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LL ans = 1;  </w:t>
      </w:r>
    </w:p>
    <w:p w14:paraId="7ECEC03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 %= MOD;  </w:t>
      </w:r>
    </w:p>
    <w:p w14:paraId="5CB1589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while</w:t>
      </w:r>
      <w:r w:rsidRPr="0079302A">
        <w:rPr>
          <w:rFonts w:ascii="Consolas" w:eastAsia="微软雅黑" w:hAnsi="Consolas" w:cs="Consolas"/>
          <w:color w:val="4A4A4A"/>
          <w:kern w:val="0"/>
          <w:sz w:val="20"/>
          <w:szCs w:val="20"/>
        </w:rPr>
        <w:t>(b)  </w:t>
      </w:r>
    </w:p>
    <w:p w14:paraId="1AA1A6C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4688D48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(b &amp; 1)  </w:t>
      </w:r>
    </w:p>
    <w:p w14:paraId="0A4EE30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F68CAD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ans = ans * a % MOD;  </w:t>
      </w:r>
    </w:p>
    <w:p w14:paraId="423AED5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b--;  </w:t>
      </w:r>
    </w:p>
    <w:p w14:paraId="69AF8B1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E7756C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b &gt;&gt;= 1;  </w:t>
      </w:r>
    </w:p>
    <w:p w14:paraId="134817D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 = a * a % MOD;  </w:t>
      </w:r>
    </w:p>
    <w:p w14:paraId="4FC6370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23A687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ans;  </w:t>
      </w:r>
    </w:p>
    <w:p w14:paraId="15C6F51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CB5A5B1"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2FA2271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LL Legendre(LL a,LL p)  </w:t>
      </w:r>
    </w:p>
    <w:p w14:paraId="7AC30C4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27BBC97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LL t = quick_mod(a,(p-1)&gt;&gt;1);  </w:t>
      </w:r>
    </w:p>
    <w:p w14:paraId="6A2D2F8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(t == 1)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1;  </w:t>
      </w:r>
    </w:p>
    <w:p w14:paraId="6286131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-1;  </w:t>
      </w:r>
    </w:p>
    <w:p w14:paraId="4C96E4D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53D51E1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31F0FF8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0A5287"/>
          <w:kern w:val="0"/>
          <w:sz w:val="20"/>
          <w:szCs w:val="20"/>
        </w:rPr>
        <w:t>void</w:t>
      </w:r>
      <w:r w:rsidRPr="0079302A">
        <w:rPr>
          <w:rFonts w:ascii="Consolas" w:eastAsia="微软雅黑" w:hAnsi="Consolas" w:cs="Consolas"/>
          <w:color w:val="4A4A4A"/>
          <w:kern w:val="0"/>
          <w:sz w:val="20"/>
          <w:szCs w:val="20"/>
        </w:rPr>
        <w:t> dfs(</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dept,LL product = 1)  </w:t>
      </w:r>
    </w:p>
    <w:p w14:paraId="0586977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176E3C8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(dept == cnt)  </w:t>
      </w:r>
    </w:p>
    <w:p w14:paraId="7B15B22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A60869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fac[1][ct++] = product;  </w:t>
      </w:r>
    </w:p>
    <w:p w14:paraId="3417410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w:t>
      </w:r>
    </w:p>
    <w:p w14:paraId="7B26163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7F2EF4B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i=0; i&lt;=num[dept]; i++)  </w:t>
      </w:r>
    </w:p>
    <w:p w14:paraId="476E643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7106C50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dfs(dept+1,product);  </w:t>
      </w:r>
    </w:p>
    <w:p w14:paraId="2BC188D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product *= pri[dept];  </w:t>
      </w:r>
    </w:p>
    <w:p w14:paraId="3AAB7E2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6013035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54741FC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5F338A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277B45"/>
          <w:kern w:val="0"/>
          <w:sz w:val="20"/>
          <w:szCs w:val="20"/>
        </w:rPr>
        <w:t>bool</w:t>
      </w:r>
      <w:r w:rsidRPr="0079302A">
        <w:rPr>
          <w:rFonts w:ascii="Consolas" w:eastAsia="微软雅黑" w:hAnsi="Consolas" w:cs="Consolas"/>
          <w:color w:val="4A4A4A"/>
          <w:kern w:val="0"/>
          <w:sz w:val="20"/>
          <w:szCs w:val="20"/>
        </w:rPr>
        <w:t> OK(Matrix A,LL n)  </w:t>
      </w:r>
    </w:p>
    <w:p w14:paraId="5ED257E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468434C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Matrix ans = power(A,n);  </w:t>
      </w:r>
    </w:p>
    <w:p w14:paraId="58EA998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ans.m[0][0] == 1 &amp;&amp; ans.m[0][1] == 0 &amp;&amp;  </w:t>
      </w:r>
    </w:p>
    <w:p w14:paraId="3B10AFF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ans.m[1][0] == 0 &amp;&amp; ans.m[1][1] == 1;  </w:t>
      </w:r>
    </w:p>
    <w:p w14:paraId="0A3AEA4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113B4A7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2AA47D71"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main()  </w:t>
      </w:r>
    </w:p>
    <w:p w14:paraId="036D131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p>
    <w:p w14:paraId="0A825EA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fac[0][0] = 1;  </w:t>
      </w:r>
    </w:p>
    <w:p w14:paraId="46760BD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fac[0][1] = 2;  </w:t>
      </w:r>
    </w:p>
    <w:p w14:paraId="39B091B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fac[0][2] = 500000003;  </w:t>
      </w:r>
    </w:p>
    <w:p w14:paraId="45D3012E"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fac[0][3] = 1000000006;  </w:t>
      </w:r>
    </w:p>
    <w:p w14:paraId="4AE12A8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LL a,b,c,d;  </w:t>
      </w:r>
    </w:p>
    <w:p w14:paraId="3B29A80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while</w:t>
      </w:r>
      <w:r w:rsidRPr="0079302A">
        <w:rPr>
          <w:rFonts w:ascii="Consolas" w:eastAsia="微软雅黑" w:hAnsi="Consolas" w:cs="Consolas"/>
          <w:color w:val="4A4A4A"/>
          <w:kern w:val="0"/>
          <w:sz w:val="20"/>
          <w:szCs w:val="20"/>
        </w:rPr>
        <w:t>(cin&gt;&gt;a&gt;&gt;b&gt;&gt;c&gt;&gt;d)  </w:t>
      </w:r>
    </w:p>
    <w:p w14:paraId="482001B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EEE95E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LL t = a * a + 4 * b;  </w:t>
      </w:r>
    </w:p>
    <w:p w14:paraId="71F9C99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A.m[0][0] = a;  </w:t>
      </w:r>
    </w:p>
    <w:p w14:paraId="16B847D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A.m[0][1] = b;  </w:t>
      </w:r>
    </w:p>
    <w:p w14:paraId="36A8680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A.m[1][0] = 1;  </w:t>
      </w:r>
    </w:p>
    <w:p w14:paraId="75ACCB55"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A.m[1][1] = 0;  </w:t>
      </w:r>
    </w:p>
    <w:p w14:paraId="01016B7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(Legendre(t,MOD) == 1)  </w:t>
      </w:r>
    </w:p>
    <w:p w14:paraId="2E83E01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14388682"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i=0; i&lt;4; i++)  </w:t>
      </w:r>
    </w:p>
    <w:p w14:paraId="578CF86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5621D74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(OK(A,fac[0][i]))  </w:t>
      </w:r>
    </w:p>
    <w:p w14:paraId="6B4C90C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735A7E1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cout&lt;&lt;fac[0][i]&lt;&lt;endl;  </w:t>
      </w:r>
    </w:p>
    <w:p w14:paraId="71A48F9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break</w:t>
      </w:r>
      <w:r w:rsidRPr="0079302A">
        <w:rPr>
          <w:rFonts w:ascii="Consolas" w:eastAsia="微软雅黑" w:hAnsi="Consolas" w:cs="Consolas"/>
          <w:color w:val="4A4A4A"/>
          <w:kern w:val="0"/>
          <w:sz w:val="20"/>
          <w:szCs w:val="20"/>
        </w:rPr>
        <w:t>;  </w:t>
      </w:r>
    </w:p>
    <w:p w14:paraId="5126C16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56D70D0C"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131C63C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432C514F"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else</w:t>
      </w:r>
      <w:r w:rsidRPr="0079302A">
        <w:rPr>
          <w:rFonts w:ascii="Consolas" w:eastAsia="微软雅黑" w:hAnsi="Consolas" w:cs="Consolas"/>
          <w:color w:val="4A4A4A"/>
          <w:kern w:val="0"/>
          <w:sz w:val="20"/>
          <w:szCs w:val="20"/>
        </w:rPr>
        <w:t>  </w:t>
      </w:r>
    </w:p>
    <w:p w14:paraId="16382E4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04530BF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ct = 0;  </w:t>
      </w:r>
    </w:p>
    <w:p w14:paraId="00FEDDD9"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cnt = 6;  </w:t>
      </w:r>
    </w:p>
    <w:p w14:paraId="4C917C83"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dfs(0,1);  </w:t>
      </w:r>
    </w:p>
    <w:p w14:paraId="04628DA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sort(fac[1],fac[1]+ct);  </w:t>
      </w:r>
    </w:p>
    <w:p w14:paraId="53E0F95D"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for</w:t>
      </w:r>
      <w:r w:rsidRPr="0079302A">
        <w:rPr>
          <w:rFonts w:ascii="Consolas" w:eastAsia="微软雅黑" w:hAnsi="Consolas" w:cs="Consolas"/>
          <w:color w:val="4A4A4A"/>
          <w:kern w:val="0"/>
          <w:sz w:val="20"/>
          <w:szCs w:val="20"/>
        </w:rPr>
        <w:t>(</w:t>
      </w:r>
      <w:r w:rsidRPr="0079302A">
        <w:rPr>
          <w:rFonts w:ascii="Consolas" w:eastAsia="微软雅黑" w:hAnsi="Consolas" w:cs="Consolas"/>
          <w:b/>
          <w:bCs/>
          <w:color w:val="277B45"/>
          <w:kern w:val="0"/>
          <w:sz w:val="20"/>
          <w:szCs w:val="20"/>
        </w:rPr>
        <w:t>int</w:t>
      </w:r>
      <w:r w:rsidRPr="0079302A">
        <w:rPr>
          <w:rFonts w:ascii="Consolas" w:eastAsia="微软雅黑" w:hAnsi="Consolas" w:cs="Consolas"/>
          <w:color w:val="4A4A4A"/>
          <w:kern w:val="0"/>
          <w:sz w:val="20"/>
          <w:szCs w:val="20"/>
        </w:rPr>
        <w:t> i=0;i&lt;ct;i++)  </w:t>
      </w:r>
    </w:p>
    <w:p w14:paraId="78CB396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27651ADA"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if</w:t>
      </w:r>
      <w:r w:rsidRPr="0079302A">
        <w:rPr>
          <w:rFonts w:ascii="Consolas" w:eastAsia="微软雅黑" w:hAnsi="Consolas" w:cs="Consolas"/>
          <w:color w:val="4A4A4A"/>
          <w:kern w:val="0"/>
          <w:sz w:val="20"/>
          <w:szCs w:val="20"/>
        </w:rPr>
        <w:t>(OK(A,fac[1][i]))  </w:t>
      </w:r>
    </w:p>
    <w:p w14:paraId="6CC3E426"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3214868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cout&lt;&lt;fac[1][i]&lt;&lt;endl;  </w:t>
      </w:r>
    </w:p>
    <w:p w14:paraId="5879EBA4"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break</w:t>
      </w:r>
      <w:r w:rsidRPr="0079302A">
        <w:rPr>
          <w:rFonts w:ascii="Consolas" w:eastAsia="微软雅黑" w:hAnsi="Consolas" w:cs="Consolas"/>
          <w:color w:val="4A4A4A"/>
          <w:kern w:val="0"/>
          <w:sz w:val="20"/>
          <w:szCs w:val="20"/>
        </w:rPr>
        <w:t>;  </w:t>
      </w:r>
    </w:p>
    <w:p w14:paraId="5851E36B"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588E6ED7"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6B3F0851"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6C2EFFF0"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  </w:t>
      </w:r>
    </w:p>
    <w:p w14:paraId="621D8568" w14:textId="77777777" w:rsidR="00767E7D" w:rsidRPr="0079302A"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79302A">
        <w:rPr>
          <w:rFonts w:ascii="Consolas" w:eastAsia="微软雅黑" w:hAnsi="Consolas" w:cs="Consolas"/>
          <w:color w:val="4A4A4A"/>
          <w:kern w:val="0"/>
          <w:sz w:val="20"/>
          <w:szCs w:val="20"/>
        </w:rPr>
        <w:t>    </w:t>
      </w:r>
      <w:r w:rsidRPr="0079302A">
        <w:rPr>
          <w:rFonts w:ascii="Consolas" w:eastAsia="微软雅黑" w:hAnsi="Consolas" w:cs="Consolas"/>
          <w:b/>
          <w:bCs/>
          <w:color w:val="0A5287"/>
          <w:kern w:val="0"/>
          <w:sz w:val="20"/>
          <w:szCs w:val="20"/>
        </w:rPr>
        <w:t>return</w:t>
      </w:r>
      <w:r w:rsidRPr="0079302A">
        <w:rPr>
          <w:rFonts w:ascii="Consolas" w:eastAsia="微软雅黑" w:hAnsi="Consolas" w:cs="Consolas"/>
          <w:color w:val="4A4A4A"/>
          <w:kern w:val="0"/>
          <w:sz w:val="20"/>
          <w:szCs w:val="20"/>
        </w:rPr>
        <w:t> 0;  </w:t>
      </w:r>
    </w:p>
    <w:p w14:paraId="2193E44A" w14:textId="77777777" w:rsidR="00767E7D" w:rsidRPr="0079302A" w:rsidRDefault="00767E7D" w:rsidP="00767E7D">
      <w:pPr>
        <w:rPr>
          <w:sz w:val="20"/>
          <w:szCs w:val="20"/>
        </w:rPr>
      </w:pPr>
      <w:r w:rsidRPr="0079302A">
        <w:rPr>
          <w:rFonts w:ascii="Consolas" w:eastAsia="微软雅黑" w:hAnsi="Consolas" w:cs="Consolas"/>
          <w:color w:val="4A4A4A"/>
          <w:kern w:val="0"/>
          <w:sz w:val="20"/>
          <w:szCs w:val="20"/>
        </w:rPr>
        <w:t>} </w:t>
      </w:r>
    </w:p>
    <w:p w14:paraId="41A9A7E0" w14:textId="77777777" w:rsidR="00767E7D" w:rsidRDefault="00767E7D" w:rsidP="00767E7D">
      <w:pPr>
        <w:rPr>
          <w:rFonts w:ascii="黑体" w:eastAsia="黑体" w:hAnsi="黑体"/>
          <w:sz w:val="36"/>
          <w:szCs w:val="36"/>
        </w:rPr>
      </w:pPr>
    </w:p>
    <w:p w14:paraId="249A10AC" w14:textId="77777777" w:rsidR="00767E7D" w:rsidRDefault="00767E7D" w:rsidP="00767E7D">
      <w:pPr>
        <w:rPr>
          <w:rFonts w:ascii="黑体" w:eastAsia="黑体" w:hAnsi="黑体"/>
          <w:sz w:val="36"/>
          <w:szCs w:val="36"/>
        </w:rPr>
      </w:pPr>
    </w:p>
    <w:p w14:paraId="457E5739" w14:textId="77777777" w:rsidR="00767E7D" w:rsidRDefault="00767E7D" w:rsidP="00767E7D">
      <w:pPr>
        <w:rPr>
          <w:rFonts w:ascii="黑体" w:eastAsia="黑体" w:hAnsi="黑体"/>
          <w:sz w:val="36"/>
          <w:szCs w:val="36"/>
        </w:rPr>
      </w:pPr>
    </w:p>
    <w:p w14:paraId="1AE4FD27" w14:textId="77777777" w:rsidR="00767E7D" w:rsidRDefault="00767E7D" w:rsidP="00767E7D">
      <w:pPr>
        <w:rPr>
          <w:rFonts w:ascii="黑体" w:eastAsia="黑体" w:hAnsi="黑体"/>
          <w:sz w:val="36"/>
          <w:szCs w:val="36"/>
        </w:rPr>
      </w:pPr>
    </w:p>
    <w:p w14:paraId="5DD073AB" w14:textId="77777777" w:rsidR="00767E7D" w:rsidRPr="003C21A6" w:rsidRDefault="00AD0F36" w:rsidP="00767E7D">
      <w:pPr>
        <w:widowControl/>
        <w:autoSpaceDE w:val="0"/>
        <w:autoSpaceDN w:val="0"/>
        <w:adjustRightInd w:val="0"/>
        <w:jc w:val="center"/>
        <w:rPr>
          <w:rFonts w:ascii="Arial" w:eastAsia="微软雅黑" w:hAnsi="Arial" w:cs="Arial"/>
          <w:kern w:val="0"/>
          <w:sz w:val="36"/>
          <w:szCs w:val="36"/>
        </w:rPr>
      </w:pPr>
      <w:hyperlink r:id="rId149" w:history="1">
        <w:r w:rsidR="00767E7D" w:rsidRPr="003C21A6">
          <w:rPr>
            <w:rFonts w:ascii="微软雅黑" w:eastAsia="微软雅黑" w:cs="微软雅黑" w:hint="eastAsia"/>
            <w:kern w:val="0"/>
            <w:sz w:val="36"/>
            <w:szCs w:val="36"/>
          </w:rPr>
          <w:t>伯努利数与自然数幂和</w:t>
        </w:r>
      </w:hyperlink>
      <w:r w:rsidR="00767E7D" w:rsidRPr="003C21A6">
        <w:rPr>
          <w:rFonts w:ascii="Arial" w:eastAsia="微软雅黑" w:hAnsi="Arial" w:cs="Arial"/>
          <w:kern w:val="0"/>
          <w:sz w:val="20"/>
          <w:szCs w:val="20"/>
        </w:rPr>
        <w:t> </w:t>
      </w:r>
    </w:p>
    <w:p w14:paraId="20F2514C"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b/>
          <w:bCs/>
          <w:kern w:val="0"/>
          <w:sz w:val="20"/>
          <w:szCs w:val="20"/>
        </w:rPr>
        <w:t>分析：</w:t>
      </w:r>
      <w:r w:rsidRPr="003C21A6">
        <w:rPr>
          <w:rFonts w:ascii="Courier New" w:eastAsia="微软雅黑" w:hAnsi="Courier New" w:cs="Courier New"/>
          <w:kern w:val="0"/>
          <w:sz w:val="20"/>
          <w:szCs w:val="20"/>
        </w:rPr>
        <w:t>其实求自然数的幂和方法有很多种，先来看看普通的递推求法，由于</w:t>
      </w:r>
    </w:p>
    <w:p w14:paraId="0B2592D9"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6E88ADD9" wp14:editId="0C824C0E">
            <wp:extent cx="5422900" cy="304800"/>
            <wp:effectExtent l="0" t="0" r="1270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22900" cy="304800"/>
                    </a:xfrm>
                    <a:prstGeom prst="rect">
                      <a:avLst/>
                    </a:prstGeom>
                    <a:noFill/>
                    <a:ln>
                      <a:noFill/>
                    </a:ln>
                  </pic:spPr>
                </pic:pic>
              </a:graphicData>
            </a:graphic>
          </wp:inline>
        </w:drawing>
      </w:r>
    </w:p>
    <w:p w14:paraId="3B7F5830"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kern w:val="0"/>
          <w:sz w:val="20"/>
          <w:szCs w:val="20"/>
        </w:rPr>
        <w:t>那么对于所有的</w:t>
      </w:r>
      <w:r w:rsidRPr="003C21A6">
        <w:rPr>
          <w:rFonts w:ascii="Courier New" w:eastAsia="微软雅黑" w:hAnsi="Courier New" w:cs="Courier New"/>
          <w:noProof/>
          <w:kern w:val="0"/>
          <w:sz w:val="20"/>
          <w:szCs w:val="20"/>
        </w:rPr>
        <w:drawing>
          <wp:inline distT="0" distB="0" distL="0" distR="0" wp14:anchorId="7DAC700D" wp14:editId="5B53A10D">
            <wp:extent cx="1244600" cy="215900"/>
            <wp:effectExtent l="0" t="0" r="0" b="1270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244600" cy="215900"/>
                    </a:xfrm>
                    <a:prstGeom prst="rect">
                      <a:avLst/>
                    </a:prstGeom>
                    <a:noFill/>
                    <a:ln>
                      <a:noFill/>
                    </a:ln>
                  </pic:spPr>
                </pic:pic>
              </a:graphicData>
            </a:graphic>
          </wp:inline>
        </w:drawing>
      </w:r>
      <w:r w:rsidRPr="003C21A6">
        <w:rPr>
          <w:rFonts w:ascii="Courier New" w:eastAsia="微软雅黑" w:hAnsi="Courier New" w:cs="Courier New"/>
          <w:kern w:val="0"/>
          <w:sz w:val="20"/>
          <w:szCs w:val="20"/>
        </w:rPr>
        <w:t>累加得到</w:t>
      </w:r>
    </w:p>
    <w:p w14:paraId="1F66FC9C"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32565327" wp14:editId="34C0DA6E">
            <wp:extent cx="6032500" cy="584200"/>
            <wp:effectExtent l="0" t="0" r="1270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32500" cy="584200"/>
                    </a:xfrm>
                    <a:prstGeom prst="rect">
                      <a:avLst/>
                    </a:prstGeom>
                    <a:noFill/>
                    <a:ln>
                      <a:noFill/>
                    </a:ln>
                  </pic:spPr>
                </pic:pic>
              </a:graphicData>
            </a:graphic>
          </wp:inline>
        </w:drawing>
      </w:r>
    </w:p>
    <w:p w14:paraId="4CF5B7F9"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进一步得到</w:t>
      </w:r>
    </w:p>
    <w:p w14:paraId="099FBA5B"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658890F0" wp14:editId="432D455E">
            <wp:extent cx="7251700" cy="660400"/>
            <wp:effectExtent l="0" t="0" r="1270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251700" cy="660400"/>
                    </a:xfrm>
                    <a:prstGeom prst="rect">
                      <a:avLst/>
                    </a:prstGeom>
                    <a:noFill/>
                    <a:ln>
                      <a:noFill/>
                    </a:ln>
                  </pic:spPr>
                </pic:pic>
              </a:graphicData>
            </a:graphic>
          </wp:inline>
        </w:drawing>
      </w:r>
      <w:r w:rsidRPr="003C21A6">
        <w:rPr>
          <w:rFonts w:ascii="Arial" w:eastAsia="微软雅黑" w:hAnsi="Arial" w:cs="Arial"/>
          <w:kern w:val="0"/>
          <w:sz w:val="20"/>
          <w:szCs w:val="20"/>
        </w:rPr>
        <w:t> </w:t>
      </w: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kern w:val="0"/>
          <w:sz w:val="20"/>
          <w:szCs w:val="20"/>
        </w:rPr>
        <w:t>可以看出这是一个递推式，如果我们记</w:t>
      </w:r>
    </w:p>
    <w:p w14:paraId="4FBCE1F1"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noProof/>
          <w:kern w:val="0"/>
          <w:sz w:val="20"/>
          <w:szCs w:val="20"/>
        </w:rPr>
        <w:drawing>
          <wp:inline distT="0" distB="0" distL="0" distR="0" wp14:anchorId="3ACAFC7E" wp14:editId="18454358">
            <wp:extent cx="1409700" cy="558800"/>
            <wp:effectExtent l="0" t="0" r="1270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09700" cy="558800"/>
                    </a:xfrm>
                    <a:prstGeom prst="rect">
                      <a:avLst/>
                    </a:prstGeom>
                    <a:noFill/>
                    <a:ln>
                      <a:noFill/>
                    </a:ln>
                  </pic:spPr>
                </pic:pic>
              </a:graphicData>
            </a:graphic>
          </wp:inline>
        </w:drawing>
      </w:r>
    </w:p>
    <w:p w14:paraId="1C34ACD3"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那么得到如下递归式</w:t>
      </w:r>
    </w:p>
    <w:p w14:paraId="2BD6DF10"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noProof/>
          <w:kern w:val="0"/>
          <w:sz w:val="20"/>
          <w:szCs w:val="20"/>
        </w:rPr>
        <w:drawing>
          <wp:inline distT="0" distB="0" distL="0" distR="0" wp14:anchorId="34354B14" wp14:editId="7B8E1C5F">
            <wp:extent cx="7861300" cy="406400"/>
            <wp:effectExtent l="0" t="0" r="1270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861300" cy="406400"/>
                    </a:xfrm>
                    <a:prstGeom prst="rect">
                      <a:avLst/>
                    </a:prstGeom>
                    <a:noFill/>
                    <a:ln>
                      <a:noFill/>
                    </a:ln>
                  </pic:spPr>
                </pic:pic>
              </a:graphicData>
            </a:graphic>
          </wp:inline>
        </w:drawing>
      </w:r>
    </w:p>
    <w:p w14:paraId="6D383C6E"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递归出口是</w:t>
      </w:r>
      <w:r w:rsidRPr="003C21A6">
        <w:rPr>
          <w:rFonts w:ascii="Courier New" w:eastAsia="微软雅黑" w:hAnsi="Courier New" w:cs="Courier New"/>
          <w:noProof/>
          <w:kern w:val="0"/>
          <w:sz w:val="20"/>
          <w:szCs w:val="20"/>
        </w:rPr>
        <w:drawing>
          <wp:inline distT="0" distB="0" distL="0" distR="0" wp14:anchorId="15E36E1D" wp14:editId="5103FCEA">
            <wp:extent cx="736600" cy="190500"/>
            <wp:effectExtent l="0" t="0" r="0" b="1270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36600" cy="190500"/>
                    </a:xfrm>
                    <a:prstGeom prst="rect">
                      <a:avLst/>
                    </a:prstGeom>
                    <a:noFill/>
                    <a:ln>
                      <a:noFill/>
                    </a:ln>
                  </pic:spPr>
                </pic:pic>
              </a:graphicData>
            </a:graphic>
          </wp:inline>
        </w:drawing>
      </w:r>
    </w:p>
    <w:p w14:paraId="21733D13"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210A878F" wp14:editId="2BFF37AA">
            <wp:extent cx="1625600" cy="419100"/>
            <wp:effectExtent l="0" t="0" r="0" b="1270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25600" cy="419100"/>
                    </a:xfrm>
                    <a:prstGeom prst="rect">
                      <a:avLst/>
                    </a:prstGeom>
                    <a:noFill/>
                    <a:ln>
                      <a:noFill/>
                    </a:ln>
                  </pic:spPr>
                </pic:pic>
              </a:graphicData>
            </a:graphic>
          </wp:inline>
        </w:drawing>
      </w:r>
      <w:r w:rsidRPr="003C21A6">
        <w:rPr>
          <w:rFonts w:ascii="Arial" w:eastAsia="微软雅黑" w:hAnsi="Arial" w:cs="Arial"/>
          <w:kern w:val="0"/>
          <w:sz w:val="20"/>
          <w:szCs w:val="20"/>
        </w:rPr>
        <w:t> </w:t>
      </w:r>
    </w:p>
    <w:p w14:paraId="5CFAD825"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为了提高效率，在递归的时候需要记忆化。由于要用到大数，用</w:t>
      </w:r>
      <w:r w:rsidRPr="003C21A6">
        <w:rPr>
          <w:rFonts w:ascii="Courier New" w:eastAsia="微软雅黑" w:hAnsi="Courier New" w:cs="Courier New"/>
          <w:b/>
          <w:bCs/>
          <w:kern w:val="0"/>
          <w:sz w:val="20"/>
          <w:szCs w:val="20"/>
        </w:rPr>
        <w:t>Java</w:t>
      </w:r>
      <w:r w:rsidRPr="003C21A6">
        <w:rPr>
          <w:rFonts w:ascii="Courier New" w:eastAsia="微软雅黑" w:hAnsi="Courier New" w:cs="Courier New"/>
          <w:kern w:val="0"/>
          <w:sz w:val="20"/>
          <w:szCs w:val="20"/>
        </w:rPr>
        <w:t>实现。</w:t>
      </w:r>
      <w:r w:rsidRPr="003C21A6">
        <w:rPr>
          <w:rFonts w:ascii="Arial" w:eastAsia="微软雅黑" w:hAnsi="Arial" w:cs="Arial"/>
          <w:kern w:val="0"/>
          <w:sz w:val="20"/>
          <w:szCs w:val="20"/>
        </w:rPr>
        <w:t> </w:t>
      </w:r>
      <w:r w:rsidRPr="003C21A6">
        <w:rPr>
          <w:rFonts w:ascii="Courier New" w:eastAsia="微软雅黑" w:hAnsi="Courier New" w:cs="Courier New"/>
          <w:b/>
          <w:bCs/>
          <w:kern w:val="0"/>
          <w:sz w:val="20"/>
          <w:szCs w:val="20"/>
        </w:rPr>
        <w:t>代码：</w:t>
      </w:r>
    </w:p>
    <w:p w14:paraId="1E42DFE8" w14:textId="77777777" w:rsidR="00767E7D" w:rsidRPr="003C21A6" w:rsidRDefault="00767E7D" w:rsidP="00767E7D">
      <w:pPr>
        <w:widowControl/>
        <w:autoSpaceDE w:val="0"/>
        <w:autoSpaceDN w:val="0"/>
        <w:adjustRightInd w:val="0"/>
        <w:jc w:val="left"/>
        <w:rPr>
          <w:rFonts w:ascii="Consolas" w:eastAsia="微软雅黑" w:hAnsi="Consolas" w:cs="Consolas"/>
          <w:color w:val="4A4A4A"/>
          <w:kern w:val="0"/>
          <w:sz w:val="20"/>
          <w:szCs w:val="20"/>
        </w:rPr>
      </w:pPr>
      <w:r w:rsidRPr="003C21A6">
        <w:rPr>
          <w:rFonts w:ascii="Consolas" w:eastAsia="微软雅黑" w:hAnsi="Consolas" w:cs="Consolas"/>
          <w:b/>
          <w:bCs/>
          <w:color w:val="0A5287"/>
          <w:kern w:val="0"/>
          <w:sz w:val="20"/>
          <w:szCs w:val="20"/>
        </w:rPr>
        <w:t xml:space="preserve"> import</w:t>
      </w:r>
      <w:r w:rsidRPr="003C21A6">
        <w:rPr>
          <w:rFonts w:ascii="Consolas" w:eastAsia="微软雅黑" w:hAnsi="Consolas" w:cs="Consolas"/>
          <w:color w:val="4A4A4A"/>
          <w:kern w:val="0"/>
          <w:sz w:val="20"/>
          <w:szCs w:val="20"/>
        </w:rPr>
        <w:t> java.math.*;  </w:t>
      </w:r>
    </w:p>
    <w:p w14:paraId="0694804E"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b/>
          <w:bCs/>
          <w:color w:val="0A5287"/>
          <w:kern w:val="0"/>
          <w:sz w:val="20"/>
          <w:szCs w:val="20"/>
        </w:rPr>
        <w:t>import</w:t>
      </w:r>
      <w:r w:rsidRPr="003C21A6">
        <w:rPr>
          <w:rFonts w:ascii="Consolas" w:eastAsia="微软雅黑" w:hAnsi="Consolas" w:cs="Consolas"/>
          <w:color w:val="4A4A4A"/>
          <w:kern w:val="0"/>
          <w:sz w:val="20"/>
          <w:szCs w:val="20"/>
        </w:rPr>
        <w:t> java.util.*;  </w:t>
      </w:r>
    </w:p>
    <w:p w14:paraId="0A0AEC9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6022C51A"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class</w:t>
      </w:r>
      <w:r w:rsidRPr="003C21A6">
        <w:rPr>
          <w:rFonts w:ascii="Consolas" w:eastAsia="微软雅黑" w:hAnsi="Consolas" w:cs="Consolas"/>
          <w:color w:val="4A4A4A"/>
          <w:kern w:val="0"/>
          <w:sz w:val="20"/>
          <w:szCs w:val="20"/>
        </w:rPr>
        <w:t> Main {  </w:t>
      </w:r>
    </w:p>
    <w:p w14:paraId="30F0606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10AED664"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final</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N = </w:t>
      </w:r>
      <w:r w:rsidRPr="003C21A6">
        <w:rPr>
          <w:rFonts w:ascii="Consolas" w:eastAsia="微软雅黑" w:hAnsi="Consolas" w:cs="Consolas"/>
          <w:color w:val="B00004"/>
          <w:kern w:val="0"/>
          <w:sz w:val="20"/>
          <w:szCs w:val="20"/>
        </w:rPr>
        <w:t>105</w:t>
      </w:r>
      <w:r w:rsidRPr="003C21A6">
        <w:rPr>
          <w:rFonts w:ascii="Consolas" w:eastAsia="微软雅黑" w:hAnsi="Consolas" w:cs="Consolas"/>
          <w:color w:val="4A4A4A"/>
          <w:kern w:val="0"/>
          <w:sz w:val="20"/>
          <w:szCs w:val="20"/>
        </w:rPr>
        <w:t>;  </w:t>
      </w:r>
    </w:p>
    <w:p w14:paraId="1E6369AF"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final</w:t>
      </w:r>
      <w:r w:rsidRPr="003C21A6">
        <w:rPr>
          <w:rFonts w:ascii="Consolas" w:eastAsia="微软雅黑" w:hAnsi="Consolas" w:cs="Consolas"/>
          <w:color w:val="4A4A4A"/>
          <w:kern w:val="0"/>
          <w:sz w:val="20"/>
          <w:szCs w:val="20"/>
        </w:rPr>
        <w:t> BigInteger FLAG = (BigInteger.ZERO).subtract(BigInteger.ONE);  </w:t>
      </w:r>
    </w:p>
    <w:p w14:paraId="66DA309E"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BigInteger[][] C = </w:t>
      </w:r>
      <w:r w:rsidRPr="003C21A6">
        <w:rPr>
          <w:rFonts w:ascii="Consolas" w:eastAsia="微软雅黑" w:hAnsi="Consolas" w:cs="Consolas"/>
          <w:b/>
          <w:bCs/>
          <w:color w:val="0A5287"/>
          <w:kern w:val="0"/>
          <w:sz w:val="20"/>
          <w:szCs w:val="20"/>
        </w:rPr>
        <w:t>new</w:t>
      </w:r>
      <w:r w:rsidRPr="003C21A6">
        <w:rPr>
          <w:rFonts w:ascii="Consolas" w:eastAsia="微软雅黑" w:hAnsi="Consolas" w:cs="Consolas"/>
          <w:color w:val="4A4A4A"/>
          <w:kern w:val="0"/>
          <w:sz w:val="20"/>
          <w:szCs w:val="20"/>
        </w:rPr>
        <w:t> BigInteger[N][N];  </w:t>
      </w:r>
    </w:p>
    <w:p w14:paraId="5B8819A1"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BigInteger[] ans = </w:t>
      </w:r>
      <w:r w:rsidRPr="003C21A6">
        <w:rPr>
          <w:rFonts w:ascii="Consolas" w:eastAsia="微软雅黑" w:hAnsi="Consolas" w:cs="Consolas"/>
          <w:b/>
          <w:bCs/>
          <w:color w:val="0A5287"/>
          <w:kern w:val="0"/>
          <w:sz w:val="20"/>
          <w:szCs w:val="20"/>
        </w:rPr>
        <w:t>new</w:t>
      </w:r>
      <w:r w:rsidRPr="003C21A6">
        <w:rPr>
          <w:rFonts w:ascii="Consolas" w:eastAsia="微软雅黑" w:hAnsi="Consolas" w:cs="Consolas"/>
          <w:color w:val="4A4A4A"/>
          <w:kern w:val="0"/>
          <w:sz w:val="20"/>
          <w:szCs w:val="20"/>
        </w:rPr>
        <w:t> BigInteger[N];  </w:t>
      </w:r>
    </w:p>
    <w:p w14:paraId="0F4C157A"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74E09094"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void</w:t>
      </w:r>
      <w:r w:rsidRPr="003C21A6">
        <w:rPr>
          <w:rFonts w:ascii="Consolas" w:eastAsia="微软雅黑" w:hAnsi="Consolas" w:cs="Consolas"/>
          <w:color w:val="4A4A4A"/>
          <w:kern w:val="0"/>
          <w:sz w:val="20"/>
          <w:szCs w:val="20"/>
        </w:rPr>
        <w:t> Init(){  </w:t>
      </w:r>
    </w:p>
    <w:p w14:paraId="661784DC"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i=</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i&lt;N; i++){  </w:t>
      </w:r>
    </w:p>
    <w:p w14:paraId="2F50D8F2"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C[i][</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 C[i][i] = BigInteger.ONE;  </w:t>
      </w:r>
    </w:p>
    <w:p w14:paraId="4B9F7A67"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if</w:t>
      </w:r>
      <w:r w:rsidRPr="003C21A6">
        <w:rPr>
          <w:rFonts w:ascii="Consolas" w:eastAsia="微软雅黑" w:hAnsi="Consolas" w:cs="Consolas"/>
          <w:color w:val="4A4A4A"/>
          <w:kern w:val="0"/>
          <w:sz w:val="20"/>
          <w:szCs w:val="20"/>
        </w:rPr>
        <w:t>(i == </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continue</w:t>
      </w:r>
      <w:r w:rsidRPr="003C21A6">
        <w:rPr>
          <w:rFonts w:ascii="Consolas" w:eastAsia="微软雅黑" w:hAnsi="Consolas" w:cs="Consolas"/>
          <w:color w:val="4A4A4A"/>
          <w:kern w:val="0"/>
          <w:sz w:val="20"/>
          <w:szCs w:val="20"/>
        </w:rPr>
        <w:t>;  </w:t>
      </w:r>
    </w:p>
    <w:p w14:paraId="4027ADFD"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j=</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j&lt;i; j++)  </w:t>
      </w:r>
    </w:p>
    <w:p w14:paraId="4D4AA451"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C[i][j] = C[i-</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][j].add(C[i-</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][j-</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w:t>
      </w:r>
    </w:p>
    <w:p w14:paraId="438E965C"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502B269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2273EFD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54C47FB7"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BigInteger Solve(BigInteger n, </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k){  </w:t>
      </w:r>
    </w:p>
    <w:p w14:paraId="1164784F"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if</w:t>
      </w:r>
      <w:r w:rsidRPr="003C21A6">
        <w:rPr>
          <w:rFonts w:ascii="Consolas" w:eastAsia="微软雅黑" w:hAnsi="Consolas" w:cs="Consolas"/>
          <w:color w:val="4A4A4A"/>
          <w:kern w:val="0"/>
          <w:sz w:val="20"/>
          <w:szCs w:val="20"/>
        </w:rPr>
        <w:t>(ans[k].compareTo(FLAG) != </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w:t>
      </w:r>
    </w:p>
    <w:p w14:paraId="56682698"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return</w:t>
      </w:r>
      <w:r w:rsidRPr="003C21A6">
        <w:rPr>
          <w:rFonts w:ascii="Consolas" w:eastAsia="微软雅黑" w:hAnsi="Consolas" w:cs="Consolas"/>
          <w:color w:val="4A4A4A"/>
          <w:kern w:val="0"/>
          <w:sz w:val="20"/>
          <w:szCs w:val="20"/>
        </w:rPr>
        <w:t> ans[k];  </w:t>
      </w:r>
    </w:p>
    <w:p w14:paraId="749D8263"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59A002C1"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if</w:t>
      </w:r>
      <w:r w:rsidRPr="003C21A6">
        <w:rPr>
          <w:rFonts w:ascii="Consolas" w:eastAsia="微软雅黑" w:hAnsi="Consolas" w:cs="Consolas"/>
          <w:color w:val="4A4A4A"/>
          <w:kern w:val="0"/>
          <w:sz w:val="20"/>
          <w:szCs w:val="20"/>
        </w:rPr>
        <w:t>(k == </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w:t>
      </w:r>
    </w:p>
    <w:p w14:paraId="6A968A71"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ans[k] = ((n.add(BigInteger.ONE)).multiply(n)).divide(BigInteger.valueOf(</w:t>
      </w:r>
      <w:r w:rsidRPr="003C21A6">
        <w:rPr>
          <w:rFonts w:ascii="Consolas" w:eastAsia="微软雅黑" w:hAnsi="Consolas" w:cs="Consolas"/>
          <w:color w:val="B00004"/>
          <w:kern w:val="0"/>
          <w:sz w:val="20"/>
          <w:szCs w:val="20"/>
        </w:rPr>
        <w:t>2</w:t>
      </w:r>
      <w:r w:rsidRPr="003C21A6">
        <w:rPr>
          <w:rFonts w:ascii="Consolas" w:eastAsia="微软雅黑" w:hAnsi="Consolas" w:cs="Consolas"/>
          <w:color w:val="4A4A4A"/>
          <w:kern w:val="0"/>
          <w:sz w:val="20"/>
          <w:szCs w:val="20"/>
        </w:rPr>
        <w:t>));  </w:t>
      </w:r>
    </w:p>
    <w:p w14:paraId="2C49F33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return</w:t>
      </w:r>
      <w:r w:rsidRPr="003C21A6">
        <w:rPr>
          <w:rFonts w:ascii="Consolas" w:eastAsia="微软雅黑" w:hAnsi="Consolas" w:cs="Consolas"/>
          <w:color w:val="4A4A4A"/>
          <w:kern w:val="0"/>
          <w:sz w:val="20"/>
          <w:szCs w:val="20"/>
        </w:rPr>
        <w:t> ans[k];  </w:t>
      </w:r>
    </w:p>
    <w:p w14:paraId="2C04102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32EC37C1"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BigInteger tmp = BigInteger.ONE;  </w:t>
      </w:r>
    </w:p>
    <w:p w14:paraId="2B23B890"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i=</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i&lt;k+</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i++){  </w:t>
      </w:r>
    </w:p>
    <w:p w14:paraId="146C30CD"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tmp = tmp.multiply(n.add(BigInteger.ONE));  </w:t>
      </w:r>
    </w:p>
    <w:p w14:paraId="1598DCB3"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245789A8"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tmp = tmp.subtract(n.add(BigInteger.ONE));  </w:t>
      </w:r>
    </w:p>
    <w:p w14:paraId="4D48C893"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BigInteger sum = BigInteger.ZERO;  </w:t>
      </w:r>
    </w:p>
    <w:p w14:paraId="7C43815F"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i=</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i&lt;k; i++){  </w:t>
      </w:r>
    </w:p>
    <w:p w14:paraId="44C70EC6"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BigInteger t = C[k+</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][i+</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].multiply(Solve(n, k-i));  </w:t>
      </w:r>
    </w:p>
    <w:p w14:paraId="238EA61C"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sum = sum.add(t);  </w:t>
      </w:r>
    </w:p>
    <w:p w14:paraId="32875464"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0CBD6077"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ans[k] = (tmp.subtract(sum)).divide(BigInteger.valueOf(k+</w:t>
      </w:r>
      <w:r w:rsidRPr="003C21A6">
        <w:rPr>
          <w:rFonts w:ascii="Consolas" w:eastAsia="微软雅黑" w:hAnsi="Consolas" w:cs="Consolas"/>
          <w:color w:val="B00004"/>
          <w:kern w:val="0"/>
          <w:sz w:val="20"/>
          <w:szCs w:val="20"/>
        </w:rPr>
        <w:t>1</w:t>
      </w:r>
      <w:r w:rsidRPr="003C21A6">
        <w:rPr>
          <w:rFonts w:ascii="Consolas" w:eastAsia="微软雅黑" w:hAnsi="Consolas" w:cs="Consolas"/>
          <w:color w:val="4A4A4A"/>
          <w:kern w:val="0"/>
          <w:sz w:val="20"/>
          <w:szCs w:val="20"/>
        </w:rPr>
        <w:t>));  </w:t>
      </w:r>
    </w:p>
    <w:p w14:paraId="582A6A6E"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return</w:t>
      </w:r>
      <w:r w:rsidRPr="003C21A6">
        <w:rPr>
          <w:rFonts w:ascii="Consolas" w:eastAsia="微软雅黑" w:hAnsi="Consolas" w:cs="Consolas"/>
          <w:color w:val="4A4A4A"/>
          <w:kern w:val="0"/>
          <w:sz w:val="20"/>
          <w:szCs w:val="20"/>
        </w:rPr>
        <w:t> ans[k];  </w:t>
      </w:r>
    </w:p>
    <w:p w14:paraId="6E41D673"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6ECCE778"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45D8E3CD"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public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static</w:t>
      </w: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void</w:t>
      </w:r>
      <w:r w:rsidRPr="003C21A6">
        <w:rPr>
          <w:rFonts w:ascii="Consolas" w:eastAsia="微软雅黑" w:hAnsi="Consolas" w:cs="Consolas"/>
          <w:color w:val="4A4A4A"/>
          <w:kern w:val="0"/>
          <w:sz w:val="20"/>
          <w:szCs w:val="20"/>
        </w:rPr>
        <w:t> main(String[] args){  </w:t>
      </w:r>
    </w:p>
    <w:p w14:paraId="2CA7F708"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Init();  </w:t>
      </w:r>
    </w:p>
    <w:p w14:paraId="42BCB34A"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Scanner cin = </w:t>
      </w:r>
      <w:r w:rsidRPr="003C21A6">
        <w:rPr>
          <w:rFonts w:ascii="Consolas" w:eastAsia="微软雅黑" w:hAnsi="Consolas" w:cs="Consolas"/>
          <w:b/>
          <w:bCs/>
          <w:color w:val="0A5287"/>
          <w:kern w:val="0"/>
          <w:sz w:val="20"/>
          <w:szCs w:val="20"/>
        </w:rPr>
        <w:t>new</w:t>
      </w:r>
      <w:r w:rsidRPr="003C21A6">
        <w:rPr>
          <w:rFonts w:ascii="Consolas" w:eastAsia="微软雅黑" w:hAnsi="Consolas" w:cs="Consolas"/>
          <w:color w:val="4A4A4A"/>
          <w:kern w:val="0"/>
          <w:sz w:val="20"/>
          <w:szCs w:val="20"/>
        </w:rPr>
        <w:t> Scanner(System.in);  </w:t>
      </w:r>
    </w:p>
    <w:p w14:paraId="5C36FF5D"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while</w:t>
      </w:r>
      <w:r w:rsidRPr="003C21A6">
        <w:rPr>
          <w:rFonts w:ascii="Consolas" w:eastAsia="微软雅黑" w:hAnsi="Consolas" w:cs="Consolas"/>
          <w:color w:val="4A4A4A"/>
          <w:kern w:val="0"/>
          <w:sz w:val="20"/>
          <w:szCs w:val="20"/>
        </w:rPr>
        <w:t>(cin.hasNext()){  </w:t>
      </w:r>
    </w:p>
    <w:p w14:paraId="44EF78B0"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BigInteger n = cin.nextBigInteger();  </w:t>
      </w:r>
    </w:p>
    <w:p w14:paraId="31F5D2FA"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k = cin.nextInt();  </w:t>
      </w:r>
    </w:p>
    <w:p w14:paraId="3EAB8EE5"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0A5287"/>
          <w:kern w:val="0"/>
          <w:sz w:val="20"/>
          <w:szCs w:val="20"/>
        </w:rPr>
        <w:t>int</w:t>
      </w:r>
      <w:r w:rsidRPr="003C21A6">
        <w:rPr>
          <w:rFonts w:ascii="Consolas" w:eastAsia="微软雅黑" w:hAnsi="Consolas" w:cs="Consolas"/>
          <w:color w:val="4A4A4A"/>
          <w:kern w:val="0"/>
          <w:sz w:val="20"/>
          <w:szCs w:val="20"/>
        </w:rPr>
        <w:t> i=</w:t>
      </w:r>
      <w:r w:rsidRPr="003C21A6">
        <w:rPr>
          <w:rFonts w:ascii="Consolas" w:eastAsia="微软雅黑" w:hAnsi="Consolas" w:cs="Consolas"/>
          <w:color w:val="B00004"/>
          <w:kern w:val="0"/>
          <w:sz w:val="20"/>
          <w:szCs w:val="20"/>
        </w:rPr>
        <w:t>0</w:t>
      </w:r>
      <w:r w:rsidRPr="003C21A6">
        <w:rPr>
          <w:rFonts w:ascii="Consolas" w:eastAsia="微软雅黑" w:hAnsi="Consolas" w:cs="Consolas"/>
          <w:color w:val="4A4A4A"/>
          <w:kern w:val="0"/>
          <w:sz w:val="20"/>
          <w:szCs w:val="20"/>
        </w:rPr>
        <w:t>; i&lt;N; i++){  </w:t>
      </w:r>
    </w:p>
    <w:p w14:paraId="5695CB5F"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ans[i] = FLAG;  </w:t>
      </w:r>
    </w:p>
    <w:p w14:paraId="4BA7CFBB"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7FD91910"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System.out.println(Solve(n, k));  </w:t>
      </w:r>
    </w:p>
    <w:p w14:paraId="46A37CBD"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08F5374E"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42575A3E" w14:textId="77777777" w:rsidR="00767E7D" w:rsidRPr="003C21A6" w:rsidRDefault="00767E7D" w:rsidP="00767E7D">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2C2DCB20"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Arial" w:eastAsia="微软雅黑" w:hAnsi="Arial" w:cs="Arial"/>
          <w:kern w:val="0"/>
          <w:sz w:val="20"/>
          <w:szCs w:val="20"/>
        </w:rPr>
        <w:t> </w:t>
      </w:r>
    </w:p>
    <w:p w14:paraId="73D652DA"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b/>
          <w:bCs/>
          <w:kern w:val="0"/>
          <w:sz w:val="20"/>
          <w:szCs w:val="20"/>
        </w:rPr>
        <w:t>分析：</w:t>
      </w:r>
      <w:r w:rsidRPr="003C21A6">
        <w:rPr>
          <w:rFonts w:ascii="Courier New" w:eastAsia="微软雅黑" w:hAnsi="Courier New" w:cs="Courier New"/>
          <w:kern w:val="0"/>
          <w:sz w:val="20"/>
          <w:szCs w:val="20"/>
        </w:rPr>
        <w:t>本题题意就是求</w:t>
      </w:r>
      <w:r w:rsidRPr="003C21A6">
        <w:rPr>
          <w:rFonts w:ascii="Courier New" w:eastAsia="微软雅黑" w:hAnsi="Courier New" w:cs="Courier New"/>
          <w:b/>
          <w:bCs/>
          <w:kern w:val="0"/>
          <w:sz w:val="20"/>
          <w:szCs w:val="20"/>
        </w:rPr>
        <w:t>自然数的幂和</w:t>
      </w:r>
      <w:r w:rsidRPr="003C21A6">
        <w:rPr>
          <w:rFonts w:ascii="Courier New" w:eastAsia="微软雅黑" w:hAnsi="Courier New" w:cs="Courier New"/>
          <w:kern w:val="0"/>
          <w:sz w:val="20"/>
          <w:szCs w:val="20"/>
        </w:rPr>
        <w:t>，但是它的</w:t>
      </w:r>
      <w:r w:rsidRPr="003C21A6">
        <w:rPr>
          <w:rFonts w:ascii="Courier New" w:eastAsia="微软雅黑" w:hAnsi="Courier New" w:cs="Courier New"/>
          <w:b/>
          <w:bCs/>
          <w:kern w:val="0"/>
          <w:sz w:val="20"/>
          <w:szCs w:val="20"/>
        </w:rPr>
        <w:t>case</w:t>
      </w:r>
      <w:r w:rsidRPr="003C21A6">
        <w:rPr>
          <w:rFonts w:ascii="Courier New" w:eastAsia="微软雅黑" w:hAnsi="Courier New" w:cs="Courier New"/>
          <w:kern w:val="0"/>
          <w:sz w:val="20"/>
          <w:szCs w:val="20"/>
        </w:rPr>
        <w:t>比较多。对于求幂和本身就需要</w:t>
      </w:r>
      <w:r w:rsidRPr="003C21A6">
        <w:rPr>
          <w:rFonts w:ascii="Courier New" w:eastAsia="微软雅黑" w:hAnsi="Courier New" w:cs="Courier New"/>
          <w:noProof/>
          <w:kern w:val="0"/>
          <w:sz w:val="20"/>
          <w:szCs w:val="20"/>
        </w:rPr>
        <w:drawing>
          <wp:inline distT="0" distB="0" distL="0" distR="0" wp14:anchorId="79074FDE" wp14:editId="288FF30F">
            <wp:extent cx="571500" cy="228600"/>
            <wp:effectExtent l="0" t="0" r="1270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3C21A6">
        <w:rPr>
          <w:rFonts w:ascii="Courier New" w:eastAsia="微软雅黑" w:hAnsi="Courier New" w:cs="Courier New"/>
          <w:kern w:val="0"/>
          <w:sz w:val="20"/>
          <w:szCs w:val="20"/>
        </w:rPr>
        <w:t>的时间复杂度，如果继</w:t>
      </w:r>
    </w:p>
    <w:p w14:paraId="0035794C"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kern w:val="0"/>
          <w:sz w:val="20"/>
          <w:szCs w:val="20"/>
        </w:rPr>
        <w:t>续用上述方法来求自然数的幂和，</w:t>
      </w:r>
      <w:r w:rsidRPr="003C21A6">
        <w:rPr>
          <w:rFonts w:ascii="Courier New" w:eastAsia="微软雅黑" w:hAnsi="Courier New" w:cs="Courier New"/>
          <w:b/>
          <w:bCs/>
          <w:kern w:val="0"/>
          <w:sz w:val="20"/>
          <w:szCs w:val="20"/>
        </w:rPr>
        <w:t>5000</w:t>
      </w:r>
      <w:r w:rsidRPr="003C21A6">
        <w:rPr>
          <w:rFonts w:ascii="Courier New" w:eastAsia="微软雅黑" w:hAnsi="Courier New" w:cs="Courier New"/>
          <w:kern w:val="0"/>
          <w:sz w:val="20"/>
          <w:szCs w:val="20"/>
        </w:rPr>
        <w:t>个</w:t>
      </w:r>
      <w:r w:rsidRPr="003C21A6">
        <w:rPr>
          <w:rFonts w:ascii="Courier New" w:eastAsia="微软雅黑" w:hAnsi="Courier New" w:cs="Courier New"/>
          <w:b/>
          <w:bCs/>
          <w:kern w:val="0"/>
          <w:sz w:val="20"/>
          <w:szCs w:val="20"/>
        </w:rPr>
        <w:t>case</w:t>
      </w:r>
      <w:r w:rsidRPr="003C21A6">
        <w:rPr>
          <w:rFonts w:ascii="Courier New" w:eastAsia="微软雅黑" w:hAnsi="Courier New" w:cs="Courier New"/>
          <w:kern w:val="0"/>
          <w:sz w:val="20"/>
          <w:szCs w:val="20"/>
        </w:rPr>
        <w:t>会</w:t>
      </w:r>
      <w:r w:rsidRPr="003C21A6">
        <w:rPr>
          <w:rFonts w:ascii="Courier New" w:eastAsia="微软雅黑" w:hAnsi="Courier New" w:cs="Courier New"/>
          <w:b/>
          <w:bCs/>
          <w:kern w:val="0"/>
          <w:sz w:val="20"/>
          <w:szCs w:val="20"/>
        </w:rPr>
        <w:t>TLE</w:t>
      </w:r>
      <w:r w:rsidRPr="003C21A6">
        <w:rPr>
          <w:rFonts w:ascii="Courier New" w:eastAsia="微软雅黑" w:hAnsi="Courier New" w:cs="Courier New"/>
          <w:kern w:val="0"/>
          <w:sz w:val="20"/>
          <w:szCs w:val="20"/>
        </w:rPr>
        <w:t>，接下来介绍另一个求自然数幂和的方法，它是基于伯努利数的，公式描述如下</w:t>
      </w:r>
    </w:p>
    <w:p w14:paraId="1E7B1514"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356C4038" wp14:editId="14E87FE9">
            <wp:extent cx="3594100" cy="596900"/>
            <wp:effectExtent l="0" t="0" r="12700" b="1270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594100" cy="596900"/>
                    </a:xfrm>
                    <a:prstGeom prst="rect">
                      <a:avLst/>
                    </a:prstGeom>
                    <a:noFill/>
                    <a:ln>
                      <a:noFill/>
                    </a:ln>
                  </pic:spPr>
                </pic:pic>
              </a:graphicData>
            </a:graphic>
          </wp:inline>
        </w:drawing>
      </w:r>
    </w:p>
    <w:p w14:paraId="72E46A25"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可以看出只要我们预处理出每一项，就可以在线性时间内求得自然数的幂和。前面的倒数可以用递推法求逆元</w:t>
      </w:r>
    </w:p>
    <w:p w14:paraId="3FC8F96A"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kern w:val="0"/>
          <w:sz w:val="20"/>
          <w:szCs w:val="20"/>
        </w:rPr>
        <w:t>预处理，组合数也可以预处理，</w:t>
      </w:r>
      <w:r w:rsidRPr="003C21A6">
        <w:rPr>
          <w:rFonts w:ascii="Courier New" w:eastAsia="微软雅黑" w:hAnsi="Courier New" w:cs="Courier New"/>
          <w:noProof/>
          <w:kern w:val="0"/>
          <w:sz w:val="20"/>
          <w:szCs w:val="20"/>
        </w:rPr>
        <w:drawing>
          <wp:inline distT="0" distB="0" distL="0" distR="0" wp14:anchorId="367FBFC6" wp14:editId="5DECD643">
            <wp:extent cx="749300" cy="254000"/>
            <wp:effectExtent l="0" t="0" r="1270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49300" cy="254000"/>
                    </a:xfrm>
                    <a:prstGeom prst="rect">
                      <a:avLst/>
                    </a:prstGeom>
                    <a:noFill/>
                    <a:ln>
                      <a:noFill/>
                    </a:ln>
                  </pic:spPr>
                </pic:pic>
              </a:graphicData>
            </a:graphic>
          </wp:inline>
        </w:drawing>
      </w:r>
      <w:r w:rsidRPr="003C21A6">
        <w:rPr>
          <w:rFonts w:ascii="Courier New" w:eastAsia="微软雅黑" w:hAnsi="Courier New" w:cs="Courier New"/>
          <w:kern w:val="0"/>
          <w:sz w:val="20"/>
          <w:szCs w:val="20"/>
        </w:rPr>
        <w:t>也可以先预处理，现在关键是如何预处理</w:t>
      </w:r>
      <w:r w:rsidRPr="003C21A6">
        <w:rPr>
          <w:rFonts w:ascii="Courier New" w:eastAsia="微软雅黑" w:hAnsi="Courier New" w:cs="Courier New"/>
          <w:b/>
          <w:bCs/>
          <w:kern w:val="0"/>
          <w:sz w:val="20"/>
          <w:szCs w:val="20"/>
        </w:rPr>
        <w:t>伯努利数</w:t>
      </w:r>
      <w:r w:rsidRPr="003C21A6">
        <w:rPr>
          <w:rFonts w:ascii="Courier New" w:eastAsia="微软雅黑" w:hAnsi="Courier New" w:cs="Courier New"/>
          <w:kern w:val="0"/>
          <w:sz w:val="20"/>
          <w:szCs w:val="20"/>
        </w:rPr>
        <w:t>。</w:t>
      </w:r>
      <w:r w:rsidRPr="003C21A6">
        <w:rPr>
          <w:rFonts w:ascii="Courier New" w:eastAsia="微软雅黑" w:hAnsi="Courier New" w:cs="Courier New"/>
          <w:kern w:val="0"/>
          <w:sz w:val="20"/>
          <w:szCs w:val="20"/>
        </w:rPr>
        <w:t>  </w:t>
      </w:r>
      <w:r w:rsidRPr="003C21A6">
        <w:rPr>
          <w:rFonts w:ascii="Courier New" w:eastAsia="微软雅黑" w:hAnsi="Courier New" w:cs="Courier New"/>
          <w:b/>
          <w:bCs/>
          <w:kern w:val="0"/>
          <w:sz w:val="20"/>
          <w:szCs w:val="20"/>
        </w:rPr>
        <w:t>   </w:t>
      </w:r>
      <w:r w:rsidRPr="003C21A6">
        <w:rPr>
          <w:rFonts w:ascii="Courier New" w:eastAsia="微软雅黑" w:hAnsi="Courier New" w:cs="Courier New"/>
          <w:b/>
          <w:bCs/>
          <w:kern w:val="0"/>
          <w:sz w:val="20"/>
          <w:szCs w:val="20"/>
        </w:rPr>
        <w:t>伯努利数</w:t>
      </w:r>
      <w:r w:rsidRPr="003C21A6">
        <w:rPr>
          <w:rFonts w:ascii="Courier New" w:eastAsia="微软雅黑" w:hAnsi="Courier New" w:cs="Courier New"/>
          <w:kern w:val="0"/>
          <w:sz w:val="20"/>
          <w:szCs w:val="20"/>
        </w:rPr>
        <w:t>满足条件</w:t>
      </w:r>
      <w:r w:rsidRPr="003C21A6">
        <w:rPr>
          <w:rFonts w:ascii="Courier New" w:eastAsia="微软雅黑" w:hAnsi="Courier New" w:cs="Courier New"/>
          <w:noProof/>
          <w:kern w:val="0"/>
          <w:sz w:val="20"/>
          <w:szCs w:val="20"/>
        </w:rPr>
        <w:drawing>
          <wp:inline distT="0" distB="0" distL="0" distR="0" wp14:anchorId="61E49F2E" wp14:editId="1ABB958F">
            <wp:extent cx="635000" cy="215900"/>
            <wp:effectExtent l="0" t="0" r="0" b="1270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35000" cy="215900"/>
                    </a:xfrm>
                    <a:prstGeom prst="rect">
                      <a:avLst/>
                    </a:prstGeom>
                    <a:noFill/>
                    <a:ln>
                      <a:noFill/>
                    </a:ln>
                  </pic:spPr>
                </pic:pic>
              </a:graphicData>
            </a:graphic>
          </wp:inline>
        </w:drawing>
      </w:r>
      <w:r w:rsidRPr="003C21A6">
        <w:rPr>
          <w:rFonts w:ascii="Courier New" w:eastAsia="微软雅黑" w:hAnsi="Courier New" w:cs="Courier New"/>
          <w:kern w:val="0"/>
          <w:sz w:val="20"/>
          <w:szCs w:val="20"/>
        </w:rPr>
        <w:t>，且有</w:t>
      </w:r>
    </w:p>
    <w:p w14:paraId="1C15279C"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29654D5E" wp14:editId="2E55CE64">
            <wp:extent cx="1587500" cy="596900"/>
            <wp:effectExtent l="0" t="0" r="12700" b="1270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87500" cy="596900"/>
                    </a:xfrm>
                    <a:prstGeom prst="rect">
                      <a:avLst/>
                    </a:prstGeom>
                    <a:noFill/>
                    <a:ln>
                      <a:noFill/>
                    </a:ln>
                  </pic:spPr>
                </pic:pic>
              </a:graphicData>
            </a:graphic>
          </wp:inline>
        </w:drawing>
      </w:r>
      <w:r w:rsidRPr="003C21A6">
        <w:rPr>
          <w:rFonts w:ascii="Arial" w:eastAsia="微软雅黑" w:hAnsi="Arial" w:cs="Arial"/>
          <w:kern w:val="0"/>
          <w:sz w:val="20"/>
          <w:szCs w:val="20"/>
        </w:rPr>
        <w:t> </w:t>
      </w:r>
    </w:p>
    <w:p w14:paraId="729D45D0"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那么继续得到</w:t>
      </w:r>
    </w:p>
    <w:p w14:paraId="168C3AF8"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xml:space="preserve">     </w:t>
      </w:r>
      <w:r w:rsidRPr="003C21A6">
        <w:rPr>
          <w:rFonts w:ascii="Courier New" w:eastAsia="微软雅黑" w:hAnsi="Courier New" w:cs="Courier New"/>
          <w:noProof/>
          <w:kern w:val="0"/>
          <w:sz w:val="20"/>
          <w:szCs w:val="20"/>
        </w:rPr>
        <w:drawing>
          <wp:inline distT="0" distB="0" distL="0" distR="0" wp14:anchorId="2CDB917F" wp14:editId="7E696D54">
            <wp:extent cx="4813300" cy="482600"/>
            <wp:effectExtent l="0" t="0" r="1270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13300" cy="482600"/>
                    </a:xfrm>
                    <a:prstGeom prst="rect">
                      <a:avLst/>
                    </a:prstGeom>
                    <a:noFill/>
                    <a:ln>
                      <a:noFill/>
                    </a:ln>
                  </pic:spPr>
                </pic:pic>
              </a:graphicData>
            </a:graphic>
          </wp:inline>
        </w:drawing>
      </w:r>
    </w:p>
    <w:p w14:paraId="1CBF000E"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kern w:val="0"/>
          <w:sz w:val="20"/>
          <w:szCs w:val="20"/>
        </w:rPr>
        <w:t>这就是伯努利数的递推式，逆元部分同样可以预处理。</w:t>
      </w:r>
    </w:p>
    <w:p w14:paraId="6671E942"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b/>
          <w:bCs/>
          <w:kern w:val="0"/>
          <w:sz w:val="20"/>
          <w:szCs w:val="20"/>
        </w:rPr>
        <w:t>代码：</w:t>
      </w:r>
      <w:r w:rsidRPr="003C21A6">
        <w:rPr>
          <w:rFonts w:ascii="Consolas" w:eastAsia="微软雅黑" w:hAnsi="Consolas" w:cs="Consolas"/>
          <w:color w:val="4A4A4A"/>
          <w:kern w:val="0"/>
          <w:sz w:val="20"/>
          <w:szCs w:val="20"/>
        </w:rPr>
        <w:t> </w:t>
      </w:r>
    </w:p>
    <w:p w14:paraId="3B0E707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LL C[N][N];  </w:t>
      </w:r>
    </w:p>
    <w:p w14:paraId="33FCE610"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LL B[N],Inv[N];  </w:t>
      </w:r>
    </w:p>
    <w:p w14:paraId="0812B813"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LL Tmp[N];  </w:t>
      </w:r>
    </w:p>
    <w:p w14:paraId="512C7696"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LL n;  </w:t>
      </w:r>
    </w:p>
    <w:p w14:paraId="31CE2F7C"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4E007D77"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b/>
          <w:bCs/>
          <w:color w:val="0A5287"/>
          <w:kern w:val="0"/>
          <w:sz w:val="20"/>
          <w:szCs w:val="20"/>
        </w:rPr>
        <w:t>void</w:t>
      </w:r>
      <w:r w:rsidRPr="003C21A6">
        <w:rPr>
          <w:rFonts w:ascii="Consolas" w:eastAsia="微软雅黑" w:hAnsi="Consolas" w:cs="Consolas"/>
          <w:color w:val="4A4A4A"/>
          <w:kern w:val="0"/>
          <w:sz w:val="20"/>
          <w:szCs w:val="20"/>
        </w:rPr>
        <w:t> Init()  </w:t>
      </w:r>
    </w:p>
    <w:p w14:paraId="03DA1AC5"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6141B78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color w:val="0F7201"/>
          <w:kern w:val="0"/>
          <w:sz w:val="20"/>
          <w:szCs w:val="20"/>
        </w:rPr>
        <w:t>//</w:t>
      </w:r>
      <w:r w:rsidRPr="003C21A6">
        <w:rPr>
          <w:rFonts w:ascii="Consolas" w:eastAsia="微软雅黑" w:hAnsi="Consolas" w:cs="Consolas"/>
          <w:color w:val="0F7201"/>
          <w:kern w:val="0"/>
          <w:sz w:val="20"/>
          <w:szCs w:val="20"/>
        </w:rPr>
        <w:t>预处理组合数</w:t>
      </w:r>
      <w:r w:rsidRPr="003C21A6">
        <w:rPr>
          <w:rFonts w:ascii="Consolas" w:eastAsia="微软雅黑" w:hAnsi="Consolas" w:cs="Consolas"/>
          <w:color w:val="4A4A4A"/>
          <w:kern w:val="0"/>
          <w:sz w:val="20"/>
          <w:szCs w:val="20"/>
        </w:rPr>
        <w:t>  </w:t>
      </w:r>
    </w:p>
    <w:p w14:paraId="312BA112"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i=0; i&lt;N; i++)  </w:t>
      </w:r>
    </w:p>
    <w:p w14:paraId="71CF0B40"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2EEF7CA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C[i][0] = C[i][i] = 1;  </w:t>
      </w:r>
    </w:p>
    <w:p w14:paraId="348EDE60"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if</w:t>
      </w:r>
      <w:r w:rsidRPr="003C21A6">
        <w:rPr>
          <w:rFonts w:ascii="Consolas" w:eastAsia="微软雅黑" w:hAnsi="Consolas" w:cs="Consolas"/>
          <w:color w:val="4A4A4A"/>
          <w:kern w:val="0"/>
          <w:sz w:val="20"/>
          <w:szCs w:val="20"/>
        </w:rPr>
        <w:t>(i == 0) </w:t>
      </w:r>
      <w:r w:rsidRPr="003C21A6">
        <w:rPr>
          <w:rFonts w:ascii="Consolas" w:eastAsia="微软雅黑" w:hAnsi="Consolas" w:cs="Consolas"/>
          <w:b/>
          <w:bCs/>
          <w:color w:val="0A5287"/>
          <w:kern w:val="0"/>
          <w:sz w:val="20"/>
          <w:szCs w:val="20"/>
        </w:rPr>
        <w:t>continue</w:t>
      </w:r>
      <w:r w:rsidRPr="003C21A6">
        <w:rPr>
          <w:rFonts w:ascii="Consolas" w:eastAsia="微软雅黑" w:hAnsi="Consolas" w:cs="Consolas"/>
          <w:color w:val="4A4A4A"/>
          <w:kern w:val="0"/>
          <w:sz w:val="20"/>
          <w:szCs w:val="20"/>
        </w:rPr>
        <w:t>;  </w:t>
      </w:r>
    </w:p>
    <w:p w14:paraId="67F5E76F"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j=1; j&lt;i; j++)  </w:t>
      </w:r>
    </w:p>
    <w:p w14:paraId="5FBC7001"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C[i][j] = (C[i-1][j] % MOD + C[i-1][j-1] % MOD) % MOD;  </w:t>
      </w:r>
    </w:p>
    <w:p w14:paraId="5B21B8AB"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37B65DF3"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color w:val="0F7201"/>
          <w:kern w:val="0"/>
          <w:sz w:val="20"/>
          <w:szCs w:val="20"/>
        </w:rPr>
        <w:t>//</w:t>
      </w:r>
      <w:r w:rsidRPr="003C21A6">
        <w:rPr>
          <w:rFonts w:ascii="Consolas" w:eastAsia="微软雅黑" w:hAnsi="Consolas" w:cs="Consolas"/>
          <w:color w:val="0F7201"/>
          <w:kern w:val="0"/>
          <w:sz w:val="20"/>
          <w:szCs w:val="20"/>
        </w:rPr>
        <w:t>预处理逆元</w:t>
      </w:r>
      <w:r w:rsidRPr="003C21A6">
        <w:rPr>
          <w:rFonts w:ascii="Consolas" w:eastAsia="微软雅黑" w:hAnsi="Consolas" w:cs="Consolas"/>
          <w:color w:val="4A4A4A"/>
          <w:kern w:val="0"/>
          <w:sz w:val="20"/>
          <w:szCs w:val="20"/>
        </w:rPr>
        <w:t>  </w:t>
      </w:r>
    </w:p>
    <w:p w14:paraId="6A3F0758"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Inv[1] = 1;  </w:t>
      </w:r>
    </w:p>
    <w:p w14:paraId="0F09B388"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i=2; i&lt;N; i++)  </w:t>
      </w:r>
    </w:p>
    <w:p w14:paraId="023925DA"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Inv[i] = (MOD - MOD / i) * Inv[MOD % i] % MOD;  </w:t>
      </w:r>
    </w:p>
    <w:p w14:paraId="656DCD92"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color w:val="0F7201"/>
          <w:kern w:val="0"/>
          <w:sz w:val="20"/>
          <w:szCs w:val="20"/>
        </w:rPr>
        <w:t>//</w:t>
      </w:r>
      <w:r w:rsidRPr="003C21A6">
        <w:rPr>
          <w:rFonts w:ascii="Consolas" w:eastAsia="微软雅黑" w:hAnsi="Consolas" w:cs="Consolas"/>
          <w:color w:val="0F7201"/>
          <w:kern w:val="0"/>
          <w:sz w:val="20"/>
          <w:szCs w:val="20"/>
        </w:rPr>
        <w:t>预处理伯努利数</w:t>
      </w:r>
      <w:r w:rsidRPr="003C21A6">
        <w:rPr>
          <w:rFonts w:ascii="Consolas" w:eastAsia="微软雅黑" w:hAnsi="Consolas" w:cs="Consolas"/>
          <w:color w:val="4A4A4A"/>
          <w:kern w:val="0"/>
          <w:sz w:val="20"/>
          <w:szCs w:val="20"/>
        </w:rPr>
        <w:t>  </w:t>
      </w:r>
    </w:p>
    <w:p w14:paraId="40744EC8"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B[0] = 1;  </w:t>
      </w:r>
    </w:p>
    <w:p w14:paraId="48FF18FC"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i=1; i&lt;N; i++)  </w:t>
      </w:r>
    </w:p>
    <w:p w14:paraId="7D6E5C93"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0DE27C3A"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LL ans = 0;  </w:t>
      </w:r>
    </w:p>
    <w:p w14:paraId="44C46442"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if</w:t>
      </w:r>
      <w:r w:rsidRPr="003C21A6">
        <w:rPr>
          <w:rFonts w:ascii="Consolas" w:eastAsia="微软雅黑" w:hAnsi="Consolas" w:cs="Consolas"/>
          <w:color w:val="4A4A4A"/>
          <w:kern w:val="0"/>
          <w:sz w:val="20"/>
          <w:szCs w:val="20"/>
        </w:rPr>
        <w:t>(i == N - 1) </w:t>
      </w:r>
      <w:r w:rsidRPr="003C21A6">
        <w:rPr>
          <w:rFonts w:ascii="Consolas" w:eastAsia="微软雅黑" w:hAnsi="Consolas" w:cs="Consolas"/>
          <w:b/>
          <w:bCs/>
          <w:color w:val="0A5287"/>
          <w:kern w:val="0"/>
          <w:sz w:val="20"/>
          <w:szCs w:val="20"/>
        </w:rPr>
        <w:t>break</w:t>
      </w:r>
      <w:r w:rsidRPr="003C21A6">
        <w:rPr>
          <w:rFonts w:ascii="Consolas" w:eastAsia="微软雅黑" w:hAnsi="Consolas" w:cs="Consolas"/>
          <w:color w:val="4A4A4A"/>
          <w:kern w:val="0"/>
          <w:sz w:val="20"/>
          <w:szCs w:val="20"/>
        </w:rPr>
        <w:t>;  </w:t>
      </w:r>
    </w:p>
    <w:p w14:paraId="3D4711B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j=0; j&lt;i; j++)  </w:t>
      </w:r>
    </w:p>
    <w:p w14:paraId="6A8070BA"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5C716D1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C[i+1][j] * B[j];  </w:t>
      </w:r>
    </w:p>
    <w:p w14:paraId="06728C7C"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MOD;  </w:t>
      </w:r>
    </w:p>
    <w:p w14:paraId="738419F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2DE4AC97"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-Inv[i+1];  </w:t>
      </w:r>
    </w:p>
    <w:p w14:paraId="38BDD59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(ans % MOD + MOD) % MOD;  </w:t>
      </w:r>
    </w:p>
    <w:p w14:paraId="65B7557F"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B[i] = ans;  </w:t>
      </w:r>
    </w:p>
    <w:p w14:paraId="4557D4F5"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5591A37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4F387AEC"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44D08B26"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LL Work(</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k)  </w:t>
      </w:r>
    </w:p>
    <w:p w14:paraId="0F76FB5D"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6295C7F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LL ans = Inv[k+1];  </w:t>
      </w:r>
    </w:p>
    <w:p w14:paraId="272657BB"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LL sum = 0;  </w:t>
      </w:r>
    </w:p>
    <w:p w14:paraId="05006F76"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i=1; i&lt;=k+1; i++)  </w:t>
      </w:r>
    </w:p>
    <w:p w14:paraId="7CC0C320"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0A0AAAD9"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sum += C[k+1][i] * Tmp[i] % MOD * B[k+1-i] % MOD;  </w:t>
      </w:r>
    </w:p>
    <w:p w14:paraId="56490300"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sum %= MOD;  </w:t>
      </w:r>
    </w:p>
    <w:p w14:paraId="4A04EB5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39C66338"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sum;  </w:t>
      </w:r>
    </w:p>
    <w:p w14:paraId="0AD92EAB"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ans %= MOD;  </w:t>
      </w:r>
    </w:p>
    <w:p w14:paraId="48E008FF"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return</w:t>
      </w:r>
      <w:r w:rsidRPr="003C21A6">
        <w:rPr>
          <w:rFonts w:ascii="Consolas" w:eastAsia="微软雅黑" w:hAnsi="Consolas" w:cs="Consolas"/>
          <w:color w:val="4A4A4A"/>
          <w:kern w:val="0"/>
          <w:sz w:val="20"/>
          <w:szCs w:val="20"/>
        </w:rPr>
        <w:t> ans;  </w:t>
      </w:r>
    </w:p>
    <w:p w14:paraId="55C6054A"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28C5BBE1"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44C571F7"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main()  </w:t>
      </w:r>
    </w:p>
    <w:p w14:paraId="65B1F8A7"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779D1C65"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T;  </w:t>
      </w:r>
    </w:p>
    <w:p w14:paraId="615746F3"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Init();  </w:t>
      </w:r>
    </w:p>
    <w:p w14:paraId="6C49C6A5"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scanf(</w:t>
      </w:r>
      <w:r w:rsidRPr="003C21A6">
        <w:rPr>
          <w:rFonts w:ascii="Consolas" w:eastAsia="微软雅黑" w:hAnsi="Consolas" w:cs="Consolas"/>
          <w:color w:val="0000FF"/>
          <w:kern w:val="0"/>
          <w:sz w:val="20"/>
          <w:szCs w:val="20"/>
        </w:rPr>
        <w:t>"%d"</w:t>
      </w:r>
      <w:r w:rsidRPr="003C21A6">
        <w:rPr>
          <w:rFonts w:ascii="Consolas" w:eastAsia="微软雅黑" w:hAnsi="Consolas" w:cs="Consolas"/>
          <w:color w:val="4A4A4A"/>
          <w:kern w:val="0"/>
          <w:sz w:val="20"/>
          <w:szCs w:val="20"/>
        </w:rPr>
        <w:t>, &amp;T);  </w:t>
      </w:r>
    </w:p>
    <w:p w14:paraId="65569722"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while</w:t>
      </w:r>
      <w:r w:rsidRPr="003C21A6">
        <w:rPr>
          <w:rFonts w:ascii="Consolas" w:eastAsia="微软雅黑" w:hAnsi="Consolas" w:cs="Consolas"/>
          <w:color w:val="4A4A4A"/>
          <w:kern w:val="0"/>
          <w:sz w:val="20"/>
          <w:szCs w:val="20"/>
        </w:rPr>
        <w:t>(T--)  </w:t>
      </w:r>
    </w:p>
    <w:p w14:paraId="45F0E278"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452CFDBE"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k;  </w:t>
      </w:r>
    </w:p>
    <w:p w14:paraId="6A0F4E4B"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scanf(</w:t>
      </w:r>
      <w:r w:rsidRPr="003C21A6">
        <w:rPr>
          <w:rFonts w:ascii="Consolas" w:eastAsia="微软雅黑" w:hAnsi="Consolas" w:cs="Consolas"/>
          <w:color w:val="0000FF"/>
          <w:kern w:val="0"/>
          <w:sz w:val="20"/>
          <w:szCs w:val="20"/>
        </w:rPr>
        <w:t>"%I64d %d"</w:t>
      </w:r>
      <w:r w:rsidRPr="003C21A6">
        <w:rPr>
          <w:rFonts w:ascii="Consolas" w:eastAsia="微软雅黑" w:hAnsi="Consolas" w:cs="Consolas"/>
          <w:color w:val="4A4A4A"/>
          <w:kern w:val="0"/>
          <w:sz w:val="20"/>
          <w:szCs w:val="20"/>
        </w:rPr>
        <w:t>, &amp;n, &amp;k);  </w:t>
      </w:r>
    </w:p>
    <w:p w14:paraId="683B7F24"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n %= MOD;  </w:t>
      </w:r>
    </w:p>
    <w:p w14:paraId="4D89777F"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Tmp[0] = 1;  </w:t>
      </w:r>
    </w:p>
    <w:p w14:paraId="2DBA20CC"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for</w:t>
      </w:r>
      <w:r w:rsidRPr="003C21A6">
        <w:rPr>
          <w:rFonts w:ascii="Consolas" w:eastAsia="微软雅黑" w:hAnsi="Consolas" w:cs="Consolas"/>
          <w:color w:val="4A4A4A"/>
          <w:kern w:val="0"/>
          <w:sz w:val="20"/>
          <w:szCs w:val="20"/>
        </w:rPr>
        <w:t>(</w:t>
      </w:r>
      <w:r w:rsidRPr="003C21A6">
        <w:rPr>
          <w:rFonts w:ascii="Consolas" w:eastAsia="微软雅黑" w:hAnsi="Consolas" w:cs="Consolas"/>
          <w:b/>
          <w:bCs/>
          <w:color w:val="277B45"/>
          <w:kern w:val="0"/>
          <w:sz w:val="20"/>
          <w:szCs w:val="20"/>
        </w:rPr>
        <w:t>int</w:t>
      </w:r>
      <w:r w:rsidRPr="003C21A6">
        <w:rPr>
          <w:rFonts w:ascii="Consolas" w:eastAsia="微软雅黑" w:hAnsi="Consolas" w:cs="Consolas"/>
          <w:color w:val="4A4A4A"/>
          <w:kern w:val="0"/>
          <w:sz w:val="20"/>
          <w:szCs w:val="20"/>
        </w:rPr>
        <w:t> i=1; i&lt;N; i++)  </w:t>
      </w:r>
    </w:p>
    <w:p w14:paraId="58890DE5"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Tmp[i] = Tmp[i-1] * (n + 1) % MOD;  </w:t>
      </w:r>
    </w:p>
    <w:p w14:paraId="1CE6F797"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printf(</w:t>
      </w:r>
      <w:r w:rsidRPr="003C21A6">
        <w:rPr>
          <w:rFonts w:ascii="Consolas" w:eastAsia="微软雅黑" w:hAnsi="Consolas" w:cs="Consolas"/>
          <w:color w:val="0000FF"/>
          <w:kern w:val="0"/>
          <w:sz w:val="20"/>
          <w:szCs w:val="20"/>
        </w:rPr>
        <w:t>"%I64d\n"</w:t>
      </w:r>
      <w:r w:rsidRPr="003C21A6">
        <w:rPr>
          <w:rFonts w:ascii="Consolas" w:eastAsia="微软雅黑" w:hAnsi="Consolas" w:cs="Consolas"/>
          <w:color w:val="4A4A4A"/>
          <w:kern w:val="0"/>
          <w:sz w:val="20"/>
          <w:szCs w:val="20"/>
        </w:rPr>
        <w:t>, Work(k));  </w:t>
      </w:r>
    </w:p>
    <w:p w14:paraId="63B516D2"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  </w:t>
      </w:r>
    </w:p>
    <w:p w14:paraId="3539749F"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r w:rsidRPr="003C21A6">
        <w:rPr>
          <w:rFonts w:ascii="Consolas" w:eastAsia="微软雅黑" w:hAnsi="Consolas" w:cs="Consolas"/>
          <w:b/>
          <w:bCs/>
          <w:color w:val="0A5287"/>
          <w:kern w:val="0"/>
          <w:sz w:val="20"/>
          <w:szCs w:val="20"/>
        </w:rPr>
        <w:t>return</w:t>
      </w:r>
      <w:r w:rsidRPr="003C21A6">
        <w:rPr>
          <w:rFonts w:ascii="Consolas" w:eastAsia="微软雅黑" w:hAnsi="Consolas" w:cs="Consolas"/>
          <w:color w:val="4A4A4A"/>
          <w:kern w:val="0"/>
          <w:sz w:val="20"/>
          <w:szCs w:val="20"/>
        </w:rPr>
        <w:t> 0;  </w:t>
      </w:r>
    </w:p>
    <w:p w14:paraId="783BB4AD" w14:textId="77777777" w:rsidR="00767E7D" w:rsidRPr="003C21A6" w:rsidRDefault="00767E7D" w:rsidP="00767E7D">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3C21A6">
        <w:rPr>
          <w:rFonts w:ascii="Consolas" w:eastAsia="微软雅黑" w:hAnsi="Consolas" w:cs="Consolas"/>
          <w:color w:val="4A4A4A"/>
          <w:kern w:val="0"/>
          <w:sz w:val="20"/>
          <w:szCs w:val="20"/>
        </w:rPr>
        <w:t>}  </w:t>
      </w:r>
    </w:p>
    <w:p w14:paraId="258F448A" w14:textId="77777777" w:rsidR="00767E7D" w:rsidRPr="003C21A6" w:rsidRDefault="00767E7D" w:rsidP="00767E7D">
      <w:pPr>
        <w:widowControl/>
        <w:autoSpaceDE w:val="0"/>
        <w:autoSpaceDN w:val="0"/>
        <w:adjustRightInd w:val="0"/>
        <w:jc w:val="left"/>
        <w:rPr>
          <w:rFonts w:ascii="Arial" w:eastAsia="微软雅黑" w:hAnsi="Arial" w:cs="Arial"/>
          <w:kern w:val="0"/>
          <w:sz w:val="20"/>
          <w:szCs w:val="20"/>
        </w:rPr>
      </w:pPr>
      <w:r w:rsidRPr="003C21A6">
        <w:rPr>
          <w:rFonts w:ascii="Courier New" w:eastAsia="微软雅黑" w:hAnsi="Courier New" w:cs="Courier New"/>
          <w:b/>
          <w:bCs/>
          <w:kern w:val="0"/>
          <w:sz w:val="20"/>
          <w:szCs w:val="20"/>
        </w:rPr>
        <w:t>分析：</w:t>
      </w:r>
      <w:r w:rsidRPr="003C21A6">
        <w:rPr>
          <w:rFonts w:ascii="Courier New" w:eastAsia="微软雅黑" w:hAnsi="Courier New" w:cs="Courier New"/>
          <w:kern w:val="0"/>
          <w:sz w:val="20"/>
          <w:szCs w:val="20"/>
        </w:rPr>
        <w:t>本题与上题不同的是</w:t>
      </w:r>
      <w:r w:rsidRPr="003C21A6">
        <w:rPr>
          <w:rFonts w:ascii="Courier New" w:eastAsia="微软雅黑" w:hAnsi="Courier New" w:cs="Courier New"/>
          <w:noProof/>
          <w:kern w:val="0"/>
          <w:sz w:val="20"/>
          <w:szCs w:val="20"/>
        </w:rPr>
        <w:drawing>
          <wp:inline distT="0" distB="0" distL="0" distR="0" wp14:anchorId="2D943890" wp14:editId="2A4AA855">
            <wp:extent cx="190500" cy="215900"/>
            <wp:effectExtent l="0" t="0" r="12700" b="1270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0500" cy="215900"/>
                    </a:xfrm>
                    <a:prstGeom prst="rect">
                      <a:avLst/>
                    </a:prstGeom>
                    <a:noFill/>
                    <a:ln>
                      <a:noFill/>
                    </a:ln>
                  </pic:spPr>
                </pic:pic>
              </a:graphicData>
            </a:graphic>
          </wp:inline>
        </w:drawing>
      </w:r>
      <w:r w:rsidRPr="003C21A6">
        <w:rPr>
          <w:rFonts w:ascii="Courier New" w:eastAsia="微软雅黑" w:hAnsi="Courier New" w:cs="Courier New"/>
          <w:kern w:val="0"/>
          <w:sz w:val="20"/>
          <w:szCs w:val="20"/>
        </w:rPr>
        <w:t>值比较大，达到</w:t>
      </w:r>
      <w:r w:rsidRPr="003C21A6">
        <w:rPr>
          <w:rFonts w:ascii="Courier New" w:eastAsia="微软雅黑" w:hAnsi="Courier New" w:cs="Courier New"/>
          <w:b/>
          <w:bCs/>
          <w:kern w:val="0"/>
          <w:sz w:val="20"/>
          <w:szCs w:val="20"/>
        </w:rPr>
        <w:t>50000</w:t>
      </w:r>
      <w:r w:rsidRPr="003C21A6">
        <w:rPr>
          <w:rFonts w:ascii="Courier New" w:eastAsia="微软雅黑" w:hAnsi="Courier New" w:cs="Courier New"/>
          <w:kern w:val="0"/>
          <w:sz w:val="20"/>
          <w:szCs w:val="20"/>
        </w:rPr>
        <w:t>，如果采用同样的方法，会</w:t>
      </w:r>
      <w:r w:rsidRPr="003C21A6">
        <w:rPr>
          <w:rFonts w:ascii="Courier New" w:eastAsia="微软雅黑" w:hAnsi="Courier New" w:cs="Courier New"/>
          <w:b/>
          <w:bCs/>
          <w:kern w:val="0"/>
          <w:sz w:val="20"/>
          <w:szCs w:val="20"/>
        </w:rPr>
        <w:t>TLE</w:t>
      </w:r>
      <w:r w:rsidRPr="003C21A6">
        <w:rPr>
          <w:rFonts w:ascii="Courier New" w:eastAsia="微软雅黑" w:hAnsi="Courier New" w:cs="Courier New"/>
          <w:kern w:val="0"/>
          <w:sz w:val="20"/>
          <w:szCs w:val="20"/>
        </w:rPr>
        <w:t>的。那么必定要进行优化。</w:t>
      </w:r>
    </w:p>
    <w:p w14:paraId="044526FF" w14:textId="77777777" w:rsidR="00767E7D" w:rsidRPr="003C21A6" w:rsidRDefault="00767E7D" w:rsidP="00767E7D">
      <w:pPr>
        <w:rPr>
          <w:sz w:val="20"/>
          <w:szCs w:val="20"/>
        </w:rPr>
      </w:pPr>
      <w:r w:rsidRPr="003C21A6">
        <w:rPr>
          <w:rFonts w:ascii="Courier New" w:eastAsia="微软雅黑" w:hAnsi="Courier New" w:cs="Courier New"/>
          <w:kern w:val="0"/>
          <w:sz w:val="20"/>
          <w:szCs w:val="20"/>
        </w:rPr>
        <w:t>    </w:t>
      </w:r>
      <w:r w:rsidRPr="003C21A6">
        <w:rPr>
          <w:rFonts w:ascii="Courier New" w:eastAsia="微软雅黑" w:hAnsi="Courier New" w:cs="Courier New"/>
          <w:noProof/>
          <w:kern w:val="0"/>
          <w:sz w:val="20"/>
          <w:szCs w:val="20"/>
        </w:rPr>
        <w:drawing>
          <wp:inline distT="0" distB="0" distL="0" distR="0" wp14:anchorId="0D288B51" wp14:editId="67754C02">
            <wp:extent cx="5029200" cy="3183082"/>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030356" cy="3183814"/>
                    </a:xfrm>
                    <a:prstGeom prst="rect">
                      <a:avLst/>
                    </a:prstGeom>
                    <a:noFill/>
                    <a:ln>
                      <a:noFill/>
                    </a:ln>
                  </pic:spPr>
                </pic:pic>
              </a:graphicData>
            </a:graphic>
          </wp:inline>
        </w:drawing>
      </w:r>
    </w:p>
    <w:p w14:paraId="6BF5B556" w14:textId="77777777" w:rsidR="00767E7D" w:rsidRPr="00B211DB" w:rsidRDefault="00767E7D" w:rsidP="00767E7D">
      <w:pPr>
        <w:widowControl/>
        <w:autoSpaceDE w:val="0"/>
        <w:autoSpaceDN w:val="0"/>
        <w:adjustRightInd w:val="0"/>
        <w:jc w:val="center"/>
        <w:rPr>
          <w:rFonts w:ascii="黑体" w:eastAsia="黑体" w:hAnsi="黑体" w:cs="Courier New"/>
          <w:kern w:val="0"/>
          <w:sz w:val="36"/>
          <w:szCs w:val="36"/>
        </w:rPr>
      </w:pPr>
      <w:r w:rsidRPr="00B211DB">
        <w:rPr>
          <w:rFonts w:ascii="黑体" w:eastAsia="黑体" w:hAnsi="黑体" w:cs="Courier New"/>
          <w:b/>
          <w:bCs/>
          <w:kern w:val="0"/>
          <w:sz w:val="36"/>
          <w:szCs w:val="36"/>
        </w:rPr>
        <w:t>表为平方和问题</w:t>
      </w:r>
    </w:p>
    <w:p w14:paraId="4C3AA6FE" w14:textId="77777777" w:rsidR="00767E7D" w:rsidRPr="00B211DB" w:rsidRDefault="00767E7D" w:rsidP="00767E7D">
      <w:pPr>
        <w:widowControl/>
        <w:autoSpaceDE w:val="0"/>
        <w:autoSpaceDN w:val="0"/>
        <w:adjustRightInd w:val="0"/>
        <w:ind w:firstLine="420"/>
        <w:jc w:val="left"/>
        <w:rPr>
          <w:rFonts w:ascii="Arial" w:hAnsi="Arial" w:cs="Arial"/>
          <w:kern w:val="0"/>
          <w:sz w:val="20"/>
          <w:szCs w:val="20"/>
        </w:rPr>
      </w:pPr>
      <w:r w:rsidRPr="00B211DB">
        <w:rPr>
          <w:rFonts w:ascii="Courier New" w:hAnsi="Courier New" w:cs="Courier New"/>
          <w:kern w:val="0"/>
          <w:sz w:val="20"/>
          <w:szCs w:val="20"/>
        </w:rPr>
        <w:t>简单来说就是对于丢番图方程</w:t>
      </w:r>
      <w:r w:rsidRPr="00B211DB">
        <w:rPr>
          <w:rFonts w:ascii="Courier New" w:hAnsi="Courier New" w:cs="Courier New"/>
          <w:noProof/>
          <w:kern w:val="0"/>
          <w:sz w:val="20"/>
          <w:szCs w:val="20"/>
        </w:rPr>
        <w:drawing>
          <wp:inline distT="0" distB="0" distL="0" distR="0" wp14:anchorId="19F1E1AA" wp14:editId="6F6AF0AD">
            <wp:extent cx="1130300" cy="241300"/>
            <wp:effectExtent l="0" t="0" r="12700" b="1270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30300" cy="241300"/>
                    </a:xfrm>
                    <a:prstGeom prst="rect">
                      <a:avLst/>
                    </a:prstGeom>
                    <a:noFill/>
                    <a:ln>
                      <a:noFill/>
                    </a:ln>
                  </pic:spPr>
                </pic:pic>
              </a:graphicData>
            </a:graphic>
          </wp:inline>
        </w:drawing>
      </w:r>
      <w:r w:rsidRPr="00B211DB">
        <w:rPr>
          <w:rFonts w:ascii="Courier New" w:hAnsi="Courier New" w:cs="Courier New"/>
          <w:kern w:val="0"/>
          <w:sz w:val="20"/>
          <w:szCs w:val="20"/>
        </w:rPr>
        <w:t>来说，求满足条件的整数解。当然，根据</w:t>
      </w:r>
      <w:r w:rsidRPr="00B211DB">
        <w:rPr>
          <w:rFonts w:ascii="Courier New" w:hAnsi="Courier New" w:cs="Courier New"/>
          <w:noProof/>
          <w:kern w:val="0"/>
          <w:sz w:val="20"/>
          <w:szCs w:val="20"/>
        </w:rPr>
        <w:drawing>
          <wp:inline distT="0" distB="0" distL="0" distR="0" wp14:anchorId="74A00658" wp14:editId="3A205495">
            <wp:extent cx="177800" cy="1778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的范围不同，所使用的方法也可能会不一样，接下来将会以几个题为例进行深度剖析。</w:t>
      </w:r>
      <w:r w:rsidRPr="00B211DB">
        <w:rPr>
          <w:rFonts w:ascii="Arial" w:hAnsi="Arial" w:cs="Arial" w:hint="eastAsia"/>
          <w:kern w:val="0"/>
          <w:sz w:val="20"/>
          <w:szCs w:val="20"/>
        </w:rPr>
        <w:t xml:space="preserve"> </w:t>
      </w:r>
    </w:p>
    <w:p w14:paraId="012536C5"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题意：</w:t>
      </w:r>
      <w:r w:rsidRPr="00B211DB">
        <w:rPr>
          <w:rFonts w:ascii="Courier New" w:hAnsi="Courier New" w:cs="Courier New"/>
          <w:kern w:val="0"/>
          <w:sz w:val="20"/>
          <w:szCs w:val="20"/>
        </w:rPr>
        <w:t>给定一个圆的方程</w:t>
      </w:r>
      <w:r w:rsidRPr="00B211DB">
        <w:rPr>
          <w:rFonts w:ascii="Courier New" w:hAnsi="Courier New" w:cs="Courier New"/>
          <w:noProof/>
          <w:kern w:val="0"/>
          <w:sz w:val="20"/>
          <w:szCs w:val="20"/>
        </w:rPr>
        <w:drawing>
          <wp:inline distT="0" distB="0" distL="0" distR="0" wp14:anchorId="0559A04A" wp14:editId="5A66E749">
            <wp:extent cx="1181100" cy="241300"/>
            <wp:effectExtent l="0" t="0" r="12700" b="1270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81100" cy="241300"/>
                    </a:xfrm>
                    <a:prstGeom prst="rect">
                      <a:avLst/>
                    </a:prstGeom>
                    <a:noFill/>
                    <a:ln>
                      <a:noFill/>
                    </a:ln>
                  </pic:spPr>
                </pic:pic>
              </a:graphicData>
            </a:graphic>
          </wp:inline>
        </w:drawing>
      </w:r>
      <w:r w:rsidRPr="00B211DB">
        <w:rPr>
          <w:rFonts w:ascii="Courier New" w:hAnsi="Courier New" w:cs="Courier New"/>
          <w:kern w:val="0"/>
          <w:sz w:val="20"/>
          <w:szCs w:val="20"/>
        </w:rPr>
        <w:t>，其中有</w:t>
      </w:r>
      <w:r w:rsidRPr="00B211DB">
        <w:rPr>
          <w:rFonts w:ascii="Courier New" w:hAnsi="Courier New" w:cs="Courier New"/>
          <w:noProof/>
          <w:kern w:val="0"/>
          <w:sz w:val="20"/>
          <w:szCs w:val="20"/>
        </w:rPr>
        <w:drawing>
          <wp:inline distT="0" distB="0" distL="0" distR="0" wp14:anchorId="38C3C266" wp14:editId="49058597">
            <wp:extent cx="1422400" cy="215900"/>
            <wp:effectExtent l="0" t="0" r="0" b="1270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422400" cy="215900"/>
                    </a:xfrm>
                    <a:prstGeom prst="rect">
                      <a:avLst/>
                    </a:prstGeom>
                    <a:noFill/>
                    <a:ln>
                      <a:noFill/>
                    </a:ln>
                  </pic:spPr>
                </pic:pic>
              </a:graphicData>
            </a:graphic>
          </wp:inline>
        </w:drawing>
      </w:r>
      <w:r w:rsidRPr="00B211DB">
        <w:rPr>
          <w:rFonts w:ascii="Courier New" w:hAnsi="Courier New" w:cs="Courier New"/>
          <w:kern w:val="0"/>
          <w:sz w:val="20"/>
          <w:szCs w:val="20"/>
        </w:rPr>
        <w:t>，求在这个圆上有多少个整数点。</w:t>
      </w:r>
    </w:p>
    <w:p w14:paraId="0BB2C48A"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分析：</w:t>
      </w:r>
      <w:r w:rsidRPr="00B211DB">
        <w:rPr>
          <w:rFonts w:ascii="Courier New" w:hAnsi="Courier New" w:cs="Courier New"/>
          <w:kern w:val="0"/>
          <w:sz w:val="20"/>
          <w:szCs w:val="20"/>
        </w:rPr>
        <w:t>这个问题比较简单，因为对于丢番图方程</w:t>
      </w:r>
      <w:r w:rsidRPr="00B211DB">
        <w:rPr>
          <w:rFonts w:ascii="Courier New" w:hAnsi="Courier New" w:cs="Courier New"/>
          <w:noProof/>
          <w:kern w:val="0"/>
          <w:sz w:val="20"/>
          <w:szCs w:val="20"/>
        </w:rPr>
        <w:drawing>
          <wp:inline distT="0" distB="0" distL="0" distR="0" wp14:anchorId="73E2D715" wp14:editId="606229AD">
            <wp:extent cx="1130300" cy="241300"/>
            <wp:effectExtent l="0" t="0" r="12700" b="1270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30300" cy="241300"/>
                    </a:xfrm>
                    <a:prstGeom prst="rect">
                      <a:avLst/>
                    </a:prstGeom>
                    <a:noFill/>
                    <a:ln>
                      <a:noFill/>
                    </a:ln>
                  </pic:spPr>
                </pic:pic>
              </a:graphicData>
            </a:graphic>
          </wp:inline>
        </w:drawing>
      </w:r>
      <w:r w:rsidRPr="00B211DB">
        <w:rPr>
          <w:rFonts w:ascii="Courier New" w:hAnsi="Courier New" w:cs="Courier New"/>
          <w:kern w:val="0"/>
          <w:sz w:val="20"/>
          <w:szCs w:val="20"/>
        </w:rPr>
        <w:t>来说，整数解的个数可以通过如下方法计算</w:t>
      </w:r>
    </w:p>
    <w:p w14:paraId="642A929C"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noProof/>
          <w:kern w:val="0"/>
          <w:sz w:val="20"/>
          <w:szCs w:val="20"/>
        </w:rPr>
        <w:drawing>
          <wp:inline distT="0" distB="0" distL="0" distR="0" wp14:anchorId="30E5C52A" wp14:editId="79C9A4A3">
            <wp:extent cx="1727200" cy="495300"/>
            <wp:effectExtent l="0" t="0" r="0" b="1270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27200" cy="495300"/>
                    </a:xfrm>
                    <a:prstGeom prst="rect">
                      <a:avLst/>
                    </a:prstGeom>
                    <a:noFill/>
                    <a:ln>
                      <a:noFill/>
                    </a:ln>
                  </pic:spPr>
                </pic:pic>
              </a:graphicData>
            </a:graphic>
          </wp:inline>
        </w:drawing>
      </w:r>
    </w:p>
    <w:p w14:paraId="50476404"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其中，</w:t>
      </w:r>
      <w:r w:rsidRPr="00B211DB">
        <w:rPr>
          <w:rFonts w:ascii="Courier New" w:hAnsi="Courier New" w:cs="Courier New"/>
          <w:noProof/>
          <w:kern w:val="0"/>
          <w:sz w:val="20"/>
          <w:szCs w:val="20"/>
        </w:rPr>
        <w:drawing>
          <wp:inline distT="0" distB="0" distL="0" distR="0" wp14:anchorId="47BDECE3" wp14:editId="5C359B0D">
            <wp:extent cx="520700" cy="215900"/>
            <wp:effectExtent l="0" t="0" r="12700"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0700" cy="215900"/>
                    </a:xfrm>
                    <a:prstGeom prst="rect">
                      <a:avLst/>
                    </a:prstGeom>
                    <a:noFill/>
                    <a:ln>
                      <a:noFill/>
                    </a:ln>
                  </pic:spPr>
                </pic:pic>
              </a:graphicData>
            </a:graphic>
          </wp:inline>
        </w:drawing>
      </w:r>
      <w:r w:rsidRPr="00B211DB">
        <w:rPr>
          <w:rFonts w:ascii="Courier New" w:hAnsi="Courier New" w:cs="Courier New"/>
          <w:kern w:val="0"/>
          <w:sz w:val="20"/>
          <w:szCs w:val="20"/>
        </w:rPr>
        <w:t>满足</w:t>
      </w:r>
      <w:r w:rsidRPr="00B211DB">
        <w:rPr>
          <w:rFonts w:ascii="Arial" w:hAnsi="Arial" w:cs="Arial"/>
          <w:kern w:val="0"/>
          <w:sz w:val="20"/>
          <w:szCs w:val="20"/>
        </w:rPr>
        <w:t> </w:t>
      </w:r>
    </w:p>
    <w:p w14:paraId="5DD4E0D7"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1</w:t>
      </w:r>
      <w:r w:rsidRPr="00B211DB">
        <w:rPr>
          <w:rFonts w:ascii="Courier New" w:hAnsi="Courier New" w:cs="Courier New"/>
          <w:b/>
          <w:bCs/>
          <w:kern w:val="0"/>
          <w:sz w:val="20"/>
          <w:szCs w:val="20"/>
        </w:rPr>
        <w:t>）</w:t>
      </w:r>
      <w:r w:rsidRPr="00B211DB">
        <w:rPr>
          <w:rFonts w:ascii="Courier New" w:hAnsi="Courier New" w:cs="Courier New"/>
          <w:kern w:val="0"/>
          <w:sz w:val="20"/>
          <w:szCs w:val="20"/>
        </w:rPr>
        <w:t>当</w:t>
      </w:r>
      <w:r w:rsidRPr="00B211DB">
        <w:rPr>
          <w:rFonts w:ascii="Courier New" w:hAnsi="Courier New" w:cs="Courier New"/>
          <w:noProof/>
          <w:kern w:val="0"/>
          <w:sz w:val="20"/>
          <w:szCs w:val="20"/>
        </w:rPr>
        <w:drawing>
          <wp:inline distT="0" distB="0" distL="0" distR="0" wp14:anchorId="0F8A32B8" wp14:editId="43C86D06">
            <wp:extent cx="177800" cy="215900"/>
            <wp:effectExtent l="0" t="0" r="0" b="1270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7800" cy="215900"/>
                    </a:xfrm>
                    <a:prstGeom prst="rect">
                      <a:avLst/>
                    </a:prstGeom>
                    <a:noFill/>
                    <a:ln>
                      <a:noFill/>
                    </a:ln>
                  </pic:spPr>
                </pic:pic>
              </a:graphicData>
            </a:graphic>
          </wp:inline>
        </w:drawing>
      </w:r>
      <w:r w:rsidRPr="00B211DB">
        <w:rPr>
          <w:rFonts w:ascii="Courier New" w:hAnsi="Courier New" w:cs="Courier New"/>
          <w:kern w:val="0"/>
          <w:sz w:val="20"/>
          <w:szCs w:val="20"/>
        </w:rPr>
        <w:t>为偶数时，有</w:t>
      </w:r>
      <w:r w:rsidRPr="00B211DB">
        <w:rPr>
          <w:rFonts w:ascii="Courier New" w:hAnsi="Courier New" w:cs="Courier New"/>
          <w:noProof/>
          <w:kern w:val="0"/>
          <w:sz w:val="20"/>
          <w:szCs w:val="20"/>
        </w:rPr>
        <w:drawing>
          <wp:inline distT="0" distB="0" distL="0" distR="0" wp14:anchorId="7B0B5126" wp14:editId="7C351410">
            <wp:extent cx="901700" cy="215900"/>
            <wp:effectExtent l="0" t="0" r="12700" b="1270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p>
    <w:p w14:paraId="4AC28DD1"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b/>
          <w:bCs/>
          <w:kern w:val="0"/>
          <w:sz w:val="20"/>
          <w:szCs w:val="20"/>
        </w:rPr>
        <w:t xml:space="preserve">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2</w:t>
      </w:r>
      <w:r w:rsidRPr="00B211DB">
        <w:rPr>
          <w:rFonts w:ascii="Courier New" w:hAnsi="Courier New" w:cs="Courier New"/>
          <w:b/>
          <w:bCs/>
          <w:kern w:val="0"/>
          <w:sz w:val="20"/>
          <w:szCs w:val="20"/>
        </w:rPr>
        <w:t>）</w:t>
      </w:r>
      <w:r w:rsidRPr="00B211DB">
        <w:rPr>
          <w:rFonts w:ascii="Courier New" w:hAnsi="Courier New" w:cs="Courier New"/>
          <w:kern w:val="0"/>
          <w:sz w:val="20"/>
          <w:szCs w:val="20"/>
        </w:rPr>
        <w:t>当</w:t>
      </w:r>
      <w:r w:rsidRPr="00B211DB">
        <w:rPr>
          <w:rFonts w:ascii="Courier New" w:hAnsi="Courier New" w:cs="Courier New"/>
          <w:noProof/>
          <w:kern w:val="0"/>
          <w:sz w:val="20"/>
          <w:szCs w:val="20"/>
        </w:rPr>
        <w:drawing>
          <wp:inline distT="0" distB="0" distL="0" distR="0" wp14:anchorId="1B4FB45C" wp14:editId="5BC6DB5A">
            <wp:extent cx="177800" cy="215900"/>
            <wp:effectExtent l="0" t="0" r="0" b="1270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7800" cy="215900"/>
                    </a:xfrm>
                    <a:prstGeom prst="rect">
                      <a:avLst/>
                    </a:prstGeom>
                    <a:noFill/>
                    <a:ln>
                      <a:noFill/>
                    </a:ln>
                  </pic:spPr>
                </pic:pic>
              </a:graphicData>
            </a:graphic>
          </wp:inline>
        </w:drawing>
      </w:r>
      <w:r w:rsidRPr="00B211DB">
        <w:rPr>
          <w:rFonts w:ascii="Courier New" w:hAnsi="Courier New" w:cs="Courier New"/>
          <w:kern w:val="0"/>
          <w:sz w:val="20"/>
          <w:szCs w:val="20"/>
        </w:rPr>
        <w:t>为奇数时，有</w:t>
      </w:r>
      <w:r w:rsidRPr="00B211DB">
        <w:rPr>
          <w:rFonts w:ascii="Courier New" w:hAnsi="Courier New" w:cs="Courier New"/>
          <w:noProof/>
          <w:kern w:val="0"/>
          <w:sz w:val="20"/>
          <w:szCs w:val="20"/>
        </w:rPr>
        <w:drawing>
          <wp:inline distT="0" distB="0" distL="0" distR="0" wp14:anchorId="76D9F2CB" wp14:editId="2244538E">
            <wp:extent cx="1498600" cy="2540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98600" cy="254000"/>
                    </a:xfrm>
                    <a:prstGeom prst="rect">
                      <a:avLst/>
                    </a:prstGeom>
                    <a:noFill/>
                    <a:ln>
                      <a:noFill/>
                    </a:ln>
                  </pic:spPr>
                </pic:pic>
              </a:graphicData>
            </a:graphic>
          </wp:inline>
        </w:drawing>
      </w:r>
    </w:p>
    <w:p w14:paraId="24C7727B"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那么，本题的方法就很明确了，先对</w:t>
      </w:r>
      <w:r w:rsidRPr="00B211DB">
        <w:rPr>
          <w:rFonts w:ascii="Courier New" w:hAnsi="Courier New" w:cs="Courier New"/>
          <w:noProof/>
          <w:kern w:val="0"/>
          <w:sz w:val="20"/>
          <w:szCs w:val="20"/>
        </w:rPr>
        <w:drawing>
          <wp:inline distT="0" distB="0" distL="0" distR="0" wp14:anchorId="3246212A" wp14:editId="47731309">
            <wp:extent cx="215900" cy="215900"/>
            <wp:effectExtent l="0" t="0" r="12700" b="1270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211DB">
        <w:rPr>
          <w:rFonts w:ascii="Courier New" w:hAnsi="Courier New" w:cs="Courier New"/>
          <w:kern w:val="0"/>
          <w:sz w:val="20"/>
          <w:szCs w:val="20"/>
        </w:rPr>
        <w:t>进行大数分解，然后搜出所有因子，再枚举所有因子判断累加即可。由于比较简单，省略代码。</w:t>
      </w:r>
    </w:p>
    <w:p w14:paraId="127F8D36"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题意：</w:t>
      </w:r>
      <w:r w:rsidRPr="00B211DB">
        <w:rPr>
          <w:rFonts w:ascii="Courier New" w:hAnsi="Courier New" w:cs="Courier New"/>
          <w:kern w:val="0"/>
          <w:sz w:val="20"/>
          <w:szCs w:val="20"/>
        </w:rPr>
        <w:t>给定一个正整数</w:t>
      </w:r>
      <w:r w:rsidRPr="00B211DB">
        <w:rPr>
          <w:rFonts w:ascii="Courier New" w:hAnsi="Courier New" w:cs="Courier New"/>
          <w:noProof/>
          <w:kern w:val="0"/>
          <w:sz w:val="20"/>
          <w:szCs w:val="20"/>
        </w:rPr>
        <w:drawing>
          <wp:inline distT="0" distB="0" distL="0" distR="0" wp14:anchorId="24AE24C0" wp14:editId="47C4A37B">
            <wp:extent cx="177800" cy="1778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，其中</w:t>
      </w:r>
      <w:r w:rsidRPr="00B211DB">
        <w:rPr>
          <w:rFonts w:ascii="Courier New" w:hAnsi="Courier New" w:cs="Courier New"/>
          <w:noProof/>
          <w:kern w:val="0"/>
          <w:sz w:val="20"/>
          <w:szCs w:val="20"/>
        </w:rPr>
        <w:drawing>
          <wp:inline distT="0" distB="0" distL="0" distR="0" wp14:anchorId="5DC07555" wp14:editId="3B621AF1">
            <wp:extent cx="1206500" cy="254000"/>
            <wp:effectExtent l="0" t="0" r="1270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06500" cy="254000"/>
                    </a:xfrm>
                    <a:prstGeom prst="rect">
                      <a:avLst/>
                    </a:prstGeom>
                    <a:noFill/>
                    <a:ln>
                      <a:noFill/>
                    </a:ln>
                  </pic:spPr>
                </pic:pic>
              </a:graphicData>
            </a:graphic>
          </wp:inline>
        </w:drawing>
      </w:r>
      <w:r w:rsidRPr="00B211DB">
        <w:rPr>
          <w:rFonts w:ascii="Courier New" w:hAnsi="Courier New" w:cs="Courier New"/>
          <w:kern w:val="0"/>
          <w:sz w:val="20"/>
          <w:szCs w:val="20"/>
        </w:rPr>
        <w:t>，求该正整数</w:t>
      </w:r>
      <w:r w:rsidRPr="00B211DB">
        <w:rPr>
          <w:rFonts w:ascii="Courier New" w:hAnsi="Courier New" w:cs="Courier New"/>
          <w:noProof/>
          <w:kern w:val="0"/>
          <w:sz w:val="20"/>
          <w:szCs w:val="20"/>
        </w:rPr>
        <w:drawing>
          <wp:inline distT="0" distB="0" distL="0" distR="0" wp14:anchorId="3DB059F4" wp14:editId="3177CDA4">
            <wp:extent cx="177800" cy="17780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最少能够使用多少个正整数的平方和来表示。</w:t>
      </w:r>
    </w:p>
    <w:p w14:paraId="425910C2"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分析：</w:t>
      </w:r>
      <w:r w:rsidRPr="00B211DB">
        <w:rPr>
          <w:rFonts w:ascii="Courier New" w:hAnsi="Courier New" w:cs="Courier New"/>
          <w:kern w:val="0"/>
          <w:sz w:val="20"/>
          <w:szCs w:val="20"/>
        </w:rPr>
        <w:t>先来认识几个重要的定理，如下</w:t>
      </w:r>
    </w:p>
    <w:p w14:paraId="6DE4A88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1</w:t>
      </w:r>
      <w:r w:rsidRPr="00B211DB">
        <w:rPr>
          <w:rFonts w:ascii="Courier New" w:hAnsi="Courier New" w:cs="Courier New"/>
          <w:b/>
          <w:bCs/>
          <w:kern w:val="0"/>
          <w:sz w:val="20"/>
          <w:szCs w:val="20"/>
        </w:rPr>
        <w:t>）费马平方和定理</w:t>
      </w:r>
    </w:p>
    <w:p w14:paraId="7822633D"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奇质数能表示为两个平方数之和的充分必要条件是该素数被</w:t>
      </w:r>
      <w:r w:rsidRPr="00B211DB">
        <w:rPr>
          <w:rFonts w:ascii="Courier New" w:hAnsi="Courier New" w:cs="Courier New"/>
          <w:b/>
          <w:bCs/>
          <w:kern w:val="0"/>
          <w:sz w:val="20"/>
          <w:szCs w:val="20"/>
        </w:rPr>
        <w:t>4</w:t>
      </w:r>
      <w:r w:rsidRPr="00B211DB">
        <w:rPr>
          <w:rFonts w:ascii="Courier New" w:hAnsi="Courier New" w:cs="Courier New"/>
          <w:kern w:val="0"/>
          <w:sz w:val="20"/>
          <w:szCs w:val="20"/>
        </w:rPr>
        <w:t>除余</w:t>
      </w:r>
      <w:r w:rsidRPr="00B211DB">
        <w:rPr>
          <w:rFonts w:ascii="Courier New" w:hAnsi="Courier New" w:cs="Courier New"/>
          <w:b/>
          <w:bCs/>
          <w:kern w:val="0"/>
          <w:sz w:val="20"/>
          <w:szCs w:val="20"/>
        </w:rPr>
        <w:t>1</w:t>
      </w:r>
    </w:p>
    <w:p w14:paraId="5A46027C"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2</w:t>
      </w:r>
      <w:r w:rsidRPr="00B211DB">
        <w:rPr>
          <w:rFonts w:ascii="Courier New" w:hAnsi="Courier New" w:cs="Courier New"/>
          <w:b/>
          <w:bCs/>
          <w:kern w:val="0"/>
          <w:sz w:val="20"/>
          <w:szCs w:val="20"/>
        </w:rPr>
        <w:t>）费马平方和定理的拓展定理</w:t>
      </w:r>
    </w:p>
    <w:p w14:paraId="4ADA3B7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正整数</w:t>
      </w:r>
      <w:r w:rsidRPr="00B211DB">
        <w:rPr>
          <w:rFonts w:ascii="Courier New" w:hAnsi="Courier New" w:cs="Courier New"/>
          <w:noProof/>
          <w:kern w:val="0"/>
          <w:sz w:val="20"/>
          <w:szCs w:val="20"/>
        </w:rPr>
        <w:drawing>
          <wp:inline distT="0" distB="0" distL="0" distR="0" wp14:anchorId="5C18EAE9" wp14:editId="42F8E0C9">
            <wp:extent cx="177800" cy="17780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能表示为两平方数之和的充要条件是在它的标准分解式中，形如</w:t>
      </w:r>
      <w:r w:rsidRPr="00B211DB">
        <w:rPr>
          <w:rFonts w:ascii="Courier New" w:hAnsi="Courier New" w:cs="Courier New"/>
          <w:noProof/>
          <w:kern w:val="0"/>
          <w:sz w:val="20"/>
          <w:szCs w:val="20"/>
        </w:rPr>
        <w:drawing>
          <wp:inline distT="0" distB="0" distL="0" distR="0" wp14:anchorId="60D44753" wp14:editId="4AC11FDB">
            <wp:extent cx="635000" cy="215900"/>
            <wp:effectExtent l="0" t="0" r="0" b="1270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35000" cy="215900"/>
                    </a:xfrm>
                    <a:prstGeom prst="rect">
                      <a:avLst/>
                    </a:prstGeom>
                    <a:noFill/>
                    <a:ln>
                      <a:noFill/>
                    </a:ln>
                  </pic:spPr>
                </pic:pic>
              </a:graphicData>
            </a:graphic>
          </wp:inline>
        </w:drawing>
      </w:r>
      <w:r w:rsidRPr="00B211DB">
        <w:rPr>
          <w:rFonts w:ascii="Courier New" w:hAnsi="Courier New" w:cs="Courier New"/>
          <w:kern w:val="0"/>
          <w:sz w:val="20"/>
          <w:szCs w:val="20"/>
        </w:rPr>
        <w:t>素因子的指数是偶数</w:t>
      </w:r>
    </w:p>
    <w:p w14:paraId="31283E11"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3</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Brahmagupta–Fibonacci identity</w:t>
      </w:r>
    </w:p>
    <w:p w14:paraId="6FE1D2FC"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        </w:t>
      </w:r>
      <w:r w:rsidRPr="00B211DB">
        <w:rPr>
          <w:rFonts w:ascii="Courier New" w:hAnsi="Courier New" w:cs="Courier New"/>
          <w:kern w:val="0"/>
          <w:sz w:val="20"/>
          <w:szCs w:val="20"/>
        </w:rPr>
        <w:t>如果两个整数都能表示为两个平方数之和，则它们的积也能表示为两个平方数之和。</w:t>
      </w:r>
      <w:r w:rsidRPr="00B211DB">
        <w:rPr>
          <w:rFonts w:ascii="Courier New" w:hAnsi="Courier New" w:cs="Courier New"/>
          <w:color w:val="128B02"/>
          <w:kern w:val="0"/>
          <w:sz w:val="20"/>
          <w:szCs w:val="20"/>
        </w:rPr>
        <w:t>公式及拓展公式为</w:t>
      </w:r>
    </w:p>
    <w:p w14:paraId="45681252"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kern w:val="0"/>
          <w:sz w:val="20"/>
          <w:szCs w:val="20"/>
        </w:rPr>
        <w:t>        </w:t>
      </w:r>
      <w:r w:rsidRPr="00B211DB">
        <w:rPr>
          <w:rFonts w:ascii="Courier New" w:hAnsi="Courier New" w:cs="Courier New"/>
          <w:noProof/>
          <w:kern w:val="0"/>
          <w:sz w:val="20"/>
          <w:szCs w:val="20"/>
        </w:rPr>
        <w:drawing>
          <wp:inline distT="0" distB="0" distL="0" distR="0" wp14:anchorId="6DEFF331" wp14:editId="29518874">
            <wp:extent cx="7239000" cy="698500"/>
            <wp:effectExtent l="0" t="0" r="0" b="1270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239000" cy="698500"/>
                    </a:xfrm>
                    <a:prstGeom prst="rect">
                      <a:avLst/>
                    </a:prstGeom>
                    <a:noFill/>
                    <a:ln>
                      <a:noFill/>
                    </a:ln>
                  </pic:spPr>
                </pic:pic>
              </a:graphicData>
            </a:graphic>
          </wp:inline>
        </w:drawing>
      </w:r>
    </w:p>
    <w:p w14:paraId="4493A88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p>
    <w:p w14:paraId="6FB553F4"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xml:space="preserve">        </w:t>
      </w:r>
      <w:r w:rsidRPr="00B211DB">
        <w:rPr>
          <w:rFonts w:ascii="Courier New" w:hAnsi="Courier New" w:cs="Courier New"/>
          <w:kern w:val="0"/>
          <w:sz w:val="20"/>
          <w:szCs w:val="20"/>
        </w:rPr>
        <w:t>从这个定理可以看出：如果</w:t>
      </w:r>
      <w:r w:rsidRPr="00B211DB">
        <w:rPr>
          <w:rFonts w:ascii="Courier New" w:hAnsi="Courier New" w:cs="Courier New"/>
          <w:noProof/>
          <w:kern w:val="0"/>
          <w:sz w:val="20"/>
          <w:szCs w:val="20"/>
        </w:rPr>
        <w:drawing>
          <wp:inline distT="0" distB="0" distL="0" distR="0" wp14:anchorId="37EC821D" wp14:editId="07486051">
            <wp:extent cx="165100" cy="152400"/>
            <wp:effectExtent l="0" t="0" r="1270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5100" cy="152400"/>
                    </a:xfrm>
                    <a:prstGeom prst="rect">
                      <a:avLst/>
                    </a:prstGeom>
                    <a:noFill/>
                    <a:ln>
                      <a:noFill/>
                    </a:ln>
                  </pic:spPr>
                </pic:pic>
              </a:graphicData>
            </a:graphic>
          </wp:inline>
        </w:drawing>
      </w:r>
      <w:r w:rsidRPr="00B211DB">
        <w:rPr>
          <w:rFonts w:ascii="Courier New" w:hAnsi="Courier New" w:cs="Courier New"/>
          <w:kern w:val="0"/>
          <w:sz w:val="20"/>
          <w:szCs w:val="20"/>
        </w:rPr>
        <w:t>不能表示为三个数的平方和，那么也就不能表示为两个数的平方和。</w:t>
      </w:r>
    </w:p>
    <w:p w14:paraId="1A629CB9"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4</w:t>
      </w:r>
      <w:r w:rsidRPr="00B211DB">
        <w:rPr>
          <w:rFonts w:ascii="Courier New" w:hAnsi="Courier New" w:cs="Courier New"/>
          <w:b/>
          <w:bCs/>
          <w:kern w:val="0"/>
          <w:sz w:val="20"/>
          <w:szCs w:val="20"/>
        </w:rPr>
        <w:t>）四平方和定理</w:t>
      </w:r>
    </w:p>
    <w:p w14:paraId="54231A0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        </w:t>
      </w:r>
      <w:r w:rsidRPr="00B211DB">
        <w:rPr>
          <w:rFonts w:ascii="Courier New" w:hAnsi="Courier New" w:cs="Courier New"/>
          <w:kern w:val="0"/>
          <w:sz w:val="20"/>
          <w:szCs w:val="20"/>
        </w:rPr>
        <w:t>每个正整数都可以表示成四个整数的平方数之和</w:t>
      </w:r>
    </w:p>
    <w:p w14:paraId="61AA80EB"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b/>
          <w:bCs/>
          <w:kern w:val="0"/>
          <w:sz w:val="20"/>
          <w:szCs w:val="20"/>
        </w:rPr>
        <w:t>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5</w:t>
      </w:r>
      <w:r w:rsidRPr="00B211DB">
        <w:rPr>
          <w:rFonts w:ascii="Courier New" w:hAnsi="Courier New" w:cs="Courier New"/>
          <w:b/>
          <w:bCs/>
          <w:kern w:val="0"/>
          <w:sz w:val="20"/>
          <w:szCs w:val="20"/>
        </w:rPr>
        <w:t>）表为</w:t>
      </w:r>
      <w:r w:rsidRPr="00B211DB">
        <w:rPr>
          <w:rFonts w:ascii="Courier New" w:hAnsi="Courier New" w:cs="Courier New"/>
          <w:b/>
          <w:bCs/>
          <w:kern w:val="0"/>
          <w:sz w:val="20"/>
          <w:szCs w:val="20"/>
        </w:rPr>
        <w:t>3</w:t>
      </w:r>
      <w:r w:rsidRPr="00B211DB">
        <w:rPr>
          <w:rFonts w:ascii="Courier New" w:hAnsi="Courier New" w:cs="Courier New"/>
          <w:b/>
          <w:bCs/>
          <w:kern w:val="0"/>
          <w:sz w:val="20"/>
          <w:szCs w:val="20"/>
        </w:rPr>
        <w:t>个数的平方和条件</w:t>
      </w:r>
    </w:p>
    <w:p w14:paraId="6520934E"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        </w:t>
      </w:r>
      <w:r w:rsidRPr="00B211DB">
        <w:rPr>
          <w:rFonts w:ascii="Courier New" w:hAnsi="Courier New" w:cs="Courier New"/>
          <w:kern w:val="0"/>
          <w:sz w:val="20"/>
          <w:szCs w:val="20"/>
        </w:rPr>
        <w:t>正整数</w:t>
      </w:r>
      <w:r w:rsidRPr="00B211DB">
        <w:rPr>
          <w:rFonts w:ascii="Courier New" w:hAnsi="Courier New" w:cs="Courier New"/>
          <w:noProof/>
          <w:kern w:val="0"/>
          <w:sz w:val="20"/>
          <w:szCs w:val="20"/>
        </w:rPr>
        <w:drawing>
          <wp:inline distT="0" distB="0" distL="0" distR="0" wp14:anchorId="7EA3A55D" wp14:editId="670BEBDA">
            <wp:extent cx="177800" cy="17780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能表示为三个数的平方和的充要条件是</w:t>
      </w:r>
      <w:r w:rsidRPr="00B211DB">
        <w:rPr>
          <w:rFonts w:ascii="Courier New" w:hAnsi="Courier New" w:cs="Courier New"/>
          <w:noProof/>
          <w:kern w:val="0"/>
          <w:sz w:val="20"/>
          <w:szCs w:val="20"/>
        </w:rPr>
        <w:drawing>
          <wp:inline distT="0" distB="0" distL="0" distR="0" wp14:anchorId="4F63E8D4" wp14:editId="46E7F6AA">
            <wp:extent cx="177800" cy="1778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不能表示成</w:t>
      </w:r>
      <w:r w:rsidRPr="00B211DB">
        <w:rPr>
          <w:rFonts w:ascii="Courier New" w:hAnsi="Courier New" w:cs="Courier New"/>
          <w:noProof/>
          <w:kern w:val="0"/>
          <w:sz w:val="20"/>
          <w:szCs w:val="20"/>
        </w:rPr>
        <w:drawing>
          <wp:inline distT="0" distB="0" distL="0" distR="0" wp14:anchorId="4BEEB5F1" wp14:editId="1FC6C4C1">
            <wp:extent cx="1054100" cy="241300"/>
            <wp:effectExtent l="0" t="0" r="12700" b="1270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054100" cy="241300"/>
                    </a:xfrm>
                    <a:prstGeom prst="rect">
                      <a:avLst/>
                    </a:prstGeom>
                    <a:noFill/>
                    <a:ln>
                      <a:noFill/>
                    </a:ln>
                  </pic:spPr>
                </pic:pic>
              </a:graphicData>
            </a:graphic>
          </wp:inline>
        </w:drawing>
      </w:r>
      <w:r w:rsidRPr="00B211DB">
        <w:rPr>
          <w:rFonts w:ascii="Courier New" w:hAnsi="Courier New" w:cs="Courier New"/>
          <w:kern w:val="0"/>
          <w:sz w:val="20"/>
          <w:szCs w:val="20"/>
        </w:rPr>
        <w:t>的形式，其中</w:t>
      </w:r>
      <w:r w:rsidRPr="00B211DB">
        <w:rPr>
          <w:rFonts w:ascii="Courier New" w:hAnsi="Courier New" w:cs="Courier New"/>
          <w:noProof/>
          <w:kern w:val="0"/>
          <w:sz w:val="20"/>
          <w:szCs w:val="20"/>
        </w:rPr>
        <w:drawing>
          <wp:inline distT="0" distB="0" distL="0" distR="0" wp14:anchorId="2776F0AA" wp14:editId="18FB675A">
            <wp:extent cx="254000" cy="1778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B211DB">
        <w:rPr>
          <w:rFonts w:ascii="Courier New" w:hAnsi="Courier New" w:cs="Courier New"/>
          <w:kern w:val="0"/>
          <w:sz w:val="20"/>
          <w:szCs w:val="20"/>
        </w:rPr>
        <w:t>和</w:t>
      </w:r>
      <w:r w:rsidRPr="00B211DB">
        <w:rPr>
          <w:rFonts w:ascii="Courier New" w:hAnsi="Courier New" w:cs="Courier New"/>
          <w:noProof/>
          <w:kern w:val="0"/>
          <w:sz w:val="20"/>
          <w:szCs w:val="20"/>
        </w:rPr>
        <w:drawing>
          <wp:inline distT="0" distB="0" distL="0" distR="0" wp14:anchorId="7FB8A702" wp14:editId="69EBE438">
            <wp:extent cx="165100" cy="190500"/>
            <wp:effectExtent l="0" t="0" r="12700" b="1270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5100" cy="190500"/>
                    </a:xfrm>
                    <a:prstGeom prst="rect">
                      <a:avLst/>
                    </a:prstGeom>
                    <a:noFill/>
                    <a:ln>
                      <a:noFill/>
                    </a:ln>
                  </pic:spPr>
                </pic:pic>
              </a:graphicData>
            </a:graphic>
          </wp:inline>
        </w:drawing>
      </w:r>
      <w:r w:rsidRPr="00B211DB">
        <w:rPr>
          <w:rFonts w:ascii="Courier New" w:hAnsi="Courier New" w:cs="Courier New"/>
          <w:kern w:val="0"/>
          <w:sz w:val="20"/>
          <w:szCs w:val="20"/>
        </w:rPr>
        <w:t>为非负整数。</w:t>
      </w:r>
    </w:p>
    <w:p w14:paraId="2DC012AB" w14:textId="77777777" w:rsidR="00767E7D" w:rsidRPr="00B211DB" w:rsidRDefault="00767E7D" w:rsidP="00767E7D">
      <w:pPr>
        <w:widowControl/>
        <w:autoSpaceDE w:val="0"/>
        <w:autoSpaceDN w:val="0"/>
        <w:adjustRightInd w:val="0"/>
        <w:jc w:val="left"/>
        <w:rPr>
          <w:rFonts w:ascii="Verdana" w:hAnsi="Verdana" w:cs="Verdana"/>
          <w:color w:val="B3B3B3"/>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通过上面的几个重要的定理，就可以来做这题了。</w:t>
      </w:r>
    </w:p>
    <w:p w14:paraId="3C990336" w14:textId="77777777" w:rsidR="00767E7D" w:rsidRPr="00B211DB" w:rsidRDefault="00767E7D" w:rsidP="00767E7D">
      <w:pPr>
        <w:widowControl/>
        <w:autoSpaceDE w:val="0"/>
        <w:autoSpaceDN w:val="0"/>
        <w:adjustRightInd w:val="0"/>
        <w:jc w:val="left"/>
        <w:rPr>
          <w:rFonts w:ascii="Verdana" w:hAnsi="Verdana" w:cs="Verdana"/>
          <w:color w:val="B3B3B3"/>
          <w:kern w:val="0"/>
          <w:sz w:val="20"/>
          <w:szCs w:val="20"/>
        </w:rPr>
      </w:pPr>
    </w:p>
    <w:p w14:paraId="551D0755"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Work(LL n)  </w:t>
      </w:r>
    </w:p>
    <w:p w14:paraId="55AF241D"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B095D61"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(n % 4 == 0) n &gt;&gt;= 2;  </w:t>
      </w:r>
    </w:p>
    <w:p w14:paraId="71501AD7"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8 == 7)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4;  </w:t>
      </w:r>
    </w:p>
    <w:p w14:paraId="2922AAAF"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i = 8, t = 9;  </w:t>
      </w:r>
    </w:p>
    <w:p w14:paraId="31FAC9BA"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(t &lt;= n)  </w:t>
      </w:r>
    </w:p>
    <w:p w14:paraId="7D19A95A"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C82D828"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(n % t == 0) n /= t;  </w:t>
      </w:r>
    </w:p>
    <w:p w14:paraId="22AB571E"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i += 8;  </w:t>
      </w:r>
    </w:p>
    <w:p w14:paraId="2239D28C"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 i;  </w:t>
      </w:r>
    </w:p>
    <w:p w14:paraId="1F4F04A0"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57137B5"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1)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1;  </w:t>
      </w:r>
    </w:p>
    <w:p w14:paraId="5372DC77"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2 == 0) n &gt;&gt;= 1;  </w:t>
      </w:r>
    </w:p>
    <w:p w14:paraId="7880A688"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4 == 3)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3;  </w:t>
      </w:r>
    </w:p>
    <w:p w14:paraId="7A819F6C"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k = 3;  </w:t>
      </w:r>
    </w:p>
    <w:p w14:paraId="59CDE15A"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(k * k &lt;= n)  </w:t>
      </w:r>
    </w:p>
    <w:p w14:paraId="4A4B21EC"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F61279C"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k == 0)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3;  </w:t>
      </w:r>
    </w:p>
    <w:p w14:paraId="0D397373"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k += 4;  </w:t>
      </w:r>
    </w:p>
    <w:p w14:paraId="700ECC34"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2BCE766"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2;  </w:t>
      </w:r>
    </w:p>
    <w:p w14:paraId="2405D4F3"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EC73E28"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CA840C7"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main()  </w:t>
      </w:r>
    </w:p>
    <w:p w14:paraId="2DC9C745"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0EE65A7"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n;  </w:t>
      </w:r>
    </w:p>
    <w:p w14:paraId="44BE8B5D"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(cin&gt;&gt;n)  </w:t>
      </w:r>
    </w:p>
    <w:p w14:paraId="5CF54480"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cout&lt;&lt;Work(n)&lt;&lt;endl;  </w:t>
      </w:r>
    </w:p>
    <w:p w14:paraId="4851DAE9"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0;  </w:t>
      </w:r>
    </w:p>
    <w:p w14:paraId="0747F284" w14:textId="77777777" w:rsidR="00767E7D" w:rsidRPr="00B211DB" w:rsidRDefault="00767E7D" w:rsidP="00767E7D">
      <w:pPr>
        <w:widowControl/>
        <w:numPr>
          <w:ilvl w:val="0"/>
          <w:numId w:val="1"/>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E2F6B92" w14:textId="77777777" w:rsidR="00767E7D" w:rsidRPr="00B211DB" w:rsidRDefault="00767E7D" w:rsidP="00767E7D">
      <w:pPr>
        <w:widowControl/>
        <w:autoSpaceDE w:val="0"/>
        <w:autoSpaceDN w:val="0"/>
        <w:adjustRightInd w:val="0"/>
        <w:jc w:val="left"/>
        <w:rPr>
          <w:rFonts w:ascii="Arial" w:hAnsi="Arial" w:cs="Arial"/>
          <w:kern w:val="0"/>
          <w:sz w:val="20"/>
          <w:szCs w:val="20"/>
        </w:rPr>
      </w:pPr>
    </w:p>
    <w:p w14:paraId="2C3EB40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上面第</w:t>
      </w:r>
      <w:r w:rsidRPr="00B211DB">
        <w:rPr>
          <w:rFonts w:ascii="Courier New" w:hAnsi="Courier New" w:cs="Courier New"/>
          <w:b/>
          <w:bCs/>
          <w:kern w:val="0"/>
          <w:sz w:val="20"/>
          <w:szCs w:val="20"/>
        </w:rPr>
        <w:t>13</w:t>
      </w:r>
      <w:r w:rsidRPr="00B211DB">
        <w:rPr>
          <w:rFonts w:ascii="Courier New" w:hAnsi="Courier New" w:cs="Courier New"/>
          <w:kern w:val="0"/>
          <w:sz w:val="20"/>
          <w:szCs w:val="20"/>
        </w:rPr>
        <w:t>行至第</w:t>
      </w:r>
      <w:r w:rsidRPr="00B211DB">
        <w:rPr>
          <w:rFonts w:ascii="Courier New" w:hAnsi="Courier New" w:cs="Courier New"/>
          <w:b/>
          <w:bCs/>
          <w:kern w:val="0"/>
          <w:sz w:val="20"/>
          <w:szCs w:val="20"/>
        </w:rPr>
        <w:t>19</w:t>
      </w:r>
      <w:r w:rsidRPr="00B211DB">
        <w:rPr>
          <w:rFonts w:ascii="Courier New" w:hAnsi="Courier New" w:cs="Courier New"/>
          <w:kern w:val="0"/>
          <w:sz w:val="20"/>
          <w:szCs w:val="20"/>
        </w:rPr>
        <w:t>行的作用是消去</w:t>
      </w:r>
      <w:r w:rsidRPr="00B211DB">
        <w:rPr>
          <w:rFonts w:ascii="Courier New" w:hAnsi="Courier New" w:cs="Courier New"/>
          <w:noProof/>
          <w:kern w:val="0"/>
          <w:sz w:val="20"/>
          <w:szCs w:val="20"/>
        </w:rPr>
        <w:drawing>
          <wp:inline distT="0" distB="0" distL="0" distR="0" wp14:anchorId="199F3926" wp14:editId="0C602380">
            <wp:extent cx="165100" cy="152400"/>
            <wp:effectExtent l="0" t="0" r="1270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5100" cy="152400"/>
                    </a:xfrm>
                    <a:prstGeom prst="rect">
                      <a:avLst/>
                    </a:prstGeom>
                    <a:noFill/>
                    <a:ln>
                      <a:noFill/>
                    </a:ln>
                  </pic:spPr>
                </pic:pic>
              </a:graphicData>
            </a:graphic>
          </wp:inline>
        </w:drawing>
      </w:r>
      <w:r w:rsidRPr="00B211DB">
        <w:rPr>
          <w:rFonts w:ascii="Courier New" w:hAnsi="Courier New" w:cs="Courier New"/>
          <w:kern w:val="0"/>
          <w:sz w:val="20"/>
          <w:szCs w:val="20"/>
        </w:rPr>
        <w:t>中所有素数的偶次幂，这里</w:t>
      </w:r>
      <w:r w:rsidRPr="00B211DB">
        <w:rPr>
          <w:rFonts w:ascii="Courier New" w:hAnsi="Courier New" w:cs="Courier New"/>
          <w:noProof/>
          <w:kern w:val="0"/>
          <w:sz w:val="20"/>
          <w:szCs w:val="20"/>
        </w:rPr>
        <w:drawing>
          <wp:inline distT="0" distB="0" distL="0" distR="0" wp14:anchorId="5F3E9DEB" wp14:editId="003D37F6">
            <wp:extent cx="152400" cy="165100"/>
            <wp:effectExtent l="0" t="0" r="0" b="1270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B211DB">
        <w:rPr>
          <w:rFonts w:ascii="Courier New" w:hAnsi="Courier New" w:cs="Courier New"/>
          <w:kern w:val="0"/>
          <w:sz w:val="20"/>
          <w:szCs w:val="20"/>
        </w:rPr>
        <w:t>为</w:t>
      </w:r>
      <w:r w:rsidRPr="00B211DB">
        <w:rPr>
          <w:rFonts w:ascii="Courier New" w:hAnsi="Courier New" w:cs="Courier New"/>
          <w:noProof/>
          <w:kern w:val="0"/>
          <w:sz w:val="20"/>
          <w:szCs w:val="20"/>
        </w:rPr>
        <w:drawing>
          <wp:inline distT="0" distB="0" distL="0" distR="0" wp14:anchorId="479887F2" wp14:editId="41A435DE">
            <wp:extent cx="1130300" cy="241300"/>
            <wp:effectExtent l="0" t="0" r="12700" b="1270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30300" cy="241300"/>
                    </a:xfrm>
                    <a:prstGeom prst="rect">
                      <a:avLst/>
                    </a:prstGeom>
                    <a:noFill/>
                    <a:ln>
                      <a:noFill/>
                    </a:ln>
                  </pic:spPr>
                </pic:pic>
              </a:graphicData>
            </a:graphic>
          </wp:inline>
        </w:drawing>
      </w:r>
      <w:r w:rsidRPr="00B211DB">
        <w:rPr>
          <w:rFonts w:ascii="Courier New" w:hAnsi="Courier New" w:cs="Courier New"/>
          <w:kern w:val="0"/>
          <w:sz w:val="20"/>
          <w:szCs w:val="20"/>
        </w:rPr>
        <w:t>，</w:t>
      </w:r>
      <w:r w:rsidRPr="00B211DB">
        <w:rPr>
          <w:rFonts w:ascii="Courier New" w:hAnsi="Courier New" w:cs="Courier New"/>
          <w:noProof/>
          <w:kern w:val="0"/>
          <w:sz w:val="20"/>
          <w:szCs w:val="20"/>
        </w:rPr>
        <w:drawing>
          <wp:inline distT="0" distB="0" distL="0" distR="0" wp14:anchorId="53B35D8A" wp14:editId="23185372">
            <wp:extent cx="152400" cy="165100"/>
            <wp:effectExtent l="0" t="0" r="0" b="1270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B211DB">
        <w:rPr>
          <w:rFonts w:ascii="Courier New" w:hAnsi="Courier New" w:cs="Courier New"/>
          <w:kern w:val="0"/>
          <w:sz w:val="20"/>
          <w:szCs w:val="20"/>
        </w:rPr>
        <w:t>每次增加</w:t>
      </w:r>
      <w:r w:rsidRPr="00B211DB">
        <w:rPr>
          <w:rFonts w:ascii="Courier New" w:hAnsi="Courier New" w:cs="Courier New"/>
          <w:b/>
          <w:bCs/>
          <w:kern w:val="0"/>
          <w:sz w:val="20"/>
          <w:szCs w:val="20"/>
        </w:rPr>
        <w:t>2</w:t>
      </w:r>
      <w:r w:rsidRPr="00B211DB">
        <w:rPr>
          <w:rFonts w:ascii="Courier New" w:hAnsi="Courier New" w:cs="Courier New"/>
          <w:kern w:val="0"/>
          <w:sz w:val="20"/>
          <w:szCs w:val="20"/>
        </w:rPr>
        <w:t>，而每次相邻两项满</w:t>
      </w:r>
    </w:p>
    <w:p w14:paraId="7C8D5146"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足</w:t>
      </w:r>
      <w:r w:rsidRPr="00B211DB">
        <w:rPr>
          <w:rFonts w:ascii="Courier New" w:hAnsi="Courier New" w:cs="Courier New"/>
          <w:noProof/>
          <w:kern w:val="0"/>
          <w:sz w:val="20"/>
          <w:szCs w:val="20"/>
        </w:rPr>
        <w:drawing>
          <wp:inline distT="0" distB="0" distL="0" distR="0" wp14:anchorId="77460DDC" wp14:editId="558E9BC5">
            <wp:extent cx="2120900" cy="203200"/>
            <wp:effectExtent l="0" t="0" r="1270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20900" cy="203200"/>
                    </a:xfrm>
                    <a:prstGeom prst="rect">
                      <a:avLst/>
                    </a:prstGeom>
                    <a:noFill/>
                    <a:ln>
                      <a:noFill/>
                    </a:ln>
                  </pic:spPr>
                </pic:pic>
              </a:graphicData>
            </a:graphic>
          </wp:inline>
        </w:drawing>
      </w:r>
      <w:r w:rsidRPr="00B211DB">
        <w:rPr>
          <w:rFonts w:ascii="Courier New" w:hAnsi="Courier New" w:cs="Courier New"/>
          <w:kern w:val="0"/>
          <w:sz w:val="20"/>
          <w:szCs w:val="20"/>
        </w:rPr>
        <w:t>，所以</w:t>
      </w:r>
      <w:r w:rsidRPr="00B211DB">
        <w:rPr>
          <w:rFonts w:ascii="Courier New" w:hAnsi="Courier New" w:cs="Courier New"/>
          <w:noProof/>
          <w:kern w:val="0"/>
          <w:sz w:val="20"/>
          <w:szCs w:val="20"/>
        </w:rPr>
        <w:drawing>
          <wp:inline distT="0" distB="0" distL="0" distR="0" wp14:anchorId="5AFAAF4E" wp14:editId="5E241BE6">
            <wp:extent cx="114300" cy="203200"/>
            <wp:effectExtent l="0" t="0" r="1270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 cy="203200"/>
                    </a:xfrm>
                    <a:prstGeom prst="rect">
                      <a:avLst/>
                    </a:prstGeom>
                    <a:noFill/>
                    <a:ln>
                      <a:noFill/>
                    </a:ln>
                  </pic:spPr>
                </pic:pic>
              </a:graphicData>
            </a:graphic>
          </wp:inline>
        </w:drawing>
      </w:r>
      <w:r w:rsidRPr="00B211DB">
        <w:rPr>
          <w:rFonts w:ascii="Courier New" w:hAnsi="Courier New" w:cs="Courier New"/>
          <w:kern w:val="0"/>
          <w:sz w:val="20"/>
          <w:szCs w:val="20"/>
        </w:rPr>
        <w:t>每次增加</w:t>
      </w:r>
      <w:r w:rsidRPr="00B211DB">
        <w:rPr>
          <w:rFonts w:ascii="Courier New" w:hAnsi="Courier New" w:cs="Courier New"/>
          <w:b/>
          <w:bCs/>
          <w:kern w:val="0"/>
          <w:sz w:val="20"/>
          <w:szCs w:val="20"/>
        </w:rPr>
        <w:t>8</w:t>
      </w:r>
      <w:r w:rsidRPr="00B211DB">
        <w:rPr>
          <w:rFonts w:ascii="Courier New" w:hAnsi="Courier New" w:cs="Courier New"/>
          <w:kern w:val="0"/>
          <w:sz w:val="20"/>
          <w:szCs w:val="20"/>
        </w:rPr>
        <w:t>。</w:t>
      </w:r>
    </w:p>
    <w:p w14:paraId="5473D760"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kern w:val="0"/>
          <w:sz w:val="20"/>
          <w:szCs w:val="20"/>
        </w:rPr>
        <w:t>接下来，开始进入我们今天的重点，求丢番图方程</w:t>
      </w:r>
      <w:r w:rsidRPr="00B211DB">
        <w:rPr>
          <w:rFonts w:ascii="Courier New" w:hAnsi="Courier New" w:cs="Courier New"/>
          <w:noProof/>
          <w:kern w:val="0"/>
          <w:sz w:val="20"/>
          <w:szCs w:val="20"/>
        </w:rPr>
        <w:drawing>
          <wp:inline distT="0" distB="0" distL="0" distR="0" wp14:anchorId="2A4F3B38" wp14:editId="3C9FA611">
            <wp:extent cx="1130300" cy="241300"/>
            <wp:effectExtent l="0" t="0" r="12700" b="1270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30300" cy="241300"/>
                    </a:xfrm>
                    <a:prstGeom prst="rect">
                      <a:avLst/>
                    </a:prstGeom>
                    <a:noFill/>
                    <a:ln>
                      <a:noFill/>
                    </a:ln>
                  </pic:spPr>
                </pic:pic>
              </a:graphicData>
            </a:graphic>
          </wp:inline>
        </w:drawing>
      </w:r>
      <w:r w:rsidRPr="00B211DB">
        <w:rPr>
          <w:rFonts w:ascii="Courier New" w:hAnsi="Courier New" w:cs="Courier New"/>
          <w:kern w:val="0"/>
          <w:sz w:val="20"/>
          <w:szCs w:val="20"/>
        </w:rPr>
        <w:t>的解。这里</w:t>
      </w:r>
      <w:r w:rsidRPr="00B211DB">
        <w:rPr>
          <w:rFonts w:ascii="Courier New" w:hAnsi="Courier New" w:cs="Courier New"/>
          <w:noProof/>
          <w:kern w:val="0"/>
          <w:sz w:val="20"/>
          <w:szCs w:val="20"/>
        </w:rPr>
        <w:drawing>
          <wp:inline distT="0" distB="0" distL="0" distR="0" wp14:anchorId="53B2A208" wp14:editId="06FEEE2B">
            <wp:extent cx="177800" cy="1778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很大，范围是</w:t>
      </w:r>
      <w:r w:rsidRPr="00B211DB">
        <w:rPr>
          <w:rFonts w:ascii="Courier New" w:hAnsi="Courier New" w:cs="Courier New"/>
          <w:noProof/>
          <w:kern w:val="0"/>
          <w:sz w:val="20"/>
          <w:szCs w:val="20"/>
        </w:rPr>
        <w:drawing>
          <wp:inline distT="0" distB="0" distL="0" distR="0" wp14:anchorId="7D039240" wp14:editId="0D0EAF05">
            <wp:extent cx="1193800" cy="2286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93800" cy="228600"/>
                    </a:xfrm>
                    <a:prstGeom prst="rect">
                      <a:avLst/>
                    </a:prstGeom>
                    <a:noFill/>
                    <a:ln>
                      <a:noFill/>
                    </a:ln>
                  </pic:spPr>
                </pic:pic>
              </a:graphicData>
            </a:graphic>
          </wp:inline>
        </w:drawing>
      </w:r>
      <w:r w:rsidRPr="00B211DB">
        <w:rPr>
          <w:rFonts w:ascii="Courier New" w:hAnsi="Courier New" w:cs="Courier New"/>
          <w:kern w:val="0"/>
          <w:sz w:val="20"/>
          <w:szCs w:val="20"/>
        </w:rPr>
        <w:t>。</w:t>
      </w:r>
      <w:r w:rsidRPr="00B211DB">
        <w:rPr>
          <w:rFonts w:ascii="Arial" w:hAnsi="Arial" w:cs="Arial"/>
          <w:kern w:val="0"/>
          <w:sz w:val="20"/>
          <w:szCs w:val="20"/>
        </w:rPr>
        <w:t> </w:t>
      </w:r>
    </w:p>
    <w:p w14:paraId="7B1A5BE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分析：</w:t>
      </w:r>
      <w:r w:rsidRPr="00B211DB">
        <w:rPr>
          <w:rFonts w:ascii="Courier New" w:hAnsi="Courier New" w:cs="Courier New"/>
          <w:kern w:val="0"/>
          <w:sz w:val="20"/>
          <w:szCs w:val="20"/>
        </w:rPr>
        <w:t>通过</w:t>
      </w:r>
      <w:r w:rsidRPr="00B211DB">
        <w:rPr>
          <w:rFonts w:ascii="Courier New" w:hAnsi="Courier New" w:cs="Courier New"/>
          <w:b/>
          <w:bCs/>
          <w:kern w:val="0"/>
          <w:sz w:val="20"/>
          <w:szCs w:val="20"/>
        </w:rPr>
        <w:t>Brahmagupta–Fibonacci identity</w:t>
      </w:r>
      <w:r w:rsidRPr="00B211DB">
        <w:rPr>
          <w:rFonts w:ascii="Courier New" w:hAnsi="Courier New" w:cs="Courier New"/>
          <w:kern w:val="0"/>
          <w:sz w:val="20"/>
          <w:szCs w:val="20"/>
        </w:rPr>
        <w:t>知道，如果两个整数都能表示为两个平方数之和，则它们的积也</w:t>
      </w:r>
    </w:p>
    <w:p w14:paraId="3D44D1E9"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能表示为两个平方数之和，即</w:t>
      </w:r>
    </w:p>
    <w:p w14:paraId="1435B096"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noProof/>
          <w:kern w:val="0"/>
          <w:sz w:val="20"/>
          <w:szCs w:val="20"/>
        </w:rPr>
        <w:drawing>
          <wp:inline distT="0" distB="0" distL="0" distR="0" wp14:anchorId="075CF969" wp14:editId="14D8D32A">
            <wp:extent cx="6413500" cy="254000"/>
            <wp:effectExtent l="0" t="0" r="1270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413500" cy="254000"/>
                    </a:xfrm>
                    <a:prstGeom prst="rect">
                      <a:avLst/>
                    </a:prstGeom>
                    <a:noFill/>
                    <a:ln>
                      <a:noFill/>
                    </a:ln>
                  </pic:spPr>
                </pic:pic>
              </a:graphicData>
            </a:graphic>
          </wp:inline>
        </w:drawing>
      </w:r>
    </w:p>
    <w:p w14:paraId="6AC43545"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kern w:val="0"/>
          <w:sz w:val="20"/>
          <w:szCs w:val="20"/>
        </w:rPr>
        <w:t>     </w:t>
      </w:r>
      <w:r w:rsidRPr="00B211DB">
        <w:rPr>
          <w:rFonts w:ascii="Courier New" w:hAnsi="Courier New" w:cs="Courier New"/>
          <w:kern w:val="0"/>
          <w:sz w:val="20"/>
          <w:szCs w:val="20"/>
        </w:rPr>
        <w:t>那么，我们可以先对</w:t>
      </w:r>
      <w:r w:rsidRPr="00B211DB">
        <w:rPr>
          <w:rFonts w:ascii="Courier New" w:hAnsi="Courier New" w:cs="Courier New"/>
          <w:noProof/>
          <w:kern w:val="0"/>
          <w:sz w:val="20"/>
          <w:szCs w:val="20"/>
        </w:rPr>
        <w:drawing>
          <wp:inline distT="0" distB="0" distL="0" distR="0" wp14:anchorId="5D29B791" wp14:editId="24741031">
            <wp:extent cx="177800" cy="1778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素因子分解，采用</w:t>
      </w:r>
      <w:r w:rsidRPr="00B211DB">
        <w:rPr>
          <w:rFonts w:ascii="Courier New" w:hAnsi="Courier New" w:cs="Courier New"/>
          <w:b/>
          <w:bCs/>
          <w:kern w:val="0"/>
          <w:sz w:val="20"/>
          <w:szCs w:val="20"/>
        </w:rPr>
        <w:t>Pollard-rho</w:t>
      </w:r>
      <w:r w:rsidRPr="00B211DB">
        <w:rPr>
          <w:rFonts w:ascii="Courier New" w:hAnsi="Courier New" w:cs="Courier New"/>
          <w:kern w:val="0"/>
          <w:sz w:val="20"/>
          <w:szCs w:val="20"/>
        </w:rPr>
        <w:t>分解法，然后对于每个素数</w:t>
      </w:r>
      <w:r w:rsidRPr="00B211DB">
        <w:rPr>
          <w:rFonts w:ascii="Courier New" w:hAnsi="Courier New" w:cs="Courier New"/>
          <w:noProof/>
          <w:kern w:val="0"/>
          <w:sz w:val="20"/>
          <w:szCs w:val="20"/>
        </w:rPr>
        <w:drawing>
          <wp:inline distT="0" distB="0" distL="0" distR="0" wp14:anchorId="139DEB77" wp14:editId="2C5EE888">
            <wp:extent cx="165100" cy="203200"/>
            <wp:effectExtent l="0" t="0" r="1270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sidRPr="00B211DB">
        <w:rPr>
          <w:rFonts w:ascii="Courier New" w:hAnsi="Courier New" w:cs="Courier New"/>
          <w:kern w:val="0"/>
          <w:sz w:val="20"/>
          <w:szCs w:val="20"/>
        </w:rPr>
        <w:t>，求出</w:t>
      </w:r>
      <w:r w:rsidRPr="00B211DB">
        <w:rPr>
          <w:rFonts w:ascii="Courier New" w:hAnsi="Courier New" w:cs="Courier New"/>
          <w:noProof/>
          <w:kern w:val="0"/>
          <w:sz w:val="20"/>
          <w:szCs w:val="20"/>
        </w:rPr>
        <w:drawing>
          <wp:inline distT="0" distB="0" distL="0" distR="0" wp14:anchorId="500B7B01" wp14:editId="637AA7C8">
            <wp:extent cx="1104900" cy="241300"/>
            <wp:effectExtent l="0" t="0" r="12700" b="1270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04900" cy="241300"/>
                    </a:xfrm>
                    <a:prstGeom prst="rect">
                      <a:avLst/>
                    </a:prstGeom>
                    <a:noFill/>
                    <a:ln>
                      <a:noFill/>
                    </a:ln>
                  </pic:spPr>
                </pic:pic>
              </a:graphicData>
            </a:graphic>
          </wp:inline>
        </w:drawing>
      </w:r>
      <w:r w:rsidRPr="00B211DB">
        <w:rPr>
          <w:rFonts w:ascii="Courier New" w:hAnsi="Courier New" w:cs="Courier New"/>
          <w:kern w:val="0"/>
          <w:sz w:val="20"/>
          <w:szCs w:val="20"/>
        </w:rPr>
        <w:t>的</w:t>
      </w:r>
    </w:p>
    <w:p w14:paraId="043C7C8D"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解，然后进行合并即可。而求解丢番图方程</w:t>
      </w:r>
      <w:r w:rsidRPr="00B211DB">
        <w:rPr>
          <w:rFonts w:ascii="Courier New" w:hAnsi="Courier New" w:cs="Courier New"/>
          <w:noProof/>
          <w:kern w:val="0"/>
          <w:sz w:val="20"/>
          <w:szCs w:val="20"/>
        </w:rPr>
        <w:drawing>
          <wp:inline distT="0" distB="0" distL="0" distR="0" wp14:anchorId="73839C5D" wp14:editId="1B128D87">
            <wp:extent cx="1104900" cy="241300"/>
            <wp:effectExtent l="0" t="0" r="12700" b="1270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04900" cy="241300"/>
                    </a:xfrm>
                    <a:prstGeom prst="rect">
                      <a:avLst/>
                    </a:prstGeom>
                    <a:noFill/>
                    <a:ln>
                      <a:noFill/>
                    </a:ln>
                  </pic:spPr>
                </pic:pic>
              </a:graphicData>
            </a:graphic>
          </wp:inline>
        </w:drawing>
      </w:r>
      <w:r w:rsidRPr="00B211DB">
        <w:rPr>
          <w:rFonts w:ascii="Courier New" w:hAnsi="Courier New" w:cs="Courier New"/>
          <w:kern w:val="0"/>
          <w:sz w:val="20"/>
          <w:szCs w:val="20"/>
        </w:rPr>
        <w:t>（其中</w:t>
      </w:r>
      <w:r w:rsidRPr="00B211DB">
        <w:rPr>
          <w:rFonts w:ascii="Courier New" w:hAnsi="Courier New" w:cs="Courier New"/>
          <w:noProof/>
          <w:kern w:val="0"/>
          <w:sz w:val="20"/>
          <w:szCs w:val="20"/>
        </w:rPr>
        <w:drawing>
          <wp:inline distT="0" distB="0" distL="0" distR="0" wp14:anchorId="31CC43B1" wp14:editId="044DBA5E">
            <wp:extent cx="165100" cy="203200"/>
            <wp:effectExtent l="0" t="0" r="1270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sidRPr="00B211DB">
        <w:rPr>
          <w:rFonts w:ascii="Courier New" w:hAnsi="Courier New" w:cs="Courier New"/>
          <w:kern w:val="0"/>
          <w:sz w:val="20"/>
          <w:szCs w:val="20"/>
        </w:rPr>
        <w:t>为素数）的方法如下</w:t>
      </w:r>
    </w:p>
    <w:p w14:paraId="1F82D0AB"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Arial" w:hAnsi="Arial" w:cs="Arial"/>
          <w:kern w:val="0"/>
          <w:sz w:val="20"/>
          <w:szCs w:val="20"/>
        </w:rPr>
        <w:t> </w:t>
      </w:r>
      <w:r w:rsidRPr="00B211DB">
        <w:rPr>
          <w:rFonts w:ascii="Courier New" w:hAnsi="Courier New" w:cs="Courier New"/>
          <w:kern w:val="0"/>
          <w:sz w:val="20"/>
          <w:szCs w:val="20"/>
        </w:rPr>
        <w:t> </w:t>
      </w:r>
      <w:r w:rsidRPr="00B211DB">
        <w:rPr>
          <w:rFonts w:ascii="Courier New" w:hAnsi="Courier New" w:cs="Courier New"/>
          <w:b/>
          <w:bCs/>
          <w:kern w:val="0"/>
          <w:sz w:val="20"/>
          <w:szCs w:val="20"/>
        </w:rPr>
        <w:t xml:space="preserve">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1</w:t>
      </w:r>
      <w:r w:rsidRPr="00B211DB">
        <w:rPr>
          <w:rFonts w:ascii="Courier New" w:hAnsi="Courier New" w:cs="Courier New"/>
          <w:b/>
          <w:bCs/>
          <w:kern w:val="0"/>
          <w:sz w:val="20"/>
          <w:szCs w:val="20"/>
        </w:rPr>
        <w:t>）</w:t>
      </w:r>
      <w:r w:rsidRPr="00B211DB">
        <w:rPr>
          <w:rFonts w:ascii="Courier New" w:hAnsi="Courier New" w:cs="Courier New"/>
          <w:kern w:val="0"/>
          <w:sz w:val="20"/>
          <w:szCs w:val="20"/>
        </w:rPr>
        <w:t>首先判断奇素数</w:t>
      </w:r>
      <w:r w:rsidRPr="00B211DB">
        <w:rPr>
          <w:rFonts w:ascii="Courier New" w:hAnsi="Courier New" w:cs="Courier New"/>
          <w:noProof/>
          <w:kern w:val="0"/>
          <w:sz w:val="20"/>
          <w:szCs w:val="20"/>
        </w:rPr>
        <w:drawing>
          <wp:inline distT="0" distB="0" distL="0" distR="0" wp14:anchorId="34F34C31" wp14:editId="74BEB56F">
            <wp:extent cx="165100" cy="203200"/>
            <wp:effectExtent l="0" t="0" r="1270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sidRPr="00B211DB">
        <w:rPr>
          <w:rFonts w:ascii="Courier New" w:hAnsi="Courier New" w:cs="Courier New"/>
          <w:kern w:val="0"/>
          <w:sz w:val="20"/>
          <w:szCs w:val="20"/>
        </w:rPr>
        <w:t>是否满足条件</w:t>
      </w:r>
      <w:r w:rsidRPr="00B211DB">
        <w:rPr>
          <w:rFonts w:ascii="Courier New" w:hAnsi="Courier New" w:cs="Courier New"/>
          <w:noProof/>
          <w:kern w:val="0"/>
          <w:sz w:val="20"/>
          <w:szCs w:val="20"/>
        </w:rPr>
        <w:drawing>
          <wp:inline distT="0" distB="0" distL="0" distR="0" wp14:anchorId="53436805" wp14:editId="5BFA7C07">
            <wp:extent cx="1257300" cy="215900"/>
            <wp:effectExtent l="0" t="0" r="12700" b="1270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257300" cy="215900"/>
                    </a:xfrm>
                    <a:prstGeom prst="rect">
                      <a:avLst/>
                    </a:prstGeom>
                    <a:noFill/>
                    <a:ln>
                      <a:noFill/>
                    </a:ln>
                  </pic:spPr>
                </pic:pic>
              </a:graphicData>
            </a:graphic>
          </wp:inline>
        </w:drawing>
      </w:r>
      <w:r w:rsidRPr="00B211DB">
        <w:rPr>
          <w:rFonts w:ascii="Courier New" w:hAnsi="Courier New" w:cs="Courier New"/>
          <w:kern w:val="0"/>
          <w:sz w:val="20"/>
          <w:szCs w:val="20"/>
        </w:rPr>
        <w:t>，如果是才有解，并且解唯一，否则无解。</w:t>
      </w:r>
    </w:p>
    <w:p w14:paraId="788BE05F"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b/>
          <w:bCs/>
          <w:kern w:val="0"/>
          <w:sz w:val="20"/>
          <w:szCs w:val="20"/>
        </w:rPr>
        <w:t xml:space="preserve">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2</w:t>
      </w:r>
      <w:r w:rsidRPr="00B211DB">
        <w:rPr>
          <w:rFonts w:ascii="Courier New" w:hAnsi="Courier New" w:cs="Courier New"/>
          <w:b/>
          <w:bCs/>
          <w:kern w:val="0"/>
          <w:sz w:val="20"/>
          <w:szCs w:val="20"/>
        </w:rPr>
        <w:t>）</w:t>
      </w:r>
      <w:r w:rsidRPr="00B211DB">
        <w:rPr>
          <w:rFonts w:ascii="Courier New" w:hAnsi="Courier New" w:cs="Courier New"/>
          <w:kern w:val="0"/>
          <w:sz w:val="20"/>
          <w:szCs w:val="20"/>
        </w:rPr>
        <w:t>找出二次同余方程</w:t>
      </w:r>
      <w:r w:rsidRPr="00B211DB">
        <w:rPr>
          <w:rFonts w:ascii="Courier New" w:hAnsi="Courier New" w:cs="Courier New"/>
          <w:noProof/>
          <w:kern w:val="0"/>
          <w:sz w:val="20"/>
          <w:szCs w:val="20"/>
        </w:rPr>
        <w:drawing>
          <wp:inline distT="0" distB="0" distL="0" distR="0" wp14:anchorId="33750E2E" wp14:editId="2CADDB4C">
            <wp:extent cx="1524000" cy="2540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24000" cy="254000"/>
                    </a:xfrm>
                    <a:prstGeom prst="rect">
                      <a:avLst/>
                    </a:prstGeom>
                    <a:noFill/>
                    <a:ln>
                      <a:noFill/>
                    </a:ln>
                  </pic:spPr>
                </pic:pic>
              </a:graphicData>
            </a:graphic>
          </wp:inline>
        </w:drawing>
      </w:r>
      <w:r w:rsidRPr="00B211DB">
        <w:rPr>
          <w:rFonts w:ascii="Courier New" w:hAnsi="Courier New" w:cs="Courier New"/>
          <w:kern w:val="0"/>
          <w:sz w:val="20"/>
          <w:szCs w:val="20"/>
        </w:rPr>
        <w:t>的一个解</w:t>
      </w:r>
      <w:r w:rsidRPr="00B211DB">
        <w:rPr>
          <w:rFonts w:ascii="Courier New" w:hAnsi="Courier New" w:cs="Courier New"/>
          <w:noProof/>
          <w:kern w:val="0"/>
          <w:sz w:val="20"/>
          <w:szCs w:val="20"/>
        </w:rPr>
        <w:drawing>
          <wp:inline distT="0" distB="0" distL="0" distR="0" wp14:anchorId="24C2AB42" wp14:editId="5B30C2BD">
            <wp:extent cx="254000" cy="139700"/>
            <wp:effectExtent l="0" t="0" r="0" b="1270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54000" cy="139700"/>
                    </a:xfrm>
                    <a:prstGeom prst="rect">
                      <a:avLst/>
                    </a:prstGeom>
                    <a:noFill/>
                    <a:ln>
                      <a:noFill/>
                    </a:ln>
                  </pic:spPr>
                </pic:pic>
              </a:graphicData>
            </a:graphic>
          </wp:inline>
        </w:drawing>
      </w:r>
    </w:p>
    <w:p w14:paraId="292B9BD1"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xml:space="preserve">     </w:t>
      </w:r>
      <w:r w:rsidRPr="00B211DB">
        <w:rPr>
          <w:rFonts w:ascii="Courier New" w:hAnsi="Courier New" w:cs="Courier New"/>
          <w:b/>
          <w:bCs/>
          <w:kern w:val="0"/>
          <w:sz w:val="20"/>
          <w:szCs w:val="20"/>
        </w:rPr>
        <w:t>（</w:t>
      </w:r>
      <w:r w:rsidRPr="00B211DB">
        <w:rPr>
          <w:rFonts w:ascii="Courier New" w:hAnsi="Courier New" w:cs="Courier New"/>
          <w:b/>
          <w:bCs/>
          <w:kern w:val="0"/>
          <w:sz w:val="20"/>
          <w:szCs w:val="20"/>
        </w:rPr>
        <w:t>3</w:t>
      </w:r>
      <w:r w:rsidRPr="00B211DB">
        <w:rPr>
          <w:rFonts w:ascii="Courier New" w:hAnsi="Courier New" w:cs="Courier New"/>
          <w:b/>
          <w:bCs/>
          <w:kern w:val="0"/>
          <w:sz w:val="20"/>
          <w:szCs w:val="20"/>
        </w:rPr>
        <w:t>）</w:t>
      </w:r>
      <w:r w:rsidRPr="00B211DB">
        <w:rPr>
          <w:rFonts w:ascii="Courier New" w:hAnsi="Courier New" w:cs="Courier New"/>
          <w:kern w:val="0"/>
          <w:sz w:val="20"/>
          <w:szCs w:val="20"/>
        </w:rPr>
        <w:t>对奇素数</w:t>
      </w:r>
      <w:r w:rsidRPr="00B211DB">
        <w:rPr>
          <w:rFonts w:ascii="Courier New" w:hAnsi="Courier New" w:cs="Courier New"/>
          <w:noProof/>
          <w:kern w:val="0"/>
          <w:sz w:val="20"/>
          <w:szCs w:val="20"/>
        </w:rPr>
        <w:drawing>
          <wp:inline distT="0" distB="0" distL="0" distR="0" wp14:anchorId="78ABBC9A" wp14:editId="6F6F4805">
            <wp:extent cx="165100" cy="203200"/>
            <wp:effectExtent l="0" t="0" r="1270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5100" cy="203200"/>
                    </a:xfrm>
                    <a:prstGeom prst="rect">
                      <a:avLst/>
                    </a:prstGeom>
                    <a:noFill/>
                    <a:ln>
                      <a:noFill/>
                    </a:ln>
                  </pic:spPr>
                </pic:pic>
              </a:graphicData>
            </a:graphic>
          </wp:inline>
        </w:drawing>
      </w:r>
      <w:r w:rsidRPr="00B211DB">
        <w:rPr>
          <w:rFonts w:ascii="Courier New" w:hAnsi="Courier New" w:cs="Courier New"/>
          <w:kern w:val="0"/>
          <w:sz w:val="20"/>
          <w:szCs w:val="20"/>
        </w:rPr>
        <w:t>和</w:t>
      </w:r>
      <w:r w:rsidRPr="00B211DB">
        <w:rPr>
          <w:rFonts w:ascii="Courier New" w:hAnsi="Courier New" w:cs="Courier New"/>
          <w:noProof/>
          <w:kern w:val="0"/>
          <w:sz w:val="20"/>
          <w:szCs w:val="20"/>
        </w:rPr>
        <w:drawing>
          <wp:inline distT="0" distB="0" distL="0" distR="0" wp14:anchorId="1B2ACD32" wp14:editId="540EC7DC">
            <wp:extent cx="254000" cy="139700"/>
            <wp:effectExtent l="0" t="0" r="0" b="1270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54000" cy="139700"/>
                    </a:xfrm>
                    <a:prstGeom prst="rect">
                      <a:avLst/>
                    </a:prstGeom>
                    <a:noFill/>
                    <a:ln>
                      <a:noFill/>
                    </a:ln>
                  </pic:spPr>
                </pic:pic>
              </a:graphicData>
            </a:graphic>
          </wp:inline>
        </w:drawing>
      </w:r>
      <w:r w:rsidRPr="00B211DB">
        <w:rPr>
          <w:rFonts w:ascii="Courier New" w:hAnsi="Courier New" w:cs="Courier New"/>
          <w:kern w:val="0"/>
          <w:sz w:val="20"/>
          <w:szCs w:val="20"/>
        </w:rPr>
        <w:t>进行欧几里德辗转相除运算，记录每次的余数为</w:t>
      </w:r>
      <w:r w:rsidRPr="00B211DB">
        <w:rPr>
          <w:rFonts w:ascii="Courier New" w:hAnsi="Courier New" w:cs="Courier New"/>
          <w:noProof/>
          <w:kern w:val="0"/>
          <w:sz w:val="20"/>
          <w:szCs w:val="20"/>
        </w:rPr>
        <w:drawing>
          <wp:inline distT="0" distB="0" distL="0" distR="0" wp14:anchorId="561634D0" wp14:editId="2CF4ED00">
            <wp:extent cx="177800" cy="17780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（注意第一次的余数为</w:t>
      </w:r>
      <w:r w:rsidRPr="00B211DB">
        <w:rPr>
          <w:rFonts w:ascii="Courier New" w:hAnsi="Courier New" w:cs="Courier New"/>
          <w:noProof/>
          <w:kern w:val="0"/>
          <w:sz w:val="20"/>
          <w:szCs w:val="20"/>
        </w:rPr>
        <w:drawing>
          <wp:inline distT="0" distB="0" distL="0" distR="0" wp14:anchorId="4B34DFE2" wp14:editId="467DB47F">
            <wp:extent cx="241300" cy="177800"/>
            <wp:effectExtent l="0" t="0" r="1270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1300" cy="177800"/>
                    </a:xfrm>
                    <a:prstGeom prst="rect">
                      <a:avLst/>
                    </a:prstGeom>
                    <a:noFill/>
                    <a:ln>
                      <a:noFill/>
                    </a:ln>
                  </pic:spPr>
                </pic:pic>
              </a:graphicData>
            </a:graphic>
          </wp:inline>
        </w:drawing>
      </w:r>
      <w:r w:rsidRPr="00B211DB">
        <w:rPr>
          <w:rFonts w:ascii="Courier New" w:hAnsi="Courier New" w:cs="Courier New"/>
          <w:kern w:val="0"/>
          <w:sz w:val="20"/>
          <w:szCs w:val="20"/>
        </w:rPr>
        <w:t>），当满</w:t>
      </w:r>
    </w:p>
    <w:p w14:paraId="09056BC8" w14:textId="77777777" w:rsidR="00767E7D" w:rsidRPr="00B211DB" w:rsidRDefault="00767E7D" w:rsidP="00767E7D">
      <w:pPr>
        <w:widowControl/>
        <w:autoSpaceDE w:val="0"/>
        <w:autoSpaceDN w:val="0"/>
        <w:adjustRightInd w:val="0"/>
        <w:jc w:val="left"/>
        <w:rPr>
          <w:rFonts w:ascii="Arial" w:hAnsi="Arial" w:cs="Arial"/>
          <w:kern w:val="0"/>
          <w:sz w:val="20"/>
          <w:szCs w:val="20"/>
        </w:rPr>
      </w:pPr>
      <w:r w:rsidRPr="00B211DB">
        <w:rPr>
          <w:rFonts w:ascii="Courier New" w:hAnsi="Courier New" w:cs="Courier New"/>
          <w:kern w:val="0"/>
          <w:sz w:val="20"/>
          <w:szCs w:val="20"/>
        </w:rPr>
        <w:t>         </w:t>
      </w:r>
      <w:r w:rsidRPr="00B211DB">
        <w:rPr>
          <w:rFonts w:ascii="Courier New" w:hAnsi="Courier New" w:cs="Courier New"/>
          <w:kern w:val="0"/>
          <w:sz w:val="20"/>
          <w:szCs w:val="20"/>
        </w:rPr>
        <w:t>足</w:t>
      </w:r>
      <w:r w:rsidRPr="00B211DB">
        <w:rPr>
          <w:rFonts w:ascii="Courier New" w:hAnsi="Courier New" w:cs="Courier New"/>
          <w:noProof/>
          <w:kern w:val="0"/>
          <w:sz w:val="20"/>
          <w:szCs w:val="20"/>
        </w:rPr>
        <w:drawing>
          <wp:inline distT="0" distB="0" distL="0" distR="0" wp14:anchorId="5F824C58" wp14:editId="24B7AE80">
            <wp:extent cx="749300" cy="215900"/>
            <wp:effectExtent l="0" t="0" r="12700" b="1270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49300" cy="215900"/>
                    </a:xfrm>
                    <a:prstGeom prst="rect">
                      <a:avLst/>
                    </a:prstGeom>
                    <a:noFill/>
                    <a:ln>
                      <a:noFill/>
                    </a:ln>
                  </pic:spPr>
                </pic:pic>
              </a:graphicData>
            </a:graphic>
          </wp:inline>
        </w:drawing>
      </w:r>
      <w:r w:rsidRPr="00B211DB">
        <w:rPr>
          <w:rFonts w:ascii="Courier New" w:hAnsi="Courier New" w:cs="Courier New"/>
          <w:kern w:val="0"/>
          <w:sz w:val="20"/>
          <w:szCs w:val="20"/>
        </w:rPr>
        <w:t>时结束，此时的</w:t>
      </w:r>
      <w:r w:rsidRPr="00B211DB">
        <w:rPr>
          <w:rFonts w:ascii="Courier New" w:hAnsi="Courier New" w:cs="Courier New"/>
          <w:noProof/>
          <w:kern w:val="0"/>
          <w:sz w:val="20"/>
          <w:szCs w:val="20"/>
        </w:rPr>
        <w:drawing>
          <wp:inline distT="0" distB="0" distL="0" distR="0" wp14:anchorId="35AE38DF" wp14:editId="77C88AB7">
            <wp:extent cx="177800" cy="1778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B211DB">
        <w:rPr>
          <w:rFonts w:ascii="Courier New" w:hAnsi="Courier New" w:cs="Courier New"/>
          <w:kern w:val="0"/>
          <w:sz w:val="20"/>
          <w:szCs w:val="20"/>
        </w:rPr>
        <w:t>就是丢番图方程</w:t>
      </w:r>
      <w:r w:rsidRPr="00B211DB">
        <w:rPr>
          <w:rFonts w:ascii="Courier New" w:hAnsi="Courier New" w:cs="Courier New"/>
          <w:noProof/>
          <w:kern w:val="0"/>
          <w:sz w:val="20"/>
          <w:szCs w:val="20"/>
        </w:rPr>
        <w:drawing>
          <wp:inline distT="0" distB="0" distL="0" distR="0" wp14:anchorId="637E882A" wp14:editId="083A8C80">
            <wp:extent cx="1104900" cy="241300"/>
            <wp:effectExtent l="0" t="0" r="12700" b="1270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04900" cy="241300"/>
                    </a:xfrm>
                    <a:prstGeom prst="rect">
                      <a:avLst/>
                    </a:prstGeom>
                    <a:noFill/>
                    <a:ln>
                      <a:noFill/>
                    </a:ln>
                  </pic:spPr>
                </pic:pic>
              </a:graphicData>
            </a:graphic>
          </wp:inline>
        </w:drawing>
      </w:r>
      <w:r w:rsidRPr="00B211DB">
        <w:rPr>
          <w:rFonts w:ascii="Courier New" w:hAnsi="Courier New" w:cs="Courier New"/>
          <w:kern w:val="0"/>
          <w:sz w:val="20"/>
          <w:szCs w:val="20"/>
        </w:rPr>
        <w:t>中的</w:t>
      </w:r>
      <w:r w:rsidRPr="00B211DB">
        <w:rPr>
          <w:rFonts w:ascii="Courier New" w:hAnsi="Courier New" w:cs="Courier New"/>
          <w:noProof/>
          <w:kern w:val="0"/>
          <w:sz w:val="20"/>
          <w:szCs w:val="20"/>
        </w:rPr>
        <w:drawing>
          <wp:inline distT="0" distB="0" distL="0" distR="0" wp14:anchorId="492CCACA" wp14:editId="566C7B60">
            <wp:extent cx="177800" cy="1524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77800" cy="152400"/>
                    </a:xfrm>
                    <a:prstGeom prst="rect">
                      <a:avLst/>
                    </a:prstGeom>
                    <a:noFill/>
                    <a:ln>
                      <a:noFill/>
                    </a:ln>
                  </pic:spPr>
                </pic:pic>
              </a:graphicData>
            </a:graphic>
          </wp:inline>
        </w:drawing>
      </w:r>
      <w:r w:rsidRPr="00B211DB">
        <w:rPr>
          <w:rFonts w:ascii="Courier New" w:hAnsi="Courier New" w:cs="Courier New"/>
          <w:kern w:val="0"/>
          <w:sz w:val="20"/>
          <w:szCs w:val="20"/>
        </w:rPr>
        <w:t>，进而</w:t>
      </w:r>
      <w:r w:rsidRPr="00B211DB">
        <w:rPr>
          <w:rFonts w:ascii="Courier New" w:hAnsi="Courier New" w:cs="Courier New"/>
          <w:noProof/>
          <w:kern w:val="0"/>
          <w:sz w:val="20"/>
          <w:szCs w:val="20"/>
        </w:rPr>
        <w:drawing>
          <wp:inline distT="0" distB="0" distL="0" distR="0" wp14:anchorId="1AC60378" wp14:editId="397FD428">
            <wp:extent cx="165100" cy="190500"/>
            <wp:effectExtent l="0" t="0" r="12700" b="1270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65100" cy="190500"/>
                    </a:xfrm>
                    <a:prstGeom prst="rect">
                      <a:avLst/>
                    </a:prstGeom>
                    <a:noFill/>
                    <a:ln>
                      <a:noFill/>
                    </a:ln>
                  </pic:spPr>
                </pic:pic>
              </a:graphicData>
            </a:graphic>
          </wp:inline>
        </w:drawing>
      </w:r>
      <w:r w:rsidRPr="00B211DB">
        <w:rPr>
          <w:rFonts w:ascii="Courier New" w:hAnsi="Courier New" w:cs="Courier New"/>
          <w:kern w:val="0"/>
          <w:sz w:val="20"/>
          <w:szCs w:val="20"/>
        </w:rPr>
        <w:t>通过</w:t>
      </w:r>
      <w:r w:rsidRPr="00B211DB">
        <w:rPr>
          <w:rFonts w:ascii="Courier New" w:hAnsi="Courier New" w:cs="Courier New"/>
          <w:noProof/>
          <w:kern w:val="0"/>
          <w:sz w:val="20"/>
          <w:szCs w:val="20"/>
        </w:rPr>
        <w:drawing>
          <wp:inline distT="0" distB="0" distL="0" distR="0" wp14:anchorId="77FAD9E5" wp14:editId="6D861E73">
            <wp:extent cx="1206500" cy="266700"/>
            <wp:effectExtent l="0" t="0" r="12700" b="1270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06500" cy="266700"/>
                    </a:xfrm>
                    <a:prstGeom prst="rect">
                      <a:avLst/>
                    </a:prstGeom>
                    <a:noFill/>
                    <a:ln>
                      <a:noFill/>
                    </a:ln>
                  </pic:spPr>
                </pic:pic>
              </a:graphicData>
            </a:graphic>
          </wp:inline>
        </w:drawing>
      </w:r>
      <w:r w:rsidRPr="00B211DB">
        <w:rPr>
          <w:rFonts w:ascii="Courier New" w:hAnsi="Courier New" w:cs="Courier New"/>
          <w:kern w:val="0"/>
          <w:sz w:val="20"/>
          <w:szCs w:val="20"/>
        </w:rPr>
        <w:t>得到。</w:t>
      </w:r>
    </w:p>
    <w:p w14:paraId="30049CBE" w14:textId="77777777" w:rsidR="00767E7D" w:rsidRPr="00B211DB" w:rsidRDefault="00767E7D" w:rsidP="00767E7D">
      <w:pPr>
        <w:widowControl/>
        <w:autoSpaceDE w:val="0"/>
        <w:autoSpaceDN w:val="0"/>
        <w:adjustRightInd w:val="0"/>
        <w:jc w:val="left"/>
        <w:rPr>
          <w:rFonts w:ascii="Verdana" w:hAnsi="Verdana" w:cs="Verdana"/>
          <w:color w:val="B3B3B3"/>
          <w:kern w:val="0"/>
          <w:sz w:val="20"/>
          <w:szCs w:val="20"/>
        </w:rPr>
      </w:pPr>
    </w:p>
    <w:p w14:paraId="3BFDEA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const</w:t>
      </w: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Times = 10;  </w:t>
      </w:r>
    </w:p>
    <w:p w14:paraId="171F18E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const</w:t>
      </w: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N = 65;  </w:t>
      </w:r>
    </w:p>
    <w:p w14:paraId="1F0A22E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2EA472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using</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namespace</w:t>
      </w:r>
      <w:r w:rsidRPr="00B211DB">
        <w:rPr>
          <w:rFonts w:ascii="Consolas" w:hAnsi="Consolas" w:cs="Consolas"/>
          <w:color w:val="4A4A4A"/>
          <w:kern w:val="0"/>
          <w:sz w:val="20"/>
          <w:szCs w:val="20"/>
        </w:rPr>
        <w:t> std;  </w:t>
      </w:r>
    </w:p>
    <w:p w14:paraId="50B9267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typedef</w:t>
      </w: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long</w:t>
      </w: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long</w:t>
      </w:r>
      <w:r w:rsidRPr="00B211DB">
        <w:rPr>
          <w:rFonts w:ascii="Consolas" w:hAnsi="Consolas" w:cs="Consolas"/>
          <w:color w:val="4A4A4A"/>
          <w:kern w:val="0"/>
          <w:sz w:val="20"/>
          <w:szCs w:val="20"/>
        </w:rPr>
        <w:t> LL;  </w:t>
      </w:r>
    </w:p>
    <w:p w14:paraId="6A06A2D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BA2D22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ct, cnt;  </w:t>
      </w:r>
    </w:p>
    <w:p w14:paraId="5063E74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fac[N], num[N];  </w:t>
      </w:r>
    </w:p>
    <w:p w14:paraId="23AD280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4E4563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struct</w:t>
      </w:r>
      <w:r w:rsidRPr="00B211DB">
        <w:rPr>
          <w:rFonts w:ascii="Consolas" w:hAnsi="Consolas" w:cs="Consolas"/>
          <w:color w:val="4A4A4A"/>
          <w:kern w:val="0"/>
          <w:sz w:val="20"/>
          <w:szCs w:val="20"/>
        </w:rPr>
        <w:t> T  </w:t>
      </w:r>
    </w:p>
    <w:p w14:paraId="06CCBAD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727FCA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p, d;  </w:t>
      </w:r>
    </w:p>
    <w:p w14:paraId="54138D5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D234A1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w;  </w:t>
      </w:r>
    </w:p>
    <w:p w14:paraId="1DDECA6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708583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struct</w:t>
      </w:r>
      <w:r w:rsidRPr="00B211DB">
        <w:rPr>
          <w:rFonts w:ascii="Consolas" w:hAnsi="Consolas" w:cs="Consolas"/>
          <w:color w:val="4A4A4A"/>
          <w:kern w:val="0"/>
          <w:sz w:val="20"/>
          <w:szCs w:val="20"/>
        </w:rPr>
        <w:t> Pair  </w:t>
      </w:r>
    </w:p>
    <w:p w14:paraId="662C2A2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75A695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x, y;  </w:t>
      </w:r>
    </w:p>
    <w:p w14:paraId="728837D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bool</w:t>
      </w:r>
      <w:r w:rsidRPr="00B211DB">
        <w:rPr>
          <w:rFonts w:ascii="Consolas" w:hAnsi="Consolas" w:cs="Consolas"/>
          <w:color w:val="4A4A4A"/>
          <w:kern w:val="0"/>
          <w:sz w:val="20"/>
          <w:szCs w:val="20"/>
        </w:rPr>
        <w:t> operator &lt; (</w:t>
      </w:r>
      <w:r w:rsidRPr="00B211DB">
        <w:rPr>
          <w:rFonts w:ascii="Consolas" w:hAnsi="Consolas" w:cs="Consolas"/>
          <w:b/>
          <w:bCs/>
          <w:color w:val="0A5287"/>
          <w:kern w:val="0"/>
          <w:sz w:val="20"/>
          <w:szCs w:val="20"/>
        </w:rPr>
        <w:t>const</w:t>
      </w:r>
      <w:r w:rsidRPr="00B211DB">
        <w:rPr>
          <w:rFonts w:ascii="Consolas" w:hAnsi="Consolas" w:cs="Consolas"/>
          <w:color w:val="4A4A4A"/>
          <w:kern w:val="0"/>
          <w:sz w:val="20"/>
          <w:szCs w:val="20"/>
        </w:rPr>
        <w:t> Pair &amp;a) </w:t>
      </w:r>
      <w:r w:rsidRPr="00B211DB">
        <w:rPr>
          <w:rFonts w:ascii="Consolas" w:hAnsi="Consolas" w:cs="Consolas"/>
          <w:b/>
          <w:bCs/>
          <w:color w:val="0A5287"/>
          <w:kern w:val="0"/>
          <w:sz w:val="20"/>
          <w:szCs w:val="20"/>
        </w:rPr>
        <w:t>const</w:t>
      </w:r>
      <w:r w:rsidRPr="00B211DB">
        <w:rPr>
          <w:rFonts w:ascii="Consolas" w:hAnsi="Consolas" w:cs="Consolas"/>
          <w:color w:val="4A4A4A"/>
          <w:kern w:val="0"/>
          <w:sz w:val="20"/>
          <w:szCs w:val="20"/>
        </w:rPr>
        <w:t>  </w:t>
      </w:r>
    </w:p>
    <w:p w14:paraId="6ED45D3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4092D3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(a.x == x)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a.y &gt; y;  </w:t>
      </w:r>
    </w:p>
    <w:p w14:paraId="4F19A61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a.x &gt; x;  </w:t>
      </w:r>
    </w:p>
    <w:p w14:paraId="2606E41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169A86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D6EC4B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Pair node[N];  </w:t>
      </w:r>
    </w:p>
    <w:p w14:paraId="1D7DBB5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set&lt;Pair&gt; Set;  </w:t>
      </w:r>
    </w:p>
    <w:p w14:paraId="7B897D4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set&lt;Pair&gt; Mem;  </w:t>
      </w:r>
    </w:p>
    <w:p w14:paraId="64980A3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7CD093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sign[2][2] = {{-1, 1}, {1, -1}};  </w:t>
      </w:r>
    </w:p>
    <w:p w14:paraId="4FE875E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3FEF0D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gcd(LL a, LL b)  </w:t>
      </w:r>
    </w:p>
    <w:p w14:paraId="066B03A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277444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b? gcd(b, a % b) : a;  </w:t>
      </w:r>
    </w:p>
    <w:p w14:paraId="44833D3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9D1717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2FB3C1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multi(LL a, LL b, LL m)  </w:t>
      </w:r>
    </w:p>
    <w:p w14:paraId="2B3E533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10A683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ans = 0;  </w:t>
      </w:r>
    </w:p>
    <w:p w14:paraId="574D425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m;  </w:t>
      </w:r>
    </w:p>
    <w:p w14:paraId="49F742E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(b)  </w:t>
      </w:r>
    </w:p>
    <w:p w14:paraId="2DCE40F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C9FA55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(b &amp; 1)  </w:t>
      </w:r>
    </w:p>
    <w:p w14:paraId="7396D15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BEB106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 = (ans + a) % m;  </w:t>
      </w:r>
    </w:p>
    <w:p w14:paraId="03E08EF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w:t>
      </w:r>
    </w:p>
    <w:p w14:paraId="58D8797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3B8696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&gt;&gt;= 1;  </w:t>
      </w:r>
    </w:p>
    <w:p w14:paraId="54B05D7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(a + a) % m;  </w:t>
      </w:r>
    </w:p>
    <w:p w14:paraId="0CFEC89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563313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  </w:t>
      </w:r>
    </w:p>
    <w:p w14:paraId="6962C57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D3E6DE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F0BF51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quick_mod(LL a, LL b, LL m)  </w:t>
      </w:r>
    </w:p>
    <w:p w14:paraId="78C54A1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3B8480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ans = 1;  </w:t>
      </w:r>
    </w:p>
    <w:p w14:paraId="0FB0B93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m;  </w:t>
      </w:r>
    </w:p>
    <w:p w14:paraId="09BE706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(b)  </w:t>
      </w:r>
    </w:p>
    <w:p w14:paraId="69EB488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24A61D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(b &amp; 1)  </w:t>
      </w:r>
    </w:p>
    <w:p w14:paraId="7A979C0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549206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 = multi(ans, a, m);  </w:t>
      </w:r>
    </w:p>
    <w:p w14:paraId="016D870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w:t>
      </w:r>
    </w:p>
    <w:p w14:paraId="61E30A4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E0E896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&gt;&gt;= 1;  </w:t>
      </w:r>
    </w:p>
    <w:p w14:paraId="6EBB306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multi(a, a, m);  </w:t>
      </w:r>
    </w:p>
    <w:p w14:paraId="1E3BD6E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8B0117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  </w:t>
      </w:r>
    </w:p>
    <w:p w14:paraId="159BE3B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87CC94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641F5F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bool</w:t>
      </w:r>
      <w:r w:rsidRPr="00B211DB">
        <w:rPr>
          <w:rFonts w:ascii="Consolas" w:hAnsi="Consolas" w:cs="Consolas"/>
          <w:color w:val="4A4A4A"/>
          <w:kern w:val="0"/>
          <w:sz w:val="20"/>
          <w:szCs w:val="20"/>
        </w:rPr>
        <w:t> Miller_Rabin(LL n)  </w:t>
      </w:r>
    </w:p>
    <w:p w14:paraId="2B86E54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116534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2)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true</w:t>
      </w:r>
      <w:r w:rsidRPr="00B211DB">
        <w:rPr>
          <w:rFonts w:ascii="Consolas" w:hAnsi="Consolas" w:cs="Consolas"/>
          <w:color w:val="4A4A4A"/>
          <w:kern w:val="0"/>
          <w:sz w:val="20"/>
          <w:szCs w:val="20"/>
        </w:rPr>
        <w:t>;  </w:t>
      </w:r>
    </w:p>
    <w:p w14:paraId="00864C2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&lt; 2 || !(n &amp; 1))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false</w:t>
      </w:r>
      <w:r w:rsidRPr="00B211DB">
        <w:rPr>
          <w:rFonts w:ascii="Consolas" w:hAnsi="Consolas" w:cs="Consolas"/>
          <w:color w:val="4A4A4A"/>
          <w:kern w:val="0"/>
          <w:sz w:val="20"/>
          <w:szCs w:val="20"/>
        </w:rPr>
        <w:t>;  </w:t>
      </w:r>
    </w:p>
    <w:p w14:paraId="3B250B6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m = n - 1;  </w:t>
      </w:r>
    </w:p>
    <w:p w14:paraId="17342D7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k = 0;  </w:t>
      </w:r>
    </w:p>
    <w:p w14:paraId="47C0FD8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((m &amp; 1) == 0)  </w:t>
      </w:r>
    </w:p>
    <w:p w14:paraId="51CA1E7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1FEDA6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k++;  </w:t>
      </w:r>
    </w:p>
    <w:p w14:paraId="390E475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m &gt;&gt;= 1;  </w:t>
      </w:r>
    </w:p>
    <w:p w14:paraId="73D4845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AE6CBD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i=0; i&lt;Times; i++)  </w:t>
      </w:r>
    </w:p>
    <w:p w14:paraId="43279C4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1A4069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a = rand() % (n - 1) + 1;  </w:t>
      </w:r>
    </w:p>
    <w:p w14:paraId="6C9DE02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x = quick_mod(a, m, n);  </w:t>
      </w:r>
    </w:p>
    <w:p w14:paraId="7FACA6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y = 0;  </w:t>
      </w:r>
    </w:p>
    <w:p w14:paraId="1D8181E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j=0; j&lt;k; j++)  </w:t>
      </w:r>
    </w:p>
    <w:p w14:paraId="0C602CF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0A8E6B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y = multi(x, x, n);  </w:t>
      </w:r>
    </w:p>
    <w:p w14:paraId="4AA84AD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(y == 1 &amp;&amp; x != 1 &amp;&amp; x != n - 1)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false</w:t>
      </w:r>
      <w:r w:rsidRPr="00B211DB">
        <w:rPr>
          <w:rFonts w:ascii="Consolas" w:hAnsi="Consolas" w:cs="Consolas"/>
          <w:color w:val="4A4A4A"/>
          <w:kern w:val="0"/>
          <w:sz w:val="20"/>
          <w:szCs w:val="20"/>
        </w:rPr>
        <w:t>;  </w:t>
      </w:r>
    </w:p>
    <w:p w14:paraId="354C92D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x = y;  </w:t>
      </w:r>
    </w:p>
    <w:p w14:paraId="55AB2A4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28211F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(y != 1)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false</w:t>
      </w:r>
      <w:r w:rsidRPr="00B211DB">
        <w:rPr>
          <w:rFonts w:ascii="Consolas" w:hAnsi="Consolas" w:cs="Consolas"/>
          <w:color w:val="4A4A4A"/>
          <w:kern w:val="0"/>
          <w:sz w:val="20"/>
          <w:szCs w:val="20"/>
        </w:rPr>
        <w:t>;  </w:t>
      </w:r>
    </w:p>
    <w:p w14:paraId="72F88D6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45532E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true</w:t>
      </w:r>
      <w:r w:rsidRPr="00B211DB">
        <w:rPr>
          <w:rFonts w:ascii="Consolas" w:hAnsi="Consolas" w:cs="Consolas"/>
          <w:color w:val="4A4A4A"/>
          <w:kern w:val="0"/>
          <w:sz w:val="20"/>
          <w:szCs w:val="20"/>
        </w:rPr>
        <w:t>;  </w:t>
      </w:r>
    </w:p>
    <w:p w14:paraId="138ED89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A18827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952902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pollard_rho(LL n, LL c)  </w:t>
      </w:r>
    </w:p>
    <w:p w14:paraId="7F7148D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8033E3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i = 1, k = 2;  </w:t>
      </w:r>
    </w:p>
    <w:p w14:paraId="6F757D3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x = rand() % (n - 1) + 1;  </w:t>
      </w:r>
    </w:p>
    <w:p w14:paraId="0950C52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y = x;  </w:t>
      </w:r>
    </w:p>
    <w:p w14:paraId="7AA72E1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w:t>
      </w:r>
      <w:r w:rsidRPr="00B211DB">
        <w:rPr>
          <w:rFonts w:ascii="Consolas" w:hAnsi="Consolas" w:cs="Consolas"/>
          <w:b/>
          <w:bCs/>
          <w:color w:val="0A5287"/>
          <w:kern w:val="0"/>
          <w:sz w:val="20"/>
          <w:szCs w:val="20"/>
        </w:rPr>
        <w:t>true</w:t>
      </w:r>
      <w:r w:rsidRPr="00B211DB">
        <w:rPr>
          <w:rFonts w:ascii="Consolas" w:hAnsi="Consolas" w:cs="Consolas"/>
          <w:color w:val="4A4A4A"/>
          <w:kern w:val="0"/>
          <w:sz w:val="20"/>
          <w:szCs w:val="20"/>
        </w:rPr>
        <w:t>)  </w:t>
      </w:r>
    </w:p>
    <w:p w14:paraId="7A9F536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D4ED7B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i++;  </w:t>
      </w:r>
    </w:p>
    <w:p w14:paraId="64B5ED0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x = (multi(x, x, n) + c) % n;  </w:t>
      </w:r>
    </w:p>
    <w:p w14:paraId="3253212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d = gcd((y - x + n) % n, n);  </w:t>
      </w:r>
    </w:p>
    <w:p w14:paraId="3A2C89F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(1 &lt; d &amp;&amp; d &lt; n)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d;  </w:t>
      </w:r>
    </w:p>
    <w:p w14:paraId="59B4F78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(y == x)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n;  </w:t>
      </w:r>
    </w:p>
    <w:p w14:paraId="0E8813F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(i == k)  </w:t>
      </w:r>
    </w:p>
    <w:p w14:paraId="1572A72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A82398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y = x;  </w:t>
      </w:r>
    </w:p>
    <w:p w14:paraId="20E61E7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k &lt;&lt;= 1;  </w:t>
      </w:r>
    </w:p>
    <w:p w14:paraId="372C02C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E72E7E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93671F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8BDDDC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6F2E49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find(LL n,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c)  </w:t>
      </w:r>
    </w:p>
    <w:p w14:paraId="5F38CDB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138194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1)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p>
    <w:p w14:paraId="002E9D0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(Miller_Rabin(n))  </w:t>
      </w:r>
    </w:p>
    <w:p w14:paraId="174BB08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DC0C6D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fac[ct++] = n;  </w:t>
      </w:r>
    </w:p>
    <w:p w14:paraId="779A435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  </w:t>
      </w:r>
    </w:p>
    <w:p w14:paraId="7415527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109898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p = n;  </w:t>
      </w:r>
    </w:p>
    <w:p w14:paraId="15EEDCD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k = c;  </w:t>
      </w:r>
    </w:p>
    <w:p w14:paraId="079AC5E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(p &gt;= n) p = pollard_rho(p, c--);  </w:t>
      </w:r>
    </w:p>
    <w:p w14:paraId="57A6DF5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find(p, k);  </w:t>
      </w:r>
    </w:p>
    <w:p w14:paraId="37D233A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find(n / p, k);  </w:t>
      </w:r>
    </w:p>
    <w:p w14:paraId="1614E9A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B54B74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C07480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Partion(LL n)  </w:t>
      </w:r>
    </w:p>
    <w:p w14:paraId="7E63015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7376DC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ct = 0;  </w:t>
      </w:r>
    </w:p>
    <w:p w14:paraId="647B38D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find(n, 120);  </w:t>
      </w:r>
    </w:p>
    <w:p w14:paraId="6640903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sort(fac, fac + ct);  </w:t>
      </w:r>
    </w:p>
    <w:p w14:paraId="55EA188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num[0] = 1;  </w:t>
      </w:r>
    </w:p>
    <w:p w14:paraId="10BAC40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k = 1;  </w:t>
      </w:r>
    </w:p>
    <w:p w14:paraId="67FE74F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i=1; i&lt;ct; i++)  </w:t>
      </w:r>
    </w:p>
    <w:p w14:paraId="27D910D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D674F3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(fac[i] == fac[i-1])  </w:t>
      </w:r>
    </w:p>
    <w:p w14:paraId="0F578FC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++num[k-1];  </w:t>
      </w:r>
    </w:p>
    <w:p w14:paraId="2D34B7F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else</w:t>
      </w:r>
      <w:r w:rsidRPr="00B211DB">
        <w:rPr>
          <w:rFonts w:ascii="Consolas" w:hAnsi="Consolas" w:cs="Consolas"/>
          <w:color w:val="4A4A4A"/>
          <w:kern w:val="0"/>
          <w:sz w:val="20"/>
          <w:szCs w:val="20"/>
        </w:rPr>
        <w:t>  </w:t>
      </w:r>
    </w:p>
    <w:p w14:paraId="5A82484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31CE6C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num[k] = 1;  </w:t>
      </w:r>
    </w:p>
    <w:p w14:paraId="16CE1F3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fac[k++] = fac[i];  </w:t>
      </w:r>
    </w:p>
    <w:p w14:paraId="7C910A7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34ACCD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7A0759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cnt = k;  </w:t>
      </w:r>
    </w:p>
    <w:p w14:paraId="71CD2CB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739BED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D5B7E9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bool</w:t>
      </w:r>
      <w:r w:rsidRPr="00B211DB">
        <w:rPr>
          <w:rFonts w:ascii="Consolas" w:hAnsi="Consolas" w:cs="Consolas"/>
          <w:color w:val="4A4A4A"/>
          <w:kern w:val="0"/>
          <w:sz w:val="20"/>
          <w:szCs w:val="20"/>
        </w:rPr>
        <w:t> Filter()  </w:t>
      </w:r>
    </w:p>
    <w:p w14:paraId="2A147F6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F68B21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i = 0; i &lt; cnt; i++)  </w:t>
      </w:r>
    </w:p>
    <w:p w14:paraId="1E84F91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E55C8F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(fac[i] % 4 == 3 &amp;&amp; (num[i] &amp; 1))  </w:t>
      </w:r>
    </w:p>
    <w:p w14:paraId="6C0AA59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true</w:t>
      </w:r>
      <w:r w:rsidRPr="00B211DB">
        <w:rPr>
          <w:rFonts w:ascii="Consolas" w:hAnsi="Consolas" w:cs="Consolas"/>
          <w:color w:val="4A4A4A"/>
          <w:kern w:val="0"/>
          <w:sz w:val="20"/>
          <w:szCs w:val="20"/>
        </w:rPr>
        <w:t>;  </w:t>
      </w:r>
    </w:p>
    <w:p w14:paraId="6F80266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24E9B2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false</w:t>
      </w:r>
      <w:r w:rsidRPr="00B211DB">
        <w:rPr>
          <w:rFonts w:ascii="Consolas" w:hAnsi="Consolas" w:cs="Consolas"/>
          <w:color w:val="4A4A4A"/>
          <w:kern w:val="0"/>
          <w:sz w:val="20"/>
          <w:szCs w:val="20"/>
        </w:rPr>
        <w:t>;  </w:t>
      </w:r>
    </w:p>
    <w:p w14:paraId="3CA22D1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4A9692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2330EA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T multi_er(T a, T b, LL m)  </w:t>
      </w:r>
    </w:p>
    <w:p w14:paraId="5BC5D33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F44C7C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ans;  </w:t>
      </w:r>
    </w:p>
    <w:p w14:paraId="1CB2407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ans.p = (multi(a.p, b.p, m) + multi(multi(a.d, b.d, m), w, m)) % m;  </w:t>
      </w:r>
    </w:p>
    <w:p w14:paraId="7D5F0C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ans.d = (multi(a.p, b.d, m) + multi(a.d, b.p, m)) % m;  </w:t>
      </w:r>
    </w:p>
    <w:p w14:paraId="42749E0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  </w:t>
      </w:r>
    </w:p>
    <w:p w14:paraId="0EDF8A6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0CE323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1685D4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T power(T a, LL b, LL m)  </w:t>
      </w:r>
    </w:p>
    <w:p w14:paraId="4BCFB16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9D5AE3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ans;  </w:t>
      </w:r>
    </w:p>
    <w:p w14:paraId="158A0A4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ans.p = 1;  </w:t>
      </w:r>
    </w:p>
    <w:p w14:paraId="6BB89DD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ans.d = 0;  </w:t>
      </w:r>
    </w:p>
    <w:p w14:paraId="248CBB8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(b)  </w:t>
      </w:r>
    </w:p>
    <w:p w14:paraId="4602929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BBE8A5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(b &amp; 1)  </w:t>
      </w:r>
    </w:p>
    <w:p w14:paraId="07CD08A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FD12C8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 = multi_er(ans, a, m);  </w:t>
      </w:r>
    </w:p>
    <w:p w14:paraId="76A5422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w:t>
      </w:r>
    </w:p>
    <w:p w14:paraId="3CE7C49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26D700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&gt;&gt;= 1;  </w:t>
      </w:r>
    </w:p>
    <w:p w14:paraId="5B70A07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multi_er(a, a, m);  </w:t>
      </w:r>
    </w:p>
    <w:p w14:paraId="0AC8540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24CCB9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  </w:t>
      </w:r>
    </w:p>
    <w:p w14:paraId="172A3B8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A3AEA0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130368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_power(LL a, LL b)  </w:t>
      </w:r>
    </w:p>
    <w:p w14:paraId="41A7BC4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AEF636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ans = 1;  </w:t>
      </w:r>
    </w:p>
    <w:p w14:paraId="2CC4942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(b)  </w:t>
      </w:r>
    </w:p>
    <w:p w14:paraId="0C743EB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2969BD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(b &amp; 1)  </w:t>
      </w:r>
    </w:p>
    <w:p w14:paraId="46E56B2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A4BE3F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 = ans * a;  </w:t>
      </w:r>
    </w:p>
    <w:p w14:paraId="7C76960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w:t>
      </w:r>
    </w:p>
    <w:p w14:paraId="6C65CBE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184C3C7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b &gt;&gt;= 1;  </w:t>
      </w:r>
    </w:p>
    <w:p w14:paraId="3FB7F86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a * a;  </w:t>
      </w:r>
    </w:p>
    <w:p w14:paraId="0FC114C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D4616B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  </w:t>
      </w:r>
    </w:p>
    <w:p w14:paraId="04E1515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2F9D2D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51B4FD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Legendre(LL a, LL p)  </w:t>
      </w:r>
    </w:p>
    <w:p w14:paraId="13D29F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242C9F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quick_mod(a, (p - 1) &gt;&gt; 1, p);  </w:t>
      </w:r>
    </w:p>
    <w:p w14:paraId="274BDB5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42A1F5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F01808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LL Work(LL n, LL p)  </w:t>
      </w:r>
    </w:p>
    <w:p w14:paraId="77ABD9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6C916F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a = -1, t;  </w:t>
      </w:r>
    </w:p>
    <w:p w14:paraId="3B829FA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(1)  </w:t>
      </w:r>
    </w:p>
    <w:p w14:paraId="1D32A92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B90D3F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 = rand() % p;  </w:t>
      </w:r>
    </w:p>
    <w:p w14:paraId="3E20F33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 a * a - n;  </w:t>
      </w:r>
    </w:p>
    <w:p w14:paraId="112047B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 = (t % p + p) % p;  </w:t>
      </w:r>
    </w:p>
    <w:p w14:paraId="1E6B5E0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(Legendre(w, p) + 1 == p) </w:t>
      </w:r>
      <w:r w:rsidRPr="00B211DB">
        <w:rPr>
          <w:rFonts w:ascii="Consolas" w:hAnsi="Consolas" w:cs="Consolas"/>
          <w:b/>
          <w:bCs/>
          <w:color w:val="0A5287"/>
          <w:kern w:val="0"/>
          <w:sz w:val="20"/>
          <w:szCs w:val="20"/>
        </w:rPr>
        <w:t>break</w:t>
      </w:r>
      <w:r w:rsidRPr="00B211DB">
        <w:rPr>
          <w:rFonts w:ascii="Consolas" w:hAnsi="Consolas" w:cs="Consolas"/>
          <w:color w:val="4A4A4A"/>
          <w:kern w:val="0"/>
          <w:sz w:val="20"/>
          <w:szCs w:val="20"/>
        </w:rPr>
        <w:t>;  </w:t>
      </w:r>
    </w:p>
    <w:p w14:paraId="18029DF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771DBE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tmp;  </w:t>
      </w:r>
    </w:p>
    <w:p w14:paraId="260DECF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tmp.p = a;  </w:t>
      </w:r>
    </w:p>
    <w:p w14:paraId="7F493EA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tmp.d = 1;  </w:t>
      </w:r>
    </w:p>
    <w:p w14:paraId="37F4CAC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ans = power(tmp, (p + 1) &gt;&gt; 1, p);  </w:t>
      </w:r>
    </w:p>
    <w:p w14:paraId="451527B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ans.p;  </w:t>
      </w:r>
    </w:p>
    <w:p w14:paraId="57A15A0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40730A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02E36C4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Solve(LL n, LL p, LL &amp;_x, LL &amp;_y)  </w:t>
      </w:r>
    </w:p>
    <w:p w14:paraId="69BD132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5942CE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x = Work(n, p);  </w:t>
      </w:r>
    </w:p>
    <w:p w14:paraId="708AE50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(x &gt;= p - x)  </w:t>
      </w:r>
    </w:p>
    <w:p w14:paraId="1B80C18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x = p - x;  </w:t>
      </w:r>
    </w:p>
    <w:p w14:paraId="358CB08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t = p;  </w:t>
      </w:r>
    </w:p>
    <w:p w14:paraId="715E1BF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r = x;  </w:t>
      </w:r>
    </w:p>
    <w:p w14:paraId="4264A20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limit = (LL)sqrt(1.0 * p);  </w:t>
      </w:r>
    </w:p>
    <w:p w14:paraId="29A9071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(r &gt; limit)  </w:t>
      </w:r>
    </w:p>
    <w:p w14:paraId="5482C73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38206C9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x = r;  </w:t>
      </w:r>
    </w:p>
    <w:p w14:paraId="4EF34CE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r = t % x;  </w:t>
      </w:r>
    </w:p>
    <w:p w14:paraId="66DAF90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t = x;  </w:t>
      </w:r>
    </w:p>
    <w:p w14:paraId="7990BF6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10C03A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_x = r;  </w:t>
      </w:r>
    </w:p>
    <w:p w14:paraId="04F3DAE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_y = (LL)sqrt((p - r * r));  </w:t>
      </w:r>
    </w:p>
    <w:p w14:paraId="1A22B31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(_x &gt; _y) swap(_x, _y);  </w:t>
      </w:r>
    </w:p>
    <w:p w14:paraId="403CDF3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A4BBF0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46EC7A6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getData(Pair node[],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&amp;_cnt)  </w:t>
      </w:r>
    </w:p>
    <w:p w14:paraId="791FF1C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98AE92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i = 0; i &lt; cnt; i++)  </w:t>
      </w:r>
    </w:p>
    <w:p w14:paraId="4120890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1835293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(fac[i] == 2)  </w:t>
      </w:r>
    </w:p>
    <w:p w14:paraId="4A7BA0E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3D8FAB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res = _power(fac[i], num[i]&gt;&gt;1);  </w:t>
      </w:r>
    </w:p>
    <w:p w14:paraId="3617F44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(num[i] &amp; 1)  </w:t>
      </w:r>
    </w:p>
    <w:p w14:paraId="500457C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node[_cnt].x = res;  </w:t>
      </w:r>
    </w:p>
    <w:p w14:paraId="51A79E3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else</w:t>
      </w:r>
      <w:r w:rsidRPr="00B211DB">
        <w:rPr>
          <w:rFonts w:ascii="Consolas" w:hAnsi="Consolas" w:cs="Consolas"/>
          <w:color w:val="4A4A4A"/>
          <w:kern w:val="0"/>
          <w:sz w:val="20"/>
          <w:szCs w:val="20"/>
        </w:rPr>
        <w:t>  </w:t>
      </w:r>
    </w:p>
    <w:p w14:paraId="266E988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node[_cnt].x = 0;  </w:t>
      </w:r>
    </w:p>
    <w:p w14:paraId="7BDE2B0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node[_cnt].y = res;  </w:t>
      </w:r>
    </w:p>
    <w:p w14:paraId="1525063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_cnt++;  </w:t>
      </w:r>
    </w:p>
    <w:p w14:paraId="486CCDE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continue</w:t>
      </w:r>
      <w:r w:rsidRPr="00B211DB">
        <w:rPr>
          <w:rFonts w:ascii="Consolas" w:hAnsi="Consolas" w:cs="Consolas"/>
          <w:color w:val="4A4A4A"/>
          <w:kern w:val="0"/>
          <w:sz w:val="20"/>
          <w:szCs w:val="20"/>
        </w:rPr>
        <w:t>;  </w:t>
      </w:r>
    </w:p>
    <w:p w14:paraId="1123701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1790923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(fac[i] % 4 == 3)  </w:t>
      </w:r>
    </w:p>
    <w:p w14:paraId="204598E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908933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res = _power(fac[i], num[i]&gt;&gt;1);  </w:t>
      </w:r>
    </w:p>
    <w:p w14:paraId="49056E8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node[_cnt].x = 0;  </w:t>
      </w:r>
    </w:p>
    <w:p w14:paraId="706D923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node[_cnt].y = res;  </w:t>
      </w:r>
    </w:p>
    <w:p w14:paraId="369061F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_cnt++;  </w:t>
      </w:r>
    </w:p>
    <w:p w14:paraId="5C0BFE5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continue</w:t>
      </w:r>
      <w:r w:rsidRPr="00B211DB">
        <w:rPr>
          <w:rFonts w:ascii="Consolas" w:hAnsi="Consolas" w:cs="Consolas"/>
          <w:color w:val="4A4A4A"/>
          <w:kern w:val="0"/>
          <w:sz w:val="20"/>
          <w:szCs w:val="20"/>
        </w:rPr>
        <w:t>;  </w:t>
      </w:r>
    </w:p>
    <w:p w14:paraId="53299B8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E41A71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Solve(-1, fac[i], node[_cnt].x, node[_cnt].y);  </w:t>
      </w:r>
    </w:p>
    <w:p w14:paraId="37B538D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_cnt++;  </w:t>
      </w:r>
    </w:p>
    <w:p w14:paraId="3E533FA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j = 1; j &lt; num[i]; j++)  </w:t>
      </w:r>
    </w:p>
    <w:p w14:paraId="1ABD49C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AC3160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node[_cnt].x = node[_cnt - 1].x;  </w:t>
      </w:r>
    </w:p>
    <w:p w14:paraId="5931DF9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node[_cnt].y = node[_cnt - 1].y;  </w:t>
      </w:r>
    </w:p>
    <w:p w14:paraId="695C83A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_cnt++;  </w:t>
      </w:r>
    </w:p>
    <w:p w14:paraId="1D33233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4DDAB96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B0704F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3755AD0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CDBBBB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dfs(</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dept,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cnt, Pair ans)  </w:t>
      </w:r>
    </w:p>
    <w:p w14:paraId="44BD0A9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34CE64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(dept == cnt - 1)  </w:t>
      </w:r>
    </w:p>
    <w:p w14:paraId="582A0E7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0792C8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Set.insert(ans);  </w:t>
      </w:r>
    </w:p>
    <w:p w14:paraId="23AD9C8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p>
    <w:p w14:paraId="565A689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656C481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i = 0; i &lt; 2; i++)  </w:t>
      </w:r>
    </w:p>
    <w:p w14:paraId="0617951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1C0812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Pair _ans;  </w:t>
      </w:r>
    </w:p>
    <w:p w14:paraId="6127AC8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_ans.x = ans.x * node[dept + 1].x + sign[i][0] * ans.y * node[dept + 1].y;  </w:t>
      </w:r>
    </w:p>
    <w:p w14:paraId="4A129E7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_ans.y = ans.x * node[dept + 1].y + sign[i][1] * ans.y * node[dept + 1].x;  </w:t>
      </w:r>
    </w:p>
    <w:p w14:paraId="4755485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(_ans.x &lt; 0) _ans.x = -_ans.x;  </w:t>
      </w:r>
    </w:p>
    <w:p w14:paraId="2DC6068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(_ans.y &lt; 0) _ans.y = -_ans.y;  </w:t>
      </w:r>
    </w:p>
    <w:p w14:paraId="20F554B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(_ans.x &gt; _ans.y) swap(_ans.x, _ans.y);  </w:t>
      </w:r>
    </w:p>
    <w:p w14:paraId="7EBFCAF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(Mem.find(_ans) != Mem.end())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w:t>
      </w:r>
    </w:p>
    <w:p w14:paraId="1EDB5C4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Mem.insert(_ans);  </w:t>
      </w:r>
    </w:p>
    <w:p w14:paraId="6070AA59"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dfs(dept + 1, cnt, _ans);  </w:t>
      </w:r>
    </w:p>
    <w:p w14:paraId="5D43F0E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127D75D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721F254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2FE6030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0A5287"/>
          <w:kern w:val="0"/>
          <w:sz w:val="20"/>
          <w:szCs w:val="20"/>
        </w:rPr>
        <w:t>void</w:t>
      </w:r>
      <w:r w:rsidRPr="00B211DB">
        <w:rPr>
          <w:rFonts w:ascii="Consolas" w:hAnsi="Consolas" w:cs="Consolas"/>
          <w:color w:val="4A4A4A"/>
          <w:kern w:val="0"/>
          <w:sz w:val="20"/>
          <w:szCs w:val="20"/>
        </w:rPr>
        <w:t> Merge(Pair node[],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cnt)  </w:t>
      </w:r>
    </w:p>
    <w:p w14:paraId="260E6B6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123BE63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Pair ans;  </w:t>
      </w:r>
    </w:p>
    <w:p w14:paraId="1EFB15C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ans.x = node[0].x;  </w:t>
      </w:r>
    </w:p>
    <w:p w14:paraId="2180738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ans.y = node[0].y;  </w:t>
      </w:r>
    </w:p>
    <w:p w14:paraId="57DCC6E7"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Mem.insert(ans);  </w:t>
      </w:r>
    </w:p>
    <w:p w14:paraId="4BC762F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dfs(0, cnt, ans);  </w:t>
      </w:r>
    </w:p>
    <w:p w14:paraId="3B2D39E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51145E3D"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Pr>
          <w:rFonts w:ascii="Consolas" w:hAnsi="Consolas" w:cs="Consolas"/>
          <w:color w:val="4A4A4A"/>
          <w:kern w:val="0"/>
          <w:sz w:val="20"/>
          <w:szCs w:val="20"/>
        </w:rPr>
        <w:t> </w:t>
      </w:r>
    </w:p>
    <w:p w14:paraId="157030E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main()  </w:t>
      </w:r>
    </w:p>
    <w:p w14:paraId="0C104F6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p>
    <w:p w14:paraId="68C3F611"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LL n;  </w:t>
      </w:r>
    </w:p>
    <w:p w14:paraId="40C3D27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while</w:t>
      </w:r>
      <w:r w:rsidRPr="00B211DB">
        <w:rPr>
          <w:rFonts w:ascii="Consolas" w:hAnsi="Consolas" w:cs="Consolas"/>
          <w:color w:val="4A4A4A"/>
          <w:kern w:val="0"/>
          <w:sz w:val="20"/>
          <w:szCs w:val="20"/>
        </w:rPr>
        <w:t>(cin&gt;&gt;n)  </w:t>
      </w:r>
    </w:p>
    <w:p w14:paraId="336E662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D523CE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(n == 1)  </w:t>
      </w:r>
    </w:p>
    <w:p w14:paraId="46F7A6D0"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25C7502E"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puts(</w:t>
      </w:r>
      <w:r w:rsidRPr="00B211DB">
        <w:rPr>
          <w:rFonts w:ascii="Consolas" w:hAnsi="Consolas" w:cs="Consolas"/>
          <w:color w:val="0000FF"/>
          <w:kern w:val="0"/>
          <w:sz w:val="20"/>
          <w:szCs w:val="20"/>
        </w:rPr>
        <w:t>"0 1"</w:t>
      </w:r>
      <w:r w:rsidRPr="00B211DB">
        <w:rPr>
          <w:rFonts w:ascii="Consolas" w:hAnsi="Consolas" w:cs="Consolas"/>
          <w:color w:val="4A4A4A"/>
          <w:kern w:val="0"/>
          <w:sz w:val="20"/>
          <w:szCs w:val="20"/>
        </w:rPr>
        <w:t>);  </w:t>
      </w:r>
    </w:p>
    <w:p w14:paraId="6A5BCDA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continue</w:t>
      </w:r>
      <w:r w:rsidRPr="00B211DB">
        <w:rPr>
          <w:rFonts w:ascii="Consolas" w:hAnsi="Consolas" w:cs="Consolas"/>
          <w:color w:val="4A4A4A"/>
          <w:kern w:val="0"/>
          <w:sz w:val="20"/>
          <w:szCs w:val="20"/>
        </w:rPr>
        <w:t>;  </w:t>
      </w:r>
    </w:p>
    <w:p w14:paraId="5EED4A7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504DDBE4"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Partion(n);  </w:t>
      </w:r>
    </w:p>
    <w:p w14:paraId="55F9A9E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if</w:t>
      </w:r>
      <w:r w:rsidRPr="00B211DB">
        <w:rPr>
          <w:rFonts w:ascii="Consolas" w:hAnsi="Consolas" w:cs="Consolas"/>
          <w:color w:val="4A4A4A"/>
          <w:kern w:val="0"/>
          <w:sz w:val="20"/>
          <w:szCs w:val="20"/>
        </w:rPr>
        <w:t>(Filter())  </w:t>
      </w:r>
    </w:p>
    <w:p w14:paraId="65F8926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C1496A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puts(</w:t>
      </w:r>
      <w:r w:rsidRPr="00B211DB">
        <w:rPr>
          <w:rFonts w:ascii="Consolas" w:hAnsi="Consolas" w:cs="Consolas"/>
          <w:color w:val="0000FF"/>
          <w:kern w:val="0"/>
          <w:sz w:val="20"/>
          <w:szCs w:val="20"/>
        </w:rPr>
        <w:t>"No solution"</w:t>
      </w:r>
      <w:r w:rsidRPr="00B211DB">
        <w:rPr>
          <w:rFonts w:ascii="Consolas" w:hAnsi="Consolas" w:cs="Consolas"/>
          <w:color w:val="4A4A4A"/>
          <w:kern w:val="0"/>
          <w:sz w:val="20"/>
          <w:szCs w:val="20"/>
        </w:rPr>
        <w:t>);  </w:t>
      </w:r>
    </w:p>
    <w:p w14:paraId="0CE4C22A"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continue</w:t>
      </w:r>
      <w:r w:rsidRPr="00B211DB">
        <w:rPr>
          <w:rFonts w:ascii="Consolas" w:hAnsi="Consolas" w:cs="Consolas"/>
          <w:color w:val="4A4A4A"/>
          <w:kern w:val="0"/>
          <w:sz w:val="20"/>
          <w:szCs w:val="20"/>
        </w:rPr>
        <w:t>;  </w:t>
      </w:r>
    </w:p>
    <w:p w14:paraId="3EF986E5"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05B8DD8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Set.clear();  </w:t>
      </w:r>
    </w:p>
    <w:p w14:paraId="201751D2"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Mem.clear();  </w:t>
      </w:r>
    </w:p>
    <w:p w14:paraId="39AAAD98"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277B45"/>
          <w:kern w:val="0"/>
          <w:sz w:val="20"/>
          <w:szCs w:val="20"/>
        </w:rPr>
        <w:t>int</w:t>
      </w:r>
      <w:r w:rsidRPr="00B211DB">
        <w:rPr>
          <w:rFonts w:ascii="Consolas" w:hAnsi="Consolas" w:cs="Consolas"/>
          <w:color w:val="4A4A4A"/>
          <w:kern w:val="0"/>
          <w:sz w:val="20"/>
          <w:szCs w:val="20"/>
        </w:rPr>
        <w:t> _cnt = 0;  </w:t>
      </w:r>
    </w:p>
    <w:p w14:paraId="63D284E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getData(node, _cnt);  </w:t>
      </w:r>
    </w:p>
    <w:p w14:paraId="1E42305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Merge(node, _cnt);  </w:t>
      </w:r>
    </w:p>
    <w:p w14:paraId="6C466FCC"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set&lt;Pair&gt;::iterator it;  </w:t>
      </w:r>
    </w:p>
    <w:p w14:paraId="653BC34B"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for</w:t>
      </w:r>
      <w:r w:rsidRPr="00B211DB">
        <w:rPr>
          <w:rFonts w:ascii="Consolas" w:hAnsi="Consolas" w:cs="Consolas"/>
          <w:color w:val="4A4A4A"/>
          <w:kern w:val="0"/>
          <w:sz w:val="20"/>
          <w:szCs w:val="20"/>
        </w:rPr>
        <w:t>(it = Set.begin(); it != Set.end(); it++)  </w:t>
      </w:r>
    </w:p>
    <w:p w14:paraId="40BFFA86"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cout&lt;&lt;it-&gt;x&lt;&lt;</w:t>
      </w:r>
      <w:r w:rsidRPr="00B211DB">
        <w:rPr>
          <w:rFonts w:ascii="Consolas" w:hAnsi="Consolas" w:cs="Consolas"/>
          <w:color w:val="0000FF"/>
          <w:kern w:val="0"/>
          <w:sz w:val="20"/>
          <w:szCs w:val="20"/>
        </w:rPr>
        <w:t>" "</w:t>
      </w:r>
      <w:r w:rsidRPr="00B211DB">
        <w:rPr>
          <w:rFonts w:ascii="Consolas" w:hAnsi="Consolas" w:cs="Consolas"/>
          <w:color w:val="4A4A4A"/>
          <w:kern w:val="0"/>
          <w:sz w:val="20"/>
          <w:szCs w:val="20"/>
        </w:rPr>
        <w:t>&lt;&lt;it-&gt;y&lt;&lt;endl;  </w:t>
      </w:r>
    </w:p>
    <w:p w14:paraId="1FFABE33"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  </w:t>
      </w:r>
    </w:p>
    <w:p w14:paraId="715F63FF" w14:textId="77777777" w:rsidR="00767E7D" w:rsidRPr="00B211DB" w:rsidRDefault="00767E7D" w:rsidP="00767E7D">
      <w:pPr>
        <w:widowControl/>
        <w:numPr>
          <w:ilvl w:val="0"/>
          <w:numId w:val="2"/>
        </w:numPr>
        <w:tabs>
          <w:tab w:val="left" w:pos="220"/>
          <w:tab w:val="left" w:pos="720"/>
        </w:tabs>
        <w:autoSpaceDE w:val="0"/>
        <w:autoSpaceDN w:val="0"/>
        <w:adjustRightInd w:val="0"/>
        <w:ind w:hanging="720"/>
        <w:jc w:val="left"/>
        <w:rPr>
          <w:rFonts w:ascii="Consolas" w:hAnsi="Consolas" w:cs="Consolas"/>
          <w:color w:val="4A4A4A"/>
          <w:kern w:val="0"/>
          <w:sz w:val="20"/>
          <w:szCs w:val="20"/>
        </w:rPr>
      </w:pPr>
      <w:r w:rsidRPr="00B211DB">
        <w:rPr>
          <w:rFonts w:ascii="Consolas" w:hAnsi="Consolas" w:cs="Consolas"/>
          <w:color w:val="4A4A4A"/>
          <w:kern w:val="0"/>
          <w:sz w:val="20"/>
          <w:szCs w:val="20"/>
        </w:rPr>
        <w:t>    </w:t>
      </w:r>
      <w:r w:rsidRPr="00B211DB">
        <w:rPr>
          <w:rFonts w:ascii="Consolas" w:hAnsi="Consolas" w:cs="Consolas"/>
          <w:b/>
          <w:bCs/>
          <w:color w:val="0A5287"/>
          <w:kern w:val="0"/>
          <w:sz w:val="20"/>
          <w:szCs w:val="20"/>
        </w:rPr>
        <w:t>return</w:t>
      </w:r>
      <w:r w:rsidRPr="00B211DB">
        <w:rPr>
          <w:rFonts w:ascii="Consolas" w:hAnsi="Consolas" w:cs="Consolas"/>
          <w:color w:val="4A4A4A"/>
          <w:kern w:val="0"/>
          <w:sz w:val="20"/>
          <w:szCs w:val="20"/>
        </w:rPr>
        <w:t> 0;  </w:t>
      </w:r>
    </w:p>
    <w:p w14:paraId="738C13B0" w14:textId="77777777" w:rsidR="00767E7D" w:rsidRPr="00B211DB" w:rsidRDefault="00767E7D" w:rsidP="00767E7D">
      <w:pPr>
        <w:rPr>
          <w:sz w:val="20"/>
          <w:szCs w:val="20"/>
        </w:rPr>
      </w:pPr>
      <w:r w:rsidRPr="00B211DB">
        <w:rPr>
          <w:rFonts w:ascii="Consolas" w:hAnsi="Consolas" w:cs="Consolas"/>
          <w:color w:val="4A4A4A"/>
          <w:kern w:val="0"/>
          <w:sz w:val="20"/>
          <w:szCs w:val="20"/>
        </w:rPr>
        <w:t>}  </w:t>
      </w:r>
    </w:p>
    <w:p w14:paraId="5FDC300F" w14:textId="77777777" w:rsidR="00767E7D" w:rsidRDefault="00767E7D" w:rsidP="00767E7D">
      <w:pPr>
        <w:rPr>
          <w:rFonts w:ascii="黑体" w:eastAsia="黑体" w:hAnsi="黑体"/>
          <w:sz w:val="36"/>
          <w:szCs w:val="36"/>
        </w:rPr>
      </w:pPr>
    </w:p>
    <w:p w14:paraId="1D2CA9A9" w14:textId="77777777" w:rsidR="00A15F89" w:rsidRDefault="00A15F89" w:rsidP="00767E7D">
      <w:pPr>
        <w:rPr>
          <w:rFonts w:ascii="黑体" w:eastAsia="黑体" w:hAnsi="黑体"/>
          <w:sz w:val="36"/>
          <w:szCs w:val="36"/>
        </w:rPr>
      </w:pPr>
    </w:p>
    <w:p w14:paraId="557575AF" w14:textId="77777777" w:rsidR="00A15F89" w:rsidRDefault="00A15F89" w:rsidP="00767E7D">
      <w:pPr>
        <w:rPr>
          <w:rFonts w:ascii="黑体" w:eastAsia="黑体" w:hAnsi="黑体"/>
          <w:sz w:val="36"/>
          <w:szCs w:val="36"/>
        </w:rPr>
      </w:pPr>
    </w:p>
    <w:p w14:paraId="1630AABF" w14:textId="77777777" w:rsidR="00A15F89" w:rsidRDefault="00A15F89" w:rsidP="00767E7D">
      <w:pPr>
        <w:rPr>
          <w:rFonts w:ascii="黑体" w:eastAsia="黑体" w:hAnsi="黑体"/>
          <w:sz w:val="36"/>
          <w:szCs w:val="36"/>
        </w:rPr>
      </w:pPr>
    </w:p>
    <w:p w14:paraId="641311A3" w14:textId="77777777" w:rsidR="00A15F89" w:rsidRDefault="00A15F89" w:rsidP="00767E7D">
      <w:pPr>
        <w:rPr>
          <w:rFonts w:ascii="黑体" w:eastAsia="黑体" w:hAnsi="黑体"/>
          <w:sz w:val="36"/>
          <w:szCs w:val="36"/>
        </w:rPr>
      </w:pPr>
    </w:p>
    <w:p w14:paraId="4A989985" w14:textId="77777777" w:rsidR="00A15F89" w:rsidRDefault="00A15F89" w:rsidP="00767E7D">
      <w:pPr>
        <w:rPr>
          <w:rFonts w:ascii="黑体" w:eastAsia="黑体" w:hAnsi="黑体"/>
          <w:sz w:val="36"/>
          <w:szCs w:val="36"/>
        </w:rPr>
      </w:pPr>
    </w:p>
    <w:p w14:paraId="5B464E18" w14:textId="77777777" w:rsidR="00A15F89" w:rsidRDefault="00A15F89" w:rsidP="00767E7D">
      <w:pPr>
        <w:rPr>
          <w:rFonts w:ascii="黑体" w:eastAsia="黑体" w:hAnsi="黑体"/>
          <w:sz w:val="36"/>
          <w:szCs w:val="36"/>
        </w:rPr>
      </w:pPr>
    </w:p>
    <w:p w14:paraId="332ED333" w14:textId="77777777" w:rsidR="00A15F89" w:rsidRDefault="00A15F89" w:rsidP="00767E7D">
      <w:pPr>
        <w:rPr>
          <w:rFonts w:ascii="黑体" w:eastAsia="黑体" w:hAnsi="黑体"/>
          <w:sz w:val="36"/>
          <w:szCs w:val="36"/>
        </w:rPr>
      </w:pPr>
    </w:p>
    <w:p w14:paraId="26691542" w14:textId="77777777" w:rsidR="00A15F89" w:rsidRDefault="00A15F89" w:rsidP="00767E7D">
      <w:pPr>
        <w:rPr>
          <w:rFonts w:ascii="黑体" w:eastAsia="黑体" w:hAnsi="黑体"/>
          <w:sz w:val="36"/>
          <w:szCs w:val="36"/>
        </w:rPr>
      </w:pPr>
    </w:p>
    <w:p w14:paraId="286154A1" w14:textId="77777777" w:rsidR="00A15F89" w:rsidRDefault="00A15F89" w:rsidP="00767E7D">
      <w:pPr>
        <w:rPr>
          <w:rFonts w:ascii="黑体" w:eastAsia="黑体" w:hAnsi="黑体"/>
          <w:sz w:val="36"/>
          <w:szCs w:val="36"/>
        </w:rPr>
      </w:pPr>
    </w:p>
    <w:p w14:paraId="38F85B30" w14:textId="77777777" w:rsidR="00A15F89" w:rsidRDefault="00A15F89" w:rsidP="00767E7D">
      <w:pPr>
        <w:rPr>
          <w:rFonts w:ascii="黑体" w:eastAsia="黑体" w:hAnsi="黑体"/>
          <w:sz w:val="36"/>
          <w:szCs w:val="36"/>
        </w:rPr>
      </w:pPr>
    </w:p>
    <w:p w14:paraId="2ACF0AD8" w14:textId="77777777" w:rsidR="00A15F89" w:rsidRPr="00011015" w:rsidRDefault="00AD0F36" w:rsidP="00A15F89">
      <w:pPr>
        <w:widowControl/>
        <w:autoSpaceDE w:val="0"/>
        <w:autoSpaceDN w:val="0"/>
        <w:adjustRightInd w:val="0"/>
        <w:jc w:val="center"/>
        <w:rPr>
          <w:rFonts w:ascii="微软雅黑" w:eastAsia="微软雅黑" w:cs="微软雅黑"/>
          <w:kern w:val="0"/>
          <w:sz w:val="36"/>
          <w:szCs w:val="36"/>
        </w:rPr>
      </w:pPr>
      <w:hyperlink r:id="rId200" w:history="1">
        <w:r w:rsidR="00A15F89" w:rsidRPr="00011015">
          <w:rPr>
            <w:rFonts w:ascii="微软雅黑" w:eastAsia="微软雅黑" w:cs="微软雅黑"/>
            <w:kern w:val="0"/>
            <w:sz w:val="36"/>
            <w:szCs w:val="36"/>
          </w:rPr>
          <w:t>Bell</w:t>
        </w:r>
        <w:r w:rsidR="00A15F89" w:rsidRPr="00011015">
          <w:rPr>
            <w:rFonts w:ascii="微软雅黑" w:eastAsia="微软雅黑" w:cs="微软雅黑" w:hint="eastAsia"/>
            <w:kern w:val="0"/>
            <w:sz w:val="36"/>
            <w:szCs w:val="36"/>
          </w:rPr>
          <w:t>数</w:t>
        </w:r>
      </w:hyperlink>
    </w:p>
    <w:p w14:paraId="63DFC21B"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数的定义：第</w:t>
      </w:r>
      <w:r w:rsidRPr="00011015">
        <w:rPr>
          <w:rFonts w:ascii="Courier New" w:eastAsia="微软雅黑" w:hAnsi="Courier New" w:cs="Courier New"/>
          <w:b/>
          <w:bCs/>
          <w:kern w:val="0"/>
          <w:sz w:val="20"/>
          <w:szCs w:val="20"/>
        </w:rPr>
        <w:t>n</w:t>
      </w:r>
      <w:r w:rsidRPr="00011015">
        <w:rPr>
          <w:rFonts w:ascii="Courier New" w:eastAsia="微软雅黑" w:hAnsi="Courier New" w:cs="Courier New"/>
          <w:b/>
          <w:bCs/>
          <w:kern w:val="0"/>
          <w:sz w:val="20"/>
          <w:szCs w:val="20"/>
        </w:rPr>
        <w:t>个</w:t>
      </w: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数表示集合</w:t>
      </w:r>
      <w:r w:rsidRPr="00011015">
        <w:rPr>
          <w:rFonts w:ascii="Courier New" w:eastAsia="微软雅黑" w:hAnsi="Courier New" w:cs="Courier New"/>
          <w:b/>
          <w:bCs/>
          <w:kern w:val="0"/>
          <w:sz w:val="20"/>
          <w:szCs w:val="20"/>
        </w:rPr>
        <w:t>{1,2,3,...,n}</w:t>
      </w:r>
      <w:r w:rsidRPr="00011015">
        <w:rPr>
          <w:rFonts w:ascii="Courier New" w:eastAsia="微软雅黑" w:hAnsi="Courier New" w:cs="Courier New"/>
          <w:b/>
          <w:bCs/>
          <w:kern w:val="0"/>
          <w:sz w:val="20"/>
          <w:szCs w:val="20"/>
        </w:rPr>
        <w:t>的划分方案数，即：</w:t>
      </w:r>
      <w:r w:rsidRPr="00011015">
        <w:rPr>
          <w:rFonts w:ascii="Courier New" w:eastAsia="微软雅黑" w:hAnsi="Courier New" w:cs="Courier New"/>
          <w:b/>
          <w:bCs/>
          <w:kern w:val="0"/>
          <w:sz w:val="20"/>
          <w:szCs w:val="20"/>
        </w:rPr>
        <w:t>B[0] = 1;</w:t>
      </w:r>
    </w:p>
    <w:p w14:paraId="1A266425"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r w:rsidRPr="00011015">
        <w:rPr>
          <w:rFonts w:ascii="Arial" w:eastAsia="微软雅黑" w:hAnsi="Arial" w:cs="Arial"/>
          <w:noProof/>
          <w:kern w:val="0"/>
          <w:sz w:val="20"/>
          <w:szCs w:val="20"/>
        </w:rPr>
        <w:drawing>
          <wp:inline distT="0" distB="0" distL="0" distR="0" wp14:anchorId="4D4B1025" wp14:editId="53B74AB6">
            <wp:extent cx="1536700" cy="520700"/>
            <wp:effectExtent l="0" t="0" r="12700" b="1270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36700" cy="520700"/>
                    </a:xfrm>
                    <a:prstGeom prst="rect">
                      <a:avLst/>
                    </a:prstGeom>
                    <a:noFill/>
                    <a:ln>
                      <a:noFill/>
                    </a:ln>
                  </pic:spPr>
                </pic:pic>
              </a:graphicData>
            </a:graphic>
          </wp:inline>
        </w:drawing>
      </w:r>
    </w:p>
    <w:p w14:paraId="4DDCAD37"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r w:rsidRPr="00011015">
        <w:rPr>
          <w:rFonts w:ascii="Courier New" w:eastAsia="微软雅黑" w:hAnsi="Courier New" w:cs="Courier New"/>
          <w:b/>
          <w:bCs/>
          <w:kern w:val="0"/>
          <w:sz w:val="20"/>
          <w:szCs w:val="20"/>
        </w:rPr>
        <w:t>每一个</w:t>
      </w: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数都是第二类</w:t>
      </w:r>
      <w:r w:rsidRPr="00011015">
        <w:rPr>
          <w:rFonts w:ascii="Courier New" w:eastAsia="微软雅黑" w:hAnsi="Courier New" w:cs="Courier New"/>
          <w:b/>
          <w:bCs/>
          <w:kern w:val="0"/>
          <w:sz w:val="20"/>
          <w:szCs w:val="20"/>
        </w:rPr>
        <w:t>Stirling</w:t>
      </w:r>
      <w:r w:rsidRPr="00011015">
        <w:rPr>
          <w:rFonts w:ascii="Courier New" w:eastAsia="微软雅黑" w:hAnsi="Courier New" w:cs="Courier New"/>
          <w:b/>
          <w:bCs/>
          <w:kern w:val="0"/>
          <w:sz w:val="20"/>
          <w:szCs w:val="20"/>
        </w:rPr>
        <w:t>数的和，即：</w:t>
      </w:r>
    </w:p>
    <w:p w14:paraId="25EE05A7"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r w:rsidRPr="00011015">
        <w:rPr>
          <w:rFonts w:ascii="Arial" w:eastAsia="微软雅黑" w:hAnsi="Arial" w:cs="Arial"/>
          <w:noProof/>
          <w:kern w:val="0"/>
          <w:sz w:val="20"/>
          <w:szCs w:val="20"/>
        </w:rPr>
        <w:drawing>
          <wp:inline distT="0" distB="0" distL="0" distR="0" wp14:anchorId="39B9F7D7" wp14:editId="2E65D723">
            <wp:extent cx="1358900" cy="520700"/>
            <wp:effectExtent l="0" t="0" r="12700" b="1270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358900" cy="520700"/>
                    </a:xfrm>
                    <a:prstGeom prst="rect">
                      <a:avLst/>
                    </a:prstGeom>
                    <a:noFill/>
                    <a:ln>
                      <a:noFill/>
                    </a:ln>
                  </pic:spPr>
                </pic:pic>
              </a:graphicData>
            </a:graphic>
          </wp:inline>
        </w:drawing>
      </w:r>
    </w:p>
    <w:p w14:paraId="375B9602"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第二类</w:t>
      </w:r>
      <w:r w:rsidRPr="00011015">
        <w:rPr>
          <w:rFonts w:ascii="Courier New" w:eastAsia="微软雅黑" w:hAnsi="Courier New" w:cs="Courier New"/>
          <w:b/>
          <w:bCs/>
          <w:kern w:val="0"/>
          <w:sz w:val="20"/>
          <w:szCs w:val="20"/>
        </w:rPr>
        <w:t>Stirling</w:t>
      </w:r>
      <w:r w:rsidRPr="00011015">
        <w:rPr>
          <w:rFonts w:ascii="Courier New" w:eastAsia="微软雅黑" w:hAnsi="Courier New" w:cs="Courier New"/>
          <w:b/>
          <w:bCs/>
          <w:kern w:val="0"/>
          <w:sz w:val="20"/>
          <w:szCs w:val="20"/>
        </w:rPr>
        <w:t>数的意义是：</w:t>
      </w:r>
      <w:r w:rsidRPr="00011015">
        <w:rPr>
          <w:rFonts w:ascii="Courier New" w:eastAsia="微软雅黑" w:hAnsi="Courier New" w:cs="Courier New"/>
          <w:b/>
          <w:bCs/>
          <w:kern w:val="0"/>
          <w:sz w:val="20"/>
          <w:szCs w:val="20"/>
        </w:rPr>
        <w:t>S(n,k)</w:t>
      </w:r>
      <w:r w:rsidRPr="00011015">
        <w:rPr>
          <w:rFonts w:ascii="Courier New" w:eastAsia="微软雅黑" w:hAnsi="Courier New" w:cs="Courier New"/>
          <w:b/>
          <w:bCs/>
          <w:kern w:val="0"/>
          <w:sz w:val="20"/>
          <w:szCs w:val="20"/>
        </w:rPr>
        <w:t>表示将</w:t>
      </w:r>
      <w:r w:rsidRPr="00011015">
        <w:rPr>
          <w:rFonts w:ascii="Courier New" w:eastAsia="微软雅黑" w:hAnsi="Courier New" w:cs="Courier New"/>
          <w:b/>
          <w:bCs/>
          <w:kern w:val="0"/>
          <w:sz w:val="20"/>
          <w:szCs w:val="20"/>
        </w:rPr>
        <w:t>n</w:t>
      </w:r>
      <w:r w:rsidRPr="00011015">
        <w:rPr>
          <w:rFonts w:ascii="Courier New" w:eastAsia="微软雅黑" w:hAnsi="Courier New" w:cs="Courier New"/>
          <w:b/>
          <w:bCs/>
          <w:kern w:val="0"/>
          <w:sz w:val="20"/>
          <w:szCs w:val="20"/>
        </w:rPr>
        <w:t>个物体划分成</w:t>
      </w:r>
      <w:r w:rsidRPr="00011015">
        <w:rPr>
          <w:rFonts w:ascii="Courier New" w:eastAsia="微软雅黑" w:hAnsi="Courier New" w:cs="Courier New"/>
          <w:b/>
          <w:bCs/>
          <w:kern w:val="0"/>
          <w:sz w:val="20"/>
          <w:szCs w:val="20"/>
        </w:rPr>
        <w:t>k</w:t>
      </w:r>
      <w:r w:rsidRPr="00011015">
        <w:rPr>
          <w:rFonts w:ascii="Courier New" w:eastAsia="微软雅黑" w:hAnsi="Courier New" w:cs="Courier New"/>
          <w:b/>
          <w:bCs/>
          <w:kern w:val="0"/>
          <w:sz w:val="20"/>
          <w:szCs w:val="20"/>
        </w:rPr>
        <w:t>个非空的不可辨别的（可以理解为盒子没有编号）集合的方法</w:t>
      </w:r>
    </w:p>
    <w:p w14:paraId="4F96A95C"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数。很明显，每一个</w:t>
      </w: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是对应的第二类</w:t>
      </w:r>
      <w:r w:rsidRPr="00011015">
        <w:rPr>
          <w:rFonts w:ascii="Courier New" w:eastAsia="微软雅黑" w:hAnsi="Courier New" w:cs="Courier New"/>
          <w:b/>
          <w:bCs/>
          <w:kern w:val="0"/>
          <w:sz w:val="20"/>
          <w:szCs w:val="20"/>
        </w:rPr>
        <w:t>Stirling</w:t>
      </w:r>
      <w:r w:rsidRPr="00011015">
        <w:rPr>
          <w:rFonts w:ascii="Courier New" w:eastAsia="微软雅黑" w:hAnsi="Courier New" w:cs="Courier New"/>
          <w:b/>
          <w:bCs/>
          <w:kern w:val="0"/>
          <w:sz w:val="20"/>
          <w:szCs w:val="20"/>
        </w:rPr>
        <w:t>数之和。</w:t>
      </w:r>
    </w:p>
    <w:p w14:paraId="61EC1812"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r w:rsidRPr="00011015">
        <w:rPr>
          <w:rFonts w:ascii="Courier New" w:eastAsia="微软雅黑" w:hAnsi="Courier New" w:cs="Courier New"/>
          <w:b/>
          <w:bCs/>
          <w:kern w:val="0"/>
          <w:sz w:val="20"/>
          <w:szCs w:val="20"/>
        </w:rPr>
        <w:t>ell</w:t>
      </w:r>
      <w:r w:rsidRPr="00011015">
        <w:rPr>
          <w:rFonts w:ascii="Courier New" w:eastAsia="微软雅黑" w:hAnsi="Courier New" w:cs="Courier New"/>
          <w:b/>
          <w:bCs/>
          <w:kern w:val="0"/>
          <w:sz w:val="20"/>
          <w:szCs w:val="20"/>
        </w:rPr>
        <w:t>数的指数生成函数是：</w:t>
      </w:r>
    </w:p>
    <w:p w14:paraId="396448BA"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13FB2000" wp14:editId="24076204">
            <wp:extent cx="1447800" cy="508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47800" cy="508000"/>
                    </a:xfrm>
                    <a:prstGeom prst="rect">
                      <a:avLst/>
                    </a:prstGeom>
                    <a:noFill/>
                    <a:ln>
                      <a:noFill/>
                    </a:ln>
                  </pic:spPr>
                </pic:pic>
              </a:graphicData>
            </a:graphic>
          </wp:inline>
        </w:drawing>
      </w:r>
    </w:p>
    <w:p w14:paraId="5746C768"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三角形</w:t>
      </w:r>
      <w:r w:rsidRPr="00011015">
        <w:rPr>
          <w:rFonts w:ascii="Courier New" w:eastAsia="微软雅黑" w:hAnsi="Courier New" w:cs="Courier New"/>
          <w:b/>
          <w:bCs/>
          <w:kern w:val="0"/>
          <w:sz w:val="20"/>
          <w:szCs w:val="20"/>
        </w:rPr>
        <w:t>(</w:t>
      </w:r>
      <w:r w:rsidRPr="00011015">
        <w:rPr>
          <w:rFonts w:ascii="Courier New" w:eastAsia="微软雅黑" w:hAnsi="Courier New" w:cs="Courier New"/>
          <w:b/>
          <w:bCs/>
          <w:kern w:val="0"/>
          <w:sz w:val="20"/>
          <w:szCs w:val="20"/>
        </w:rPr>
        <w:t>构建方法类似于杨辉三角形</w:t>
      </w:r>
      <w:r w:rsidRPr="00011015">
        <w:rPr>
          <w:rFonts w:ascii="Courier New" w:eastAsia="微软雅黑" w:hAnsi="Courier New" w:cs="Courier New"/>
          <w:b/>
          <w:bCs/>
          <w:kern w:val="0"/>
          <w:sz w:val="20"/>
          <w:szCs w:val="20"/>
        </w:rPr>
        <w:t>)</w:t>
      </w:r>
    </w:p>
    <w:p w14:paraId="515CD7B1"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三角形的构造方法：</w:t>
      </w:r>
    </w:p>
    <w:p w14:paraId="71CB8541"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第一行第一个元素是</w:t>
      </w:r>
      <w:r w:rsidRPr="00011015">
        <w:rPr>
          <w:rFonts w:ascii="Courier New" w:eastAsia="微软雅黑" w:hAnsi="Courier New" w:cs="Courier New"/>
          <w:b/>
          <w:bCs/>
          <w:kern w:val="0"/>
          <w:sz w:val="20"/>
          <w:szCs w:val="20"/>
        </w:rPr>
        <w:t>1</w:t>
      </w:r>
      <w:r w:rsidRPr="00011015">
        <w:rPr>
          <w:rFonts w:ascii="Courier New" w:eastAsia="微软雅黑" w:hAnsi="Courier New" w:cs="Courier New"/>
          <w:b/>
          <w:bCs/>
          <w:kern w:val="0"/>
          <w:sz w:val="20"/>
          <w:szCs w:val="20"/>
        </w:rPr>
        <w:t>，即</w:t>
      </w:r>
      <w:r w:rsidRPr="00011015">
        <w:rPr>
          <w:rFonts w:ascii="Courier New" w:eastAsia="微软雅黑" w:hAnsi="Courier New" w:cs="Courier New"/>
          <w:b/>
          <w:bCs/>
          <w:kern w:val="0"/>
          <w:sz w:val="20"/>
          <w:szCs w:val="20"/>
        </w:rPr>
        <w:t>a[1][1] = 1</w:t>
      </w:r>
    </w:p>
    <w:p w14:paraId="27C3F44B"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对于</w:t>
      </w:r>
      <w:r w:rsidRPr="00011015">
        <w:rPr>
          <w:rFonts w:ascii="Courier New" w:eastAsia="微软雅黑" w:hAnsi="Courier New" w:cs="Courier New"/>
          <w:b/>
          <w:bCs/>
          <w:kern w:val="0"/>
          <w:sz w:val="20"/>
          <w:szCs w:val="20"/>
        </w:rPr>
        <w:t>n&gt;1</w:t>
      </w:r>
      <w:r w:rsidRPr="00011015">
        <w:rPr>
          <w:rFonts w:ascii="Courier New" w:eastAsia="微软雅黑" w:hAnsi="Courier New" w:cs="Courier New"/>
          <w:b/>
          <w:bCs/>
          <w:kern w:val="0"/>
          <w:sz w:val="20"/>
          <w:szCs w:val="20"/>
        </w:rPr>
        <w:t>，第</w:t>
      </w:r>
      <w:r w:rsidRPr="00011015">
        <w:rPr>
          <w:rFonts w:ascii="Courier New" w:eastAsia="微软雅黑" w:hAnsi="Courier New" w:cs="Courier New"/>
          <w:b/>
          <w:bCs/>
          <w:kern w:val="0"/>
          <w:sz w:val="20"/>
          <w:szCs w:val="20"/>
        </w:rPr>
        <w:t>n</w:t>
      </w:r>
      <w:r w:rsidRPr="00011015">
        <w:rPr>
          <w:rFonts w:ascii="Courier New" w:eastAsia="微软雅黑" w:hAnsi="Courier New" w:cs="Courier New"/>
          <w:b/>
          <w:bCs/>
          <w:kern w:val="0"/>
          <w:sz w:val="20"/>
          <w:szCs w:val="20"/>
        </w:rPr>
        <w:t>行第一项等于第</w:t>
      </w:r>
      <w:r w:rsidRPr="00011015">
        <w:rPr>
          <w:rFonts w:ascii="Courier New" w:eastAsia="微软雅黑" w:hAnsi="Courier New" w:cs="Courier New"/>
          <w:b/>
          <w:bCs/>
          <w:kern w:val="0"/>
          <w:sz w:val="20"/>
          <w:szCs w:val="20"/>
        </w:rPr>
        <w:t>n-1</w:t>
      </w:r>
      <w:r w:rsidRPr="00011015">
        <w:rPr>
          <w:rFonts w:ascii="Courier New" w:eastAsia="微软雅黑" w:hAnsi="Courier New" w:cs="Courier New"/>
          <w:b/>
          <w:bCs/>
          <w:kern w:val="0"/>
          <w:sz w:val="20"/>
          <w:szCs w:val="20"/>
        </w:rPr>
        <w:t>行最后一项，即</w:t>
      </w:r>
      <w:r w:rsidRPr="00011015">
        <w:rPr>
          <w:rFonts w:ascii="Courier New" w:eastAsia="微软雅黑" w:hAnsi="Courier New" w:cs="Courier New"/>
          <w:b/>
          <w:bCs/>
          <w:kern w:val="0"/>
          <w:sz w:val="20"/>
          <w:szCs w:val="20"/>
        </w:rPr>
        <w:t>a[n][1] = a[n-1][n-1];</w:t>
      </w:r>
    </w:p>
    <w:p w14:paraId="237FA775"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对于</w:t>
      </w:r>
      <w:r w:rsidRPr="00011015">
        <w:rPr>
          <w:rFonts w:ascii="Courier New" w:eastAsia="微软雅黑" w:hAnsi="Courier New" w:cs="Courier New"/>
          <w:b/>
          <w:bCs/>
          <w:kern w:val="0"/>
          <w:sz w:val="20"/>
          <w:szCs w:val="20"/>
        </w:rPr>
        <w:t>m,n&gt;1</w:t>
      </w:r>
      <w:r w:rsidRPr="00011015">
        <w:rPr>
          <w:rFonts w:ascii="Courier New" w:eastAsia="微软雅黑" w:hAnsi="Courier New" w:cs="Courier New"/>
          <w:b/>
          <w:bCs/>
          <w:kern w:val="0"/>
          <w:sz w:val="20"/>
          <w:szCs w:val="20"/>
        </w:rPr>
        <w:t>，第</w:t>
      </w:r>
      <w:r w:rsidRPr="00011015">
        <w:rPr>
          <w:rFonts w:ascii="Courier New" w:eastAsia="微软雅黑" w:hAnsi="Courier New" w:cs="Courier New"/>
          <w:b/>
          <w:bCs/>
          <w:kern w:val="0"/>
          <w:sz w:val="20"/>
          <w:szCs w:val="20"/>
        </w:rPr>
        <w:t>n</w:t>
      </w:r>
      <w:r w:rsidRPr="00011015">
        <w:rPr>
          <w:rFonts w:ascii="Courier New" w:eastAsia="微软雅黑" w:hAnsi="Courier New" w:cs="Courier New"/>
          <w:b/>
          <w:bCs/>
          <w:kern w:val="0"/>
          <w:sz w:val="20"/>
          <w:szCs w:val="20"/>
        </w:rPr>
        <w:t>行第</w:t>
      </w:r>
      <w:r w:rsidRPr="00011015">
        <w:rPr>
          <w:rFonts w:ascii="Courier New" w:eastAsia="微软雅黑" w:hAnsi="Courier New" w:cs="Courier New"/>
          <w:b/>
          <w:bCs/>
          <w:kern w:val="0"/>
          <w:sz w:val="20"/>
          <w:szCs w:val="20"/>
        </w:rPr>
        <w:t>m</w:t>
      </w:r>
      <w:r w:rsidRPr="00011015">
        <w:rPr>
          <w:rFonts w:ascii="Courier New" w:eastAsia="微软雅黑" w:hAnsi="Courier New" w:cs="Courier New"/>
          <w:b/>
          <w:bCs/>
          <w:kern w:val="0"/>
          <w:sz w:val="20"/>
          <w:szCs w:val="20"/>
        </w:rPr>
        <w:t>项等于它左边和左上方的两个数之和，即</w:t>
      </w:r>
      <w:r w:rsidRPr="00011015">
        <w:rPr>
          <w:rFonts w:ascii="Courier New" w:eastAsia="微软雅黑" w:hAnsi="Courier New" w:cs="Courier New"/>
          <w:b/>
          <w:bCs/>
          <w:kern w:val="0"/>
          <w:sz w:val="20"/>
          <w:szCs w:val="20"/>
        </w:rPr>
        <w:t>a[n][m] = a[n][m-1] + a[n-1][m-1];</w:t>
      </w:r>
    </w:p>
    <w:p w14:paraId="7347EE8B"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如图：</w:t>
      </w:r>
    </w:p>
    <w:p w14:paraId="29974FCC"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4A47E7E7" wp14:editId="43986874">
            <wp:extent cx="5422900" cy="2159000"/>
            <wp:effectExtent l="0" t="0" r="1270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22900" cy="2159000"/>
                    </a:xfrm>
                    <a:prstGeom prst="rect">
                      <a:avLst/>
                    </a:prstGeom>
                    <a:noFill/>
                    <a:ln>
                      <a:noFill/>
                    </a:ln>
                  </pic:spPr>
                </pic:pic>
              </a:graphicData>
            </a:graphic>
          </wp:inline>
        </w:drawing>
      </w:r>
    </w:p>
    <w:p w14:paraId="2CDCFDFB"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可以看出，每行首项是贝尔数，每行之和是第二类</w:t>
      </w:r>
      <w:r w:rsidRPr="00011015">
        <w:rPr>
          <w:rFonts w:ascii="Courier New" w:eastAsia="微软雅黑" w:hAnsi="Courier New" w:cs="Courier New"/>
          <w:b/>
          <w:bCs/>
          <w:kern w:val="0"/>
          <w:sz w:val="20"/>
          <w:szCs w:val="20"/>
        </w:rPr>
        <w:t>Stirling</w:t>
      </w:r>
      <w:r w:rsidRPr="00011015">
        <w:rPr>
          <w:rFonts w:ascii="Courier New" w:eastAsia="微软雅黑" w:hAnsi="Courier New" w:cs="Courier New"/>
          <w:b/>
          <w:bCs/>
          <w:kern w:val="0"/>
          <w:sz w:val="20"/>
          <w:szCs w:val="20"/>
        </w:rPr>
        <w:t>数。</w:t>
      </w:r>
    </w:p>
    <w:p w14:paraId="35085ADB"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还有两个重要的同余性质：</w:t>
      </w:r>
    </w:p>
    <w:p w14:paraId="1C9240C7"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48EBF452" wp14:editId="1F08C0E3">
            <wp:extent cx="2311400" cy="266700"/>
            <wp:effectExtent l="0" t="0" r="0" b="1270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1400" cy="266700"/>
                    </a:xfrm>
                    <a:prstGeom prst="rect">
                      <a:avLst/>
                    </a:prstGeom>
                    <a:noFill/>
                    <a:ln>
                      <a:noFill/>
                    </a:ln>
                  </pic:spPr>
                </pic:pic>
              </a:graphicData>
            </a:graphic>
          </wp:inline>
        </w:drawing>
      </w:r>
    </w:p>
    <w:p w14:paraId="31CBD521"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2DDC88CD" wp14:editId="0078ED21">
            <wp:extent cx="2565400" cy="2540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65400" cy="254000"/>
                    </a:xfrm>
                    <a:prstGeom prst="rect">
                      <a:avLst/>
                    </a:prstGeom>
                    <a:noFill/>
                    <a:ln>
                      <a:noFill/>
                    </a:ln>
                  </pic:spPr>
                </pic:pic>
              </a:graphicData>
            </a:graphic>
          </wp:inline>
        </w:drawing>
      </w:r>
    </w:p>
    <w:p w14:paraId="73BC2DB9"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其中这里的</w:t>
      </w:r>
      <w:r w:rsidRPr="00011015">
        <w:rPr>
          <w:rFonts w:ascii="Courier New" w:eastAsia="微软雅黑" w:hAnsi="Courier New" w:cs="Courier New"/>
          <w:b/>
          <w:bCs/>
          <w:kern w:val="0"/>
          <w:sz w:val="20"/>
          <w:szCs w:val="20"/>
        </w:rPr>
        <w:t>p</w:t>
      </w:r>
      <w:r w:rsidRPr="00011015">
        <w:rPr>
          <w:rFonts w:ascii="Courier New" w:eastAsia="微软雅黑" w:hAnsi="Courier New" w:cs="Courier New"/>
          <w:b/>
          <w:bCs/>
          <w:kern w:val="0"/>
          <w:sz w:val="20"/>
          <w:szCs w:val="20"/>
        </w:rPr>
        <w:t>是不大于</w:t>
      </w:r>
      <w:r w:rsidRPr="00011015">
        <w:rPr>
          <w:rFonts w:ascii="Courier New" w:eastAsia="微软雅黑" w:hAnsi="Courier New" w:cs="Courier New"/>
          <w:b/>
          <w:bCs/>
          <w:kern w:val="0"/>
          <w:sz w:val="20"/>
          <w:szCs w:val="20"/>
        </w:rPr>
        <w:t>100</w:t>
      </w:r>
      <w:r w:rsidRPr="00011015">
        <w:rPr>
          <w:rFonts w:ascii="Courier New" w:eastAsia="微软雅黑" w:hAnsi="Courier New" w:cs="Courier New"/>
          <w:b/>
          <w:bCs/>
          <w:kern w:val="0"/>
          <w:sz w:val="20"/>
          <w:szCs w:val="20"/>
        </w:rPr>
        <w:t>的素数，这样，我们可以通过上面的性质来计算</w:t>
      </w: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数模小于</w:t>
      </w:r>
      <w:r w:rsidRPr="00011015">
        <w:rPr>
          <w:rFonts w:ascii="Courier New" w:eastAsia="微软雅黑" w:hAnsi="Courier New" w:cs="Courier New"/>
          <w:b/>
          <w:bCs/>
          <w:kern w:val="0"/>
          <w:sz w:val="20"/>
          <w:szCs w:val="20"/>
        </w:rPr>
        <w:t>100</w:t>
      </w:r>
      <w:r w:rsidRPr="00011015">
        <w:rPr>
          <w:rFonts w:ascii="Courier New" w:eastAsia="微软雅黑" w:hAnsi="Courier New" w:cs="Courier New"/>
          <w:b/>
          <w:bCs/>
          <w:kern w:val="0"/>
          <w:sz w:val="20"/>
          <w:szCs w:val="20"/>
        </w:rPr>
        <w:t>的素数值。</w:t>
      </w:r>
    </w:p>
    <w:p w14:paraId="15331123"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数模素数</w:t>
      </w:r>
      <w:r w:rsidRPr="00011015">
        <w:rPr>
          <w:rFonts w:ascii="Courier New" w:eastAsia="微软雅黑" w:hAnsi="Courier New" w:cs="Courier New"/>
          <w:b/>
          <w:bCs/>
          <w:kern w:val="0"/>
          <w:sz w:val="20"/>
          <w:szCs w:val="20"/>
        </w:rPr>
        <w:t>p</w:t>
      </w:r>
      <w:r w:rsidRPr="00011015">
        <w:rPr>
          <w:rFonts w:ascii="Courier New" w:eastAsia="微软雅黑" w:hAnsi="Courier New" w:cs="Courier New"/>
          <w:b/>
          <w:bCs/>
          <w:kern w:val="0"/>
          <w:sz w:val="20"/>
          <w:szCs w:val="20"/>
        </w:rPr>
        <w:t>的周期为：</w:t>
      </w:r>
    </w:p>
    <w:p w14:paraId="63253A2A"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3A2DB77F" wp14:editId="06E558EF">
            <wp:extent cx="927100" cy="482600"/>
            <wp:effectExtent l="0" t="0" r="1270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927100" cy="482600"/>
                    </a:xfrm>
                    <a:prstGeom prst="rect">
                      <a:avLst/>
                    </a:prstGeom>
                    <a:noFill/>
                    <a:ln>
                      <a:noFill/>
                    </a:ln>
                  </pic:spPr>
                </pic:pic>
              </a:graphicData>
            </a:graphic>
          </wp:inline>
        </w:drawing>
      </w:r>
    </w:p>
    <w:p w14:paraId="26353DEB" w14:textId="77777777" w:rsidR="00A15F89" w:rsidRPr="00011015" w:rsidRDefault="00A15F89" w:rsidP="00A15F89">
      <w:pPr>
        <w:widowControl/>
        <w:autoSpaceDE w:val="0"/>
        <w:autoSpaceDN w:val="0"/>
        <w:adjustRightInd w:val="0"/>
        <w:jc w:val="left"/>
        <w:rPr>
          <w:rFonts w:ascii="Verdana" w:eastAsia="微软雅黑" w:hAnsi="Verdana" w:cs="Verdana"/>
          <w:color w:val="B3B3B3"/>
          <w:kern w:val="0"/>
          <w:sz w:val="20"/>
          <w:szCs w:val="20"/>
        </w:rPr>
      </w:pPr>
      <w:r w:rsidRPr="00011015">
        <w:rPr>
          <w:rFonts w:ascii="Courier New" w:eastAsia="微软雅黑" w:hAnsi="Courier New" w:cs="Courier New"/>
          <w:b/>
          <w:bCs/>
          <w:kern w:val="0"/>
          <w:sz w:val="20"/>
          <w:szCs w:val="20"/>
        </w:rPr>
        <w:t>Bell</w:t>
      </w:r>
      <w:r w:rsidRPr="00011015">
        <w:rPr>
          <w:rFonts w:ascii="Courier New" w:eastAsia="微软雅黑" w:hAnsi="Courier New" w:cs="Courier New"/>
          <w:b/>
          <w:bCs/>
          <w:kern w:val="0"/>
          <w:sz w:val="20"/>
          <w:szCs w:val="20"/>
        </w:rPr>
        <w:t>数的预处理</w:t>
      </w:r>
    </w:p>
    <w:p w14:paraId="63951FFC"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b/>
          <w:bCs/>
          <w:color w:val="0A5287"/>
          <w:kern w:val="0"/>
          <w:sz w:val="20"/>
          <w:szCs w:val="20"/>
        </w:rPr>
        <w:t>void</w:t>
      </w:r>
      <w:r w:rsidRPr="00011015">
        <w:rPr>
          <w:rFonts w:ascii="Consolas" w:eastAsia="微软雅黑" w:hAnsi="Consolas" w:cs="Consolas"/>
          <w:color w:val="4A4A4A"/>
          <w:kern w:val="0"/>
          <w:sz w:val="20"/>
          <w:szCs w:val="20"/>
        </w:rPr>
        <w:t> Bell(</w:t>
      </w:r>
      <w:r w:rsidRPr="00011015">
        <w:rPr>
          <w:rFonts w:ascii="Consolas" w:eastAsia="微软雅黑" w:hAnsi="Consolas" w:cs="Consolas"/>
          <w:b/>
          <w:bCs/>
          <w:color w:val="277B45"/>
          <w:kern w:val="0"/>
          <w:sz w:val="20"/>
          <w:szCs w:val="20"/>
        </w:rPr>
        <w:t>int</w:t>
      </w:r>
      <w:r w:rsidRPr="00011015">
        <w:rPr>
          <w:rFonts w:ascii="Consolas" w:eastAsia="微软雅黑" w:hAnsi="Consolas" w:cs="Consolas"/>
          <w:color w:val="4A4A4A"/>
          <w:kern w:val="0"/>
          <w:sz w:val="20"/>
          <w:szCs w:val="20"/>
        </w:rPr>
        <w:t> T[],</w:t>
      </w:r>
      <w:r w:rsidRPr="00011015">
        <w:rPr>
          <w:rFonts w:ascii="Consolas" w:eastAsia="微软雅黑" w:hAnsi="Consolas" w:cs="Consolas"/>
          <w:b/>
          <w:bCs/>
          <w:color w:val="277B45"/>
          <w:kern w:val="0"/>
          <w:sz w:val="20"/>
          <w:szCs w:val="20"/>
        </w:rPr>
        <w:t>int</w:t>
      </w:r>
      <w:r w:rsidRPr="00011015">
        <w:rPr>
          <w:rFonts w:ascii="Consolas" w:eastAsia="微软雅黑" w:hAnsi="Consolas" w:cs="Consolas"/>
          <w:color w:val="4A4A4A"/>
          <w:kern w:val="0"/>
          <w:sz w:val="20"/>
          <w:szCs w:val="20"/>
        </w:rPr>
        <w:t> MOD)  </w:t>
      </w:r>
    </w:p>
    <w:p w14:paraId="6AF8E88D"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w:t>
      </w:r>
    </w:p>
    <w:p w14:paraId="69FE598A"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B[0] = 1;  </w:t>
      </w:r>
    </w:p>
    <w:p w14:paraId="5DBDE7C3"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B[1] = 1;  </w:t>
      </w:r>
    </w:p>
    <w:p w14:paraId="5970FB81"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T[0] = 1;  </w:t>
      </w:r>
    </w:p>
    <w:p w14:paraId="5E6D71A2"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w:t>
      </w:r>
      <w:r w:rsidRPr="00011015">
        <w:rPr>
          <w:rFonts w:ascii="Consolas" w:eastAsia="微软雅黑" w:hAnsi="Consolas" w:cs="Consolas"/>
          <w:b/>
          <w:bCs/>
          <w:color w:val="0A5287"/>
          <w:kern w:val="0"/>
          <w:sz w:val="20"/>
          <w:szCs w:val="20"/>
        </w:rPr>
        <w:t>for</w:t>
      </w:r>
      <w:r w:rsidRPr="00011015">
        <w:rPr>
          <w:rFonts w:ascii="Consolas" w:eastAsia="微软雅黑" w:hAnsi="Consolas" w:cs="Consolas"/>
          <w:color w:val="4A4A4A"/>
          <w:kern w:val="0"/>
          <w:sz w:val="20"/>
          <w:szCs w:val="20"/>
        </w:rPr>
        <w:t>(</w:t>
      </w:r>
      <w:r w:rsidRPr="00011015">
        <w:rPr>
          <w:rFonts w:ascii="Consolas" w:eastAsia="微软雅黑" w:hAnsi="Consolas" w:cs="Consolas"/>
          <w:b/>
          <w:bCs/>
          <w:color w:val="277B45"/>
          <w:kern w:val="0"/>
          <w:sz w:val="20"/>
          <w:szCs w:val="20"/>
        </w:rPr>
        <w:t>int</w:t>
      </w:r>
      <w:r w:rsidRPr="00011015">
        <w:rPr>
          <w:rFonts w:ascii="Consolas" w:eastAsia="微软雅黑" w:hAnsi="Consolas" w:cs="Consolas"/>
          <w:color w:val="4A4A4A"/>
          <w:kern w:val="0"/>
          <w:sz w:val="20"/>
          <w:szCs w:val="20"/>
        </w:rPr>
        <w:t> i=2;i&lt;N;i++)  </w:t>
      </w:r>
    </w:p>
    <w:p w14:paraId="27AD31AA"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  </w:t>
      </w:r>
    </w:p>
    <w:p w14:paraId="3A570A1E"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T[i-1] = B[i-1];  </w:t>
      </w:r>
    </w:p>
    <w:p w14:paraId="382C060D"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w:t>
      </w:r>
      <w:r w:rsidRPr="00011015">
        <w:rPr>
          <w:rFonts w:ascii="Consolas" w:eastAsia="微软雅黑" w:hAnsi="Consolas" w:cs="Consolas"/>
          <w:b/>
          <w:bCs/>
          <w:color w:val="0A5287"/>
          <w:kern w:val="0"/>
          <w:sz w:val="20"/>
          <w:szCs w:val="20"/>
        </w:rPr>
        <w:t>for</w:t>
      </w:r>
      <w:r w:rsidRPr="00011015">
        <w:rPr>
          <w:rFonts w:ascii="Consolas" w:eastAsia="微软雅黑" w:hAnsi="Consolas" w:cs="Consolas"/>
          <w:color w:val="4A4A4A"/>
          <w:kern w:val="0"/>
          <w:sz w:val="20"/>
          <w:szCs w:val="20"/>
        </w:rPr>
        <w:t>(</w:t>
      </w:r>
      <w:r w:rsidRPr="00011015">
        <w:rPr>
          <w:rFonts w:ascii="Consolas" w:eastAsia="微软雅黑" w:hAnsi="Consolas" w:cs="Consolas"/>
          <w:b/>
          <w:bCs/>
          <w:color w:val="277B45"/>
          <w:kern w:val="0"/>
          <w:sz w:val="20"/>
          <w:szCs w:val="20"/>
        </w:rPr>
        <w:t>int</w:t>
      </w:r>
      <w:r w:rsidRPr="00011015">
        <w:rPr>
          <w:rFonts w:ascii="Consolas" w:eastAsia="微软雅黑" w:hAnsi="Consolas" w:cs="Consolas"/>
          <w:color w:val="4A4A4A"/>
          <w:kern w:val="0"/>
          <w:sz w:val="20"/>
          <w:szCs w:val="20"/>
        </w:rPr>
        <w:t> j=i-2;j&gt;=0;j--)  </w:t>
      </w:r>
    </w:p>
    <w:p w14:paraId="0BF102CF"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T[j] = (T[j]+T[j+1])%MOD;  </w:t>
      </w:r>
    </w:p>
    <w:p w14:paraId="380569C2"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B[i] = T[0];  </w:t>
      </w:r>
    </w:p>
    <w:p w14:paraId="42B717E9"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  </w:t>
      </w:r>
    </w:p>
    <w:p w14:paraId="051D16B9" w14:textId="77777777" w:rsidR="00A15F89" w:rsidRPr="00011015" w:rsidRDefault="00A15F89" w:rsidP="00A15F89">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011015">
        <w:rPr>
          <w:rFonts w:ascii="Consolas" w:eastAsia="微软雅黑" w:hAnsi="Consolas" w:cs="Consolas"/>
          <w:color w:val="4A4A4A"/>
          <w:kern w:val="0"/>
          <w:sz w:val="20"/>
          <w:szCs w:val="20"/>
        </w:rPr>
        <w:t>}  </w:t>
      </w:r>
    </w:p>
    <w:p w14:paraId="47FD58DA"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r w:rsidRPr="00011015">
        <w:rPr>
          <w:rFonts w:ascii="Courier New" w:eastAsia="微软雅黑" w:hAnsi="Courier New" w:cs="Courier New"/>
          <w:b/>
          <w:bCs/>
          <w:kern w:val="0"/>
          <w:sz w:val="20"/>
          <w:szCs w:val="20"/>
        </w:rPr>
        <w:t>题意：给定一个数</w:t>
      </w:r>
      <w:r w:rsidRPr="00011015">
        <w:rPr>
          <w:rFonts w:ascii="Courier New" w:eastAsia="微软雅黑" w:hAnsi="Courier New" w:cs="Courier New"/>
          <w:b/>
          <w:bCs/>
          <w:kern w:val="0"/>
          <w:sz w:val="20"/>
          <w:szCs w:val="20"/>
        </w:rPr>
        <w:t>n</w:t>
      </w:r>
      <w:r w:rsidRPr="00011015">
        <w:rPr>
          <w:rFonts w:ascii="Courier New" w:eastAsia="微软雅黑" w:hAnsi="Courier New" w:cs="Courier New"/>
          <w:b/>
          <w:bCs/>
          <w:kern w:val="0"/>
          <w:sz w:val="20"/>
          <w:szCs w:val="20"/>
        </w:rPr>
        <w:t>，范围是</w:t>
      </w:r>
      <w:r w:rsidRPr="00011015">
        <w:rPr>
          <w:rFonts w:ascii="Courier New" w:eastAsia="微软雅黑" w:hAnsi="Courier New" w:cs="Courier New"/>
          <w:b/>
          <w:bCs/>
          <w:kern w:val="0"/>
          <w:sz w:val="20"/>
          <w:szCs w:val="20"/>
        </w:rPr>
        <w:t>[1,2^31]</w:t>
      </w:r>
      <w:r w:rsidRPr="00011015">
        <w:rPr>
          <w:rFonts w:ascii="Courier New" w:eastAsia="微软雅黑" w:hAnsi="Courier New" w:cs="Courier New"/>
          <w:b/>
          <w:bCs/>
          <w:kern w:val="0"/>
          <w:sz w:val="20"/>
          <w:szCs w:val="20"/>
        </w:rPr>
        <w:t>，求</w:t>
      </w:r>
      <w:r w:rsidRPr="00011015">
        <w:rPr>
          <w:rFonts w:ascii="Courier New" w:eastAsia="微软雅黑" w:hAnsi="Courier New" w:cs="Courier New"/>
          <w:b/>
          <w:bCs/>
          <w:kern w:val="0"/>
          <w:sz w:val="20"/>
          <w:szCs w:val="20"/>
        </w:rPr>
        <w:t>Bell(n)(mod 95041567)</w:t>
      </w:r>
    </w:p>
    <w:p w14:paraId="5D466C06"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分析：注意</w:t>
      </w:r>
      <w:r w:rsidRPr="00011015">
        <w:rPr>
          <w:rFonts w:ascii="Courier New" w:eastAsia="微软雅黑" w:hAnsi="Courier New" w:cs="Courier New"/>
          <w:b/>
          <w:bCs/>
          <w:kern w:val="0"/>
          <w:sz w:val="20"/>
          <w:szCs w:val="20"/>
        </w:rPr>
        <w:t>95041567 = 31x37x41x43x47</w:t>
      </w:r>
      <w:r w:rsidRPr="00011015">
        <w:rPr>
          <w:rFonts w:ascii="Courier New" w:eastAsia="微软雅黑" w:hAnsi="Courier New" w:cs="Courier New"/>
          <w:b/>
          <w:bCs/>
          <w:kern w:val="0"/>
          <w:sz w:val="20"/>
          <w:szCs w:val="20"/>
        </w:rPr>
        <w:t>，那么我们先对每一个素数求出</w:t>
      </w:r>
      <w:r w:rsidRPr="00011015">
        <w:rPr>
          <w:rFonts w:ascii="Courier New" w:eastAsia="微软雅黑" w:hAnsi="Courier New" w:cs="Courier New"/>
          <w:b/>
          <w:bCs/>
          <w:kern w:val="0"/>
          <w:sz w:val="20"/>
          <w:szCs w:val="20"/>
        </w:rPr>
        <w:t>Bell(n)(mod p)</w:t>
      </w:r>
      <w:r w:rsidRPr="00011015">
        <w:rPr>
          <w:rFonts w:ascii="Courier New" w:eastAsia="微软雅黑" w:hAnsi="Courier New" w:cs="Courier New"/>
          <w:b/>
          <w:bCs/>
          <w:kern w:val="0"/>
          <w:sz w:val="20"/>
          <w:szCs w:val="20"/>
        </w:rPr>
        <w:t>，然后</w:t>
      </w:r>
      <w:r w:rsidRPr="00011015">
        <w:rPr>
          <w:rFonts w:ascii="Courier New" w:eastAsia="微软雅黑" w:hAnsi="Courier New" w:cs="Courier New"/>
          <w:b/>
          <w:bCs/>
          <w:kern w:val="0"/>
          <w:sz w:val="20"/>
          <w:szCs w:val="20"/>
        </w:rPr>
        <w:t>CRT</w:t>
      </w:r>
      <w:r w:rsidRPr="00011015">
        <w:rPr>
          <w:rFonts w:ascii="Courier New" w:eastAsia="微软雅黑" w:hAnsi="Courier New" w:cs="Courier New"/>
          <w:b/>
          <w:bCs/>
          <w:kern w:val="0"/>
          <w:sz w:val="20"/>
          <w:szCs w:val="20"/>
        </w:rPr>
        <w:t>合并即可。</w:t>
      </w:r>
    </w:p>
    <w:p w14:paraId="71AB114C"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在这里，我们有两种方法，第一种方法就是用</w:t>
      </w:r>
    </w:p>
    <w:p w14:paraId="4AC378C2"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noProof/>
          <w:kern w:val="0"/>
          <w:sz w:val="20"/>
          <w:szCs w:val="20"/>
        </w:rPr>
        <w:drawing>
          <wp:inline distT="0" distB="0" distL="0" distR="0" wp14:anchorId="279186F1" wp14:editId="14F29548">
            <wp:extent cx="2311400" cy="266700"/>
            <wp:effectExtent l="0" t="0" r="0" b="1270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1400" cy="266700"/>
                    </a:xfrm>
                    <a:prstGeom prst="rect">
                      <a:avLst/>
                    </a:prstGeom>
                    <a:noFill/>
                    <a:ln>
                      <a:noFill/>
                    </a:ln>
                  </pic:spPr>
                </pic:pic>
              </a:graphicData>
            </a:graphic>
          </wp:inline>
        </w:drawing>
      </w:r>
    </w:p>
    <w:p w14:paraId="47FC96E6"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Courier New" w:eastAsia="微软雅黑" w:hAnsi="Courier New" w:cs="Courier New"/>
          <w:b/>
          <w:bCs/>
          <w:kern w:val="0"/>
          <w:sz w:val="20"/>
          <w:szCs w:val="20"/>
        </w:rPr>
        <w:t>所以可以根据它构造</w:t>
      </w:r>
      <w:r w:rsidRPr="00011015">
        <w:rPr>
          <w:rFonts w:ascii="Courier New" w:eastAsia="微软雅黑" w:hAnsi="Courier New" w:cs="Courier New"/>
          <w:b/>
          <w:bCs/>
          <w:kern w:val="0"/>
          <w:sz w:val="20"/>
          <w:szCs w:val="20"/>
        </w:rPr>
        <w:t>50*50</w:t>
      </w:r>
      <w:r w:rsidRPr="00011015">
        <w:rPr>
          <w:rFonts w:ascii="Courier New" w:eastAsia="微软雅黑" w:hAnsi="Courier New" w:cs="Courier New"/>
          <w:b/>
          <w:bCs/>
          <w:kern w:val="0"/>
          <w:sz w:val="20"/>
          <w:szCs w:val="20"/>
        </w:rPr>
        <w:t>的矩阵。如图：</w:t>
      </w:r>
    </w:p>
    <w:p w14:paraId="4035C906" w14:textId="77777777" w:rsidR="00A15F89" w:rsidRPr="00011015" w:rsidRDefault="00A15F89" w:rsidP="00A15F89">
      <w:pPr>
        <w:widowControl/>
        <w:autoSpaceDE w:val="0"/>
        <w:autoSpaceDN w:val="0"/>
        <w:adjustRightInd w:val="0"/>
        <w:jc w:val="left"/>
        <w:rPr>
          <w:rFonts w:ascii="Arial" w:eastAsia="微软雅黑" w:hAnsi="Arial" w:cs="Arial"/>
          <w:kern w:val="0"/>
          <w:sz w:val="20"/>
          <w:szCs w:val="20"/>
        </w:rPr>
      </w:pPr>
      <w:r w:rsidRPr="00011015">
        <w:rPr>
          <w:rFonts w:ascii="Arial" w:eastAsia="微软雅黑" w:hAnsi="Arial" w:cs="Arial"/>
          <w:kern w:val="0"/>
          <w:sz w:val="20"/>
          <w:szCs w:val="20"/>
        </w:rPr>
        <w:t> </w:t>
      </w:r>
    </w:p>
    <w:p w14:paraId="6A6DD25B" w14:textId="77777777" w:rsidR="00A15F89" w:rsidRPr="00011015" w:rsidRDefault="00A15F89" w:rsidP="00A15F89">
      <w:pPr>
        <w:rPr>
          <w:sz w:val="20"/>
          <w:szCs w:val="20"/>
        </w:rPr>
      </w:pPr>
      <w:r w:rsidRPr="00011015">
        <w:rPr>
          <w:rFonts w:ascii="Arial" w:eastAsia="微软雅黑" w:hAnsi="Arial" w:cs="Arial"/>
          <w:noProof/>
          <w:kern w:val="0"/>
          <w:sz w:val="20"/>
          <w:szCs w:val="20"/>
        </w:rPr>
        <w:drawing>
          <wp:inline distT="0" distB="0" distL="0" distR="0" wp14:anchorId="3955BACE" wp14:editId="28EC4DE6">
            <wp:extent cx="4229100" cy="1625600"/>
            <wp:effectExtent l="0" t="0" r="1270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229100" cy="1625600"/>
                    </a:xfrm>
                    <a:prstGeom prst="rect">
                      <a:avLst/>
                    </a:prstGeom>
                    <a:noFill/>
                    <a:ln>
                      <a:noFill/>
                    </a:ln>
                  </pic:spPr>
                </pic:pic>
              </a:graphicData>
            </a:graphic>
          </wp:inline>
        </w:drawing>
      </w:r>
    </w:p>
    <w:p w14:paraId="122BCB79" w14:textId="77777777" w:rsidR="00A15F89" w:rsidRDefault="00A15F89" w:rsidP="00767E7D">
      <w:pPr>
        <w:rPr>
          <w:rFonts w:ascii="黑体" w:eastAsia="黑体" w:hAnsi="黑体"/>
          <w:sz w:val="36"/>
          <w:szCs w:val="36"/>
        </w:rPr>
      </w:pPr>
    </w:p>
    <w:p w14:paraId="6C3D7EE0" w14:textId="77777777" w:rsidR="00344B78" w:rsidRDefault="00344B78" w:rsidP="00767E7D">
      <w:pPr>
        <w:rPr>
          <w:rFonts w:ascii="黑体" w:eastAsia="黑体" w:hAnsi="黑体"/>
          <w:sz w:val="36"/>
          <w:szCs w:val="36"/>
        </w:rPr>
      </w:pPr>
    </w:p>
    <w:p w14:paraId="0E394DD7" w14:textId="77777777" w:rsidR="00344B78" w:rsidRDefault="00344B78" w:rsidP="00767E7D">
      <w:pPr>
        <w:rPr>
          <w:rFonts w:ascii="黑体" w:eastAsia="黑体" w:hAnsi="黑体"/>
          <w:sz w:val="36"/>
          <w:szCs w:val="36"/>
        </w:rPr>
      </w:pPr>
    </w:p>
    <w:p w14:paraId="476BEB53" w14:textId="77777777" w:rsidR="00344B78" w:rsidRDefault="00344B78" w:rsidP="00767E7D">
      <w:pPr>
        <w:rPr>
          <w:rFonts w:ascii="黑体" w:eastAsia="黑体" w:hAnsi="黑体"/>
          <w:sz w:val="36"/>
          <w:szCs w:val="36"/>
        </w:rPr>
      </w:pPr>
    </w:p>
    <w:p w14:paraId="122FAE2A" w14:textId="77777777" w:rsidR="00344B78" w:rsidRDefault="00344B78" w:rsidP="00767E7D">
      <w:pPr>
        <w:rPr>
          <w:rFonts w:ascii="黑体" w:eastAsia="黑体" w:hAnsi="黑体"/>
          <w:sz w:val="36"/>
          <w:szCs w:val="36"/>
        </w:rPr>
      </w:pPr>
    </w:p>
    <w:p w14:paraId="4A394106" w14:textId="77777777" w:rsidR="00344B78" w:rsidRDefault="00344B78" w:rsidP="00767E7D">
      <w:pPr>
        <w:rPr>
          <w:rFonts w:ascii="黑体" w:eastAsia="黑体" w:hAnsi="黑体"/>
          <w:sz w:val="36"/>
          <w:szCs w:val="36"/>
        </w:rPr>
      </w:pPr>
    </w:p>
    <w:p w14:paraId="11804CC3" w14:textId="77777777" w:rsidR="00344B78" w:rsidRDefault="00344B78" w:rsidP="00767E7D">
      <w:pPr>
        <w:rPr>
          <w:rFonts w:ascii="黑体" w:eastAsia="黑体" w:hAnsi="黑体"/>
          <w:sz w:val="36"/>
          <w:szCs w:val="36"/>
        </w:rPr>
      </w:pPr>
    </w:p>
    <w:p w14:paraId="020D968E" w14:textId="77777777" w:rsidR="00344B78" w:rsidRDefault="00344B78" w:rsidP="00767E7D">
      <w:pPr>
        <w:rPr>
          <w:rFonts w:ascii="黑体" w:eastAsia="黑体" w:hAnsi="黑体"/>
          <w:sz w:val="36"/>
          <w:szCs w:val="36"/>
        </w:rPr>
      </w:pPr>
    </w:p>
    <w:p w14:paraId="5E558486" w14:textId="77777777" w:rsidR="00344B78" w:rsidRDefault="00344B78" w:rsidP="00767E7D">
      <w:pPr>
        <w:rPr>
          <w:rFonts w:ascii="黑体" w:eastAsia="黑体" w:hAnsi="黑体"/>
          <w:sz w:val="36"/>
          <w:szCs w:val="36"/>
        </w:rPr>
      </w:pPr>
    </w:p>
    <w:p w14:paraId="11C9F8B4" w14:textId="77777777" w:rsidR="00344B78" w:rsidRDefault="00344B78" w:rsidP="00767E7D">
      <w:pPr>
        <w:rPr>
          <w:rFonts w:ascii="黑体" w:eastAsia="黑体" w:hAnsi="黑体"/>
          <w:sz w:val="36"/>
          <w:szCs w:val="36"/>
        </w:rPr>
      </w:pPr>
    </w:p>
    <w:p w14:paraId="0C56CAB7" w14:textId="77777777" w:rsidR="00344B78" w:rsidRDefault="00344B78" w:rsidP="00767E7D">
      <w:pPr>
        <w:rPr>
          <w:rFonts w:ascii="黑体" w:eastAsia="黑体" w:hAnsi="黑体"/>
          <w:sz w:val="36"/>
          <w:szCs w:val="36"/>
        </w:rPr>
      </w:pPr>
    </w:p>
    <w:p w14:paraId="78AB803B" w14:textId="77777777" w:rsidR="00344B78" w:rsidRDefault="00344B78" w:rsidP="00767E7D">
      <w:pPr>
        <w:rPr>
          <w:rFonts w:ascii="黑体" w:eastAsia="黑体" w:hAnsi="黑体"/>
          <w:sz w:val="36"/>
          <w:szCs w:val="36"/>
        </w:rPr>
      </w:pPr>
    </w:p>
    <w:p w14:paraId="09E6F3D5" w14:textId="77777777" w:rsidR="00344B78" w:rsidRPr="009E1E48" w:rsidRDefault="00AD0F36" w:rsidP="00344B78">
      <w:pPr>
        <w:widowControl/>
        <w:autoSpaceDE w:val="0"/>
        <w:autoSpaceDN w:val="0"/>
        <w:adjustRightInd w:val="0"/>
        <w:jc w:val="center"/>
        <w:rPr>
          <w:rFonts w:ascii="微软雅黑" w:eastAsia="微软雅黑" w:cs="微软雅黑"/>
          <w:kern w:val="0"/>
          <w:sz w:val="36"/>
          <w:szCs w:val="36"/>
        </w:rPr>
      </w:pPr>
      <w:hyperlink r:id="rId209" w:history="1">
        <w:r w:rsidR="00344B78" w:rsidRPr="009E1E48">
          <w:rPr>
            <w:rFonts w:ascii="微软雅黑" w:eastAsia="微软雅黑" w:cs="微软雅黑" w:hint="eastAsia"/>
            <w:kern w:val="0"/>
            <w:sz w:val="36"/>
            <w:szCs w:val="36"/>
          </w:rPr>
          <w:t>第一类</w:t>
        </w:r>
        <w:r w:rsidR="00344B78" w:rsidRPr="009E1E48">
          <w:rPr>
            <w:rFonts w:ascii="微软雅黑" w:eastAsia="微软雅黑" w:cs="微软雅黑"/>
            <w:kern w:val="0"/>
            <w:sz w:val="36"/>
            <w:szCs w:val="36"/>
          </w:rPr>
          <w:t>Stirling</w:t>
        </w:r>
        <w:r w:rsidR="00344B78" w:rsidRPr="009E1E48">
          <w:rPr>
            <w:rFonts w:ascii="微软雅黑" w:eastAsia="微软雅黑" w:cs="微软雅黑" w:hint="eastAsia"/>
            <w:kern w:val="0"/>
            <w:sz w:val="36"/>
            <w:szCs w:val="36"/>
          </w:rPr>
          <w:t>数和第二类</w:t>
        </w:r>
        <w:r w:rsidR="00344B78" w:rsidRPr="009E1E48">
          <w:rPr>
            <w:rFonts w:ascii="微软雅黑" w:eastAsia="微软雅黑" w:cs="微软雅黑"/>
            <w:kern w:val="0"/>
            <w:sz w:val="36"/>
            <w:szCs w:val="36"/>
          </w:rPr>
          <w:t>Stirling</w:t>
        </w:r>
      </w:hyperlink>
    </w:p>
    <w:p w14:paraId="7C24D897"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第一类</w:t>
      </w:r>
      <w:r w:rsidRPr="009E1E48">
        <w:rPr>
          <w:rFonts w:ascii="Courier New" w:eastAsia="微软雅黑" w:hAnsi="Courier New" w:cs="Courier New"/>
          <w:b/>
          <w:bCs/>
          <w:kern w:val="0"/>
          <w:sz w:val="20"/>
          <w:szCs w:val="20"/>
        </w:rPr>
        <w:t>Stirling</w:t>
      </w:r>
      <w:r w:rsidRPr="009E1E48">
        <w:rPr>
          <w:rFonts w:ascii="Courier New" w:eastAsia="微软雅黑" w:hAnsi="Courier New" w:cs="Courier New"/>
          <w:b/>
          <w:bCs/>
          <w:kern w:val="0"/>
          <w:sz w:val="20"/>
          <w:szCs w:val="20"/>
        </w:rPr>
        <w:t>数</w:t>
      </w:r>
      <w:r w:rsidRPr="009E1E48">
        <w:rPr>
          <w:rFonts w:ascii="Courier New" w:eastAsia="微软雅黑" w:hAnsi="Courier New" w:cs="Courier New"/>
          <w:b/>
          <w:bCs/>
          <w:kern w:val="0"/>
          <w:sz w:val="20"/>
          <w:szCs w:val="20"/>
        </w:rPr>
        <w:t> s(p,k)</w:t>
      </w:r>
    </w:p>
    <w:p w14:paraId="2C960B1F"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s(p,k)</w:t>
      </w:r>
      <w:r w:rsidRPr="009E1E48">
        <w:rPr>
          <w:rFonts w:ascii="Courier New" w:eastAsia="微软雅黑" w:hAnsi="Courier New" w:cs="Courier New"/>
          <w:b/>
          <w:bCs/>
          <w:kern w:val="0"/>
          <w:sz w:val="20"/>
          <w:szCs w:val="20"/>
        </w:rPr>
        <w:t>的一个的组合学解释是：将</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个物体排成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个非空循环排列的方法数。</w:t>
      </w:r>
    </w:p>
    <w:p w14:paraId="13357E41"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s(p,k)</w:t>
      </w:r>
      <w:r w:rsidRPr="009E1E48">
        <w:rPr>
          <w:rFonts w:ascii="Courier New" w:eastAsia="微软雅黑" w:hAnsi="Courier New" w:cs="Courier New"/>
          <w:b/>
          <w:bCs/>
          <w:kern w:val="0"/>
          <w:sz w:val="20"/>
          <w:szCs w:val="20"/>
        </w:rPr>
        <w:t>的递推公式：</w:t>
      </w:r>
      <w:r w:rsidRPr="009E1E48">
        <w:rPr>
          <w:rFonts w:ascii="Courier New" w:eastAsia="微软雅黑" w:hAnsi="Courier New" w:cs="Courier New"/>
          <w:b/>
          <w:bCs/>
          <w:kern w:val="0"/>
          <w:sz w:val="20"/>
          <w:szCs w:val="20"/>
        </w:rPr>
        <w:t> s(p,k)=(p-1)*s(p-1,k)+s(p-1,k-1) ,1&lt;=k&lt;=p-1</w:t>
      </w:r>
    </w:p>
    <w:p w14:paraId="06393CDD"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边界条件：</w:t>
      </w:r>
      <w:r w:rsidRPr="009E1E48">
        <w:rPr>
          <w:rFonts w:ascii="Courier New" w:eastAsia="微软雅黑" w:hAnsi="Courier New" w:cs="Courier New"/>
          <w:b/>
          <w:bCs/>
          <w:kern w:val="0"/>
          <w:sz w:val="20"/>
          <w:szCs w:val="20"/>
        </w:rPr>
        <w:t>s(p,0)=0 ,p&gt;=1  s(p,p)=1  ,p&gt;=0</w:t>
      </w:r>
    </w:p>
    <w:p w14:paraId="5CE09511"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递推关系的说明：</w:t>
      </w:r>
    </w:p>
    <w:p w14:paraId="2EC3A284"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考虑第</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个物品，</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可以单独构成一个非空循环排列，这样前</w:t>
      </w:r>
      <w:r w:rsidRPr="009E1E48">
        <w:rPr>
          <w:rFonts w:ascii="Courier New" w:eastAsia="微软雅黑" w:hAnsi="Courier New" w:cs="Courier New"/>
          <w:b/>
          <w:bCs/>
          <w:kern w:val="0"/>
          <w:sz w:val="20"/>
          <w:szCs w:val="20"/>
        </w:rPr>
        <w:t>p-1</w:t>
      </w:r>
      <w:r w:rsidRPr="009E1E48">
        <w:rPr>
          <w:rFonts w:ascii="Courier New" w:eastAsia="微软雅黑" w:hAnsi="Courier New" w:cs="Courier New"/>
          <w:b/>
          <w:bCs/>
          <w:kern w:val="0"/>
          <w:sz w:val="20"/>
          <w:szCs w:val="20"/>
        </w:rPr>
        <w:t>种物品构成</w:t>
      </w:r>
      <w:r w:rsidRPr="009E1E48">
        <w:rPr>
          <w:rFonts w:ascii="Courier New" w:eastAsia="微软雅黑" w:hAnsi="Courier New" w:cs="Courier New"/>
          <w:b/>
          <w:bCs/>
          <w:kern w:val="0"/>
          <w:sz w:val="20"/>
          <w:szCs w:val="20"/>
        </w:rPr>
        <w:t>k-1</w:t>
      </w:r>
      <w:r w:rsidRPr="009E1E48">
        <w:rPr>
          <w:rFonts w:ascii="Courier New" w:eastAsia="微软雅黑" w:hAnsi="Courier New" w:cs="Courier New"/>
          <w:b/>
          <w:bCs/>
          <w:kern w:val="0"/>
          <w:sz w:val="20"/>
          <w:szCs w:val="20"/>
        </w:rPr>
        <w:t>个非空循环排列，方法数为</w:t>
      </w:r>
      <w:r w:rsidRPr="009E1E48">
        <w:rPr>
          <w:rFonts w:ascii="Courier New" w:eastAsia="微软雅黑" w:hAnsi="Courier New" w:cs="Courier New"/>
          <w:b/>
          <w:bCs/>
          <w:kern w:val="0"/>
          <w:sz w:val="20"/>
          <w:szCs w:val="20"/>
        </w:rPr>
        <w:t>s(p-1,k-1)</w:t>
      </w:r>
      <w:r w:rsidRPr="009E1E48">
        <w:rPr>
          <w:rFonts w:ascii="Courier New" w:eastAsia="微软雅黑" w:hAnsi="Courier New" w:cs="Courier New"/>
          <w:b/>
          <w:bCs/>
          <w:kern w:val="0"/>
          <w:sz w:val="20"/>
          <w:szCs w:val="20"/>
        </w:rPr>
        <w:t>；</w:t>
      </w:r>
    </w:p>
    <w:p w14:paraId="223E66AA"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也可以前</w:t>
      </w:r>
      <w:r w:rsidRPr="009E1E48">
        <w:rPr>
          <w:rFonts w:ascii="Courier New" w:eastAsia="微软雅黑" w:hAnsi="Courier New" w:cs="Courier New"/>
          <w:b/>
          <w:bCs/>
          <w:kern w:val="0"/>
          <w:sz w:val="20"/>
          <w:szCs w:val="20"/>
        </w:rPr>
        <w:t>p-1</w:t>
      </w:r>
      <w:r w:rsidRPr="009E1E48">
        <w:rPr>
          <w:rFonts w:ascii="Courier New" w:eastAsia="微软雅黑" w:hAnsi="Courier New" w:cs="Courier New"/>
          <w:b/>
          <w:bCs/>
          <w:kern w:val="0"/>
          <w:sz w:val="20"/>
          <w:szCs w:val="20"/>
        </w:rPr>
        <w:t>种物品构成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个非空循环排列，而第</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个物品插入第</w:t>
      </w:r>
      <w:r w:rsidRPr="009E1E48">
        <w:rPr>
          <w:rFonts w:ascii="Courier New" w:eastAsia="微软雅黑" w:hAnsi="Courier New" w:cs="Courier New"/>
          <w:b/>
          <w:bCs/>
          <w:kern w:val="0"/>
          <w:sz w:val="20"/>
          <w:szCs w:val="20"/>
        </w:rPr>
        <w:t>i</w:t>
      </w:r>
      <w:r w:rsidRPr="009E1E48">
        <w:rPr>
          <w:rFonts w:ascii="Courier New" w:eastAsia="微软雅黑" w:hAnsi="Courier New" w:cs="Courier New"/>
          <w:b/>
          <w:bCs/>
          <w:kern w:val="0"/>
          <w:sz w:val="20"/>
          <w:szCs w:val="20"/>
        </w:rPr>
        <w:t>个物品的左边，这有</w:t>
      </w:r>
      <w:r w:rsidRPr="009E1E48">
        <w:rPr>
          <w:rFonts w:ascii="Courier New" w:eastAsia="微软雅黑" w:hAnsi="Courier New" w:cs="Courier New"/>
          <w:b/>
          <w:bCs/>
          <w:kern w:val="0"/>
          <w:sz w:val="20"/>
          <w:szCs w:val="20"/>
        </w:rPr>
        <w:t>(p-1)*s(p-1,k)</w:t>
      </w:r>
      <w:r w:rsidRPr="009E1E48">
        <w:rPr>
          <w:rFonts w:ascii="Courier New" w:eastAsia="微软雅黑" w:hAnsi="Courier New" w:cs="Courier New"/>
          <w:b/>
          <w:bCs/>
          <w:kern w:val="0"/>
          <w:sz w:val="20"/>
          <w:szCs w:val="20"/>
        </w:rPr>
        <w:t>种方法。</w:t>
      </w:r>
    </w:p>
    <w:p w14:paraId="4EF550E3"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第二类</w:t>
      </w:r>
      <w:r w:rsidRPr="009E1E48">
        <w:rPr>
          <w:rFonts w:ascii="Courier New" w:eastAsia="微软雅黑" w:hAnsi="Courier New" w:cs="Courier New"/>
          <w:b/>
          <w:bCs/>
          <w:kern w:val="0"/>
          <w:sz w:val="20"/>
          <w:szCs w:val="20"/>
        </w:rPr>
        <w:t>Stirling</w:t>
      </w:r>
      <w:r w:rsidRPr="009E1E48">
        <w:rPr>
          <w:rFonts w:ascii="Courier New" w:eastAsia="微软雅黑" w:hAnsi="Courier New" w:cs="Courier New"/>
          <w:b/>
          <w:bCs/>
          <w:kern w:val="0"/>
          <w:sz w:val="20"/>
          <w:szCs w:val="20"/>
        </w:rPr>
        <w:t>数</w:t>
      </w:r>
      <w:r w:rsidRPr="009E1E48">
        <w:rPr>
          <w:rFonts w:ascii="Courier New" w:eastAsia="微软雅黑" w:hAnsi="Courier New" w:cs="Courier New"/>
          <w:b/>
          <w:bCs/>
          <w:kern w:val="0"/>
          <w:sz w:val="20"/>
          <w:szCs w:val="20"/>
        </w:rPr>
        <w:t> S(p,k)</w:t>
      </w:r>
    </w:p>
    <w:p w14:paraId="342CF918"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S(p,k)</w:t>
      </w:r>
      <w:r w:rsidRPr="009E1E48">
        <w:rPr>
          <w:rFonts w:ascii="Courier New" w:eastAsia="微软雅黑" w:hAnsi="Courier New" w:cs="Courier New"/>
          <w:b/>
          <w:bCs/>
          <w:kern w:val="0"/>
          <w:sz w:val="20"/>
          <w:szCs w:val="20"/>
        </w:rPr>
        <w:t>的一个组合学解释是：将</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个物体划分成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个非空的不可辨别的（可以理解为盒子没有编号）集合的方法数。</w:t>
      </w:r>
    </w:p>
    <w:p w14:paraId="3C5CE563"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k!S(p,k)</w:t>
      </w:r>
      <w:r w:rsidRPr="009E1E48">
        <w:rPr>
          <w:rFonts w:ascii="Courier New" w:eastAsia="微软雅黑" w:hAnsi="Courier New" w:cs="Courier New"/>
          <w:b/>
          <w:bCs/>
          <w:kern w:val="0"/>
          <w:sz w:val="20"/>
          <w:szCs w:val="20"/>
        </w:rPr>
        <w:t>是把</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个人分进</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间有差别</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如：被标有房号）的房间</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无空房）的方法数。</w:t>
      </w:r>
    </w:p>
    <w:p w14:paraId="52D8CE5F"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 xml:space="preserve">　　</w:t>
      </w:r>
      <w:r w:rsidRPr="009E1E48">
        <w:rPr>
          <w:rFonts w:ascii="Courier New" w:eastAsia="微软雅黑" w:hAnsi="Courier New" w:cs="Courier New"/>
          <w:b/>
          <w:bCs/>
          <w:kern w:val="0"/>
          <w:sz w:val="20"/>
          <w:szCs w:val="20"/>
        </w:rPr>
        <w:t> S(p,k)</w:t>
      </w:r>
      <w:r w:rsidRPr="009E1E48">
        <w:rPr>
          <w:rFonts w:ascii="Courier New" w:eastAsia="微软雅黑" w:hAnsi="Courier New" w:cs="Courier New"/>
          <w:b/>
          <w:bCs/>
          <w:kern w:val="0"/>
          <w:sz w:val="20"/>
          <w:szCs w:val="20"/>
        </w:rPr>
        <w:t>的递推公式是：</w:t>
      </w:r>
      <w:r w:rsidRPr="009E1E48">
        <w:rPr>
          <w:rFonts w:ascii="Courier New" w:eastAsia="微软雅黑" w:hAnsi="Courier New" w:cs="Courier New"/>
          <w:b/>
          <w:bCs/>
          <w:kern w:val="0"/>
          <w:sz w:val="20"/>
          <w:szCs w:val="20"/>
        </w:rPr>
        <w:t>S(p,k)=k*S(p-1,k)+S(p-1,k-1) ,1&lt;= k&lt;=p-1</w:t>
      </w:r>
    </w:p>
    <w:p w14:paraId="6271F052"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边界条件：</w:t>
      </w:r>
      <w:r w:rsidRPr="009E1E48">
        <w:rPr>
          <w:rFonts w:ascii="Courier New" w:eastAsia="微软雅黑" w:hAnsi="Courier New" w:cs="Courier New"/>
          <w:b/>
          <w:bCs/>
          <w:kern w:val="0"/>
          <w:sz w:val="20"/>
          <w:szCs w:val="20"/>
        </w:rPr>
        <w:t>S(p,p)=1 ,p&gt;=0    S(p,0)=0 ,p&gt;=1</w:t>
      </w:r>
    </w:p>
    <w:p w14:paraId="481D6383"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递推关系的说明：</w:t>
      </w:r>
    </w:p>
    <w:p w14:paraId="2A7F7DBF"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考虑第</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个物品，</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可以单独构成一个非空集合，此时前</w:t>
      </w:r>
      <w:r w:rsidRPr="009E1E48">
        <w:rPr>
          <w:rFonts w:ascii="Courier New" w:eastAsia="微软雅黑" w:hAnsi="Courier New" w:cs="Courier New"/>
          <w:b/>
          <w:bCs/>
          <w:kern w:val="0"/>
          <w:sz w:val="20"/>
          <w:szCs w:val="20"/>
        </w:rPr>
        <w:t>p-1</w:t>
      </w:r>
      <w:r w:rsidRPr="009E1E48">
        <w:rPr>
          <w:rFonts w:ascii="Courier New" w:eastAsia="微软雅黑" w:hAnsi="Courier New" w:cs="Courier New"/>
          <w:b/>
          <w:bCs/>
          <w:kern w:val="0"/>
          <w:sz w:val="20"/>
          <w:szCs w:val="20"/>
        </w:rPr>
        <w:t>个物品构成</w:t>
      </w:r>
      <w:r w:rsidRPr="009E1E48">
        <w:rPr>
          <w:rFonts w:ascii="Courier New" w:eastAsia="微软雅黑" w:hAnsi="Courier New" w:cs="Courier New"/>
          <w:b/>
          <w:bCs/>
          <w:kern w:val="0"/>
          <w:sz w:val="20"/>
          <w:szCs w:val="20"/>
        </w:rPr>
        <w:t>k-1</w:t>
      </w:r>
      <w:r w:rsidRPr="009E1E48">
        <w:rPr>
          <w:rFonts w:ascii="Courier New" w:eastAsia="微软雅黑" w:hAnsi="Courier New" w:cs="Courier New"/>
          <w:b/>
          <w:bCs/>
          <w:kern w:val="0"/>
          <w:sz w:val="20"/>
          <w:szCs w:val="20"/>
        </w:rPr>
        <w:t>个非空的不可辨别的集合，方法数为</w:t>
      </w:r>
      <w:r w:rsidRPr="009E1E48">
        <w:rPr>
          <w:rFonts w:ascii="Courier New" w:eastAsia="微软雅黑" w:hAnsi="Courier New" w:cs="Courier New"/>
          <w:b/>
          <w:bCs/>
          <w:kern w:val="0"/>
          <w:sz w:val="20"/>
          <w:szCs w:val="20"/>
        </w:rPr>
        <w:t>S(p-1,k-1)</w:t>
      </w:r>
      <w:r w:rsidRPr="009E1E48">
        <w:rPr>
          <w:rFonts w:ascii="Courier New" w:eastAsia="微软雅黑" w:hAnsi="Courier New" w:cs="Courier New"/>
          <w:b/>
          <w:bCs/>
          <w:kern w:val="0"/>
          <w:sz w:val="20"/>
          <w:szCs w:val="20"/>
        </w:rPr>
        <w:t>；</w:t>
      </w:r>
    </w:p>
    <w:p w14:paraId="7807C41A"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也可以前</w:t>
      </w:r>
      <w:r w:rsidRPr="009E1E48">
        <w:rPr>
          <w:rFonts w:ascii="Courier New" w:eastAsia="微软雅黑" w:hAnsi="Courier New" w:cs="Courier New"/>
          <w:b/>
          <w:bCs/>
          <w:kern w:val="0"/>
          <w:sz w:val="20"/>
          <w:szCs w:val="20"/>
        </w:rPr>
        <w:t>p-1</w:t>
      </w:r>
      <w:r w:rsidRPr="009E1E48">
        <w:rPr>
          <w:rFonts w:ascii="Courier New" w:eastAsia="微软雅黑" w:hAnsi="Courier New" w:cs="Courier New"/>
          <w:b/>
          <w:bCs/>
          <w:kern w:val="0"/>
          <w:sz w:val="20"/>
          <w:szCs w:val="20"/>
        </w:rPr>
        <w:t>种物品构成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个非空的不可辨别的集合，第</w:t>
      </w:r>
      <w:r w:rsidRPr="009E1E48">
        <w:rPr>
          <w:rFonts w:ascii="Courier New" w:eastAsia="微软雅黑" w:hAnsi="Courier New" w:cs="Courier New"/>
          <w:b/>
          <w:bCs/>
          <w:kern w:val="0"/>
          <w:sz w:val="20"/>
          <w:szCs w:val="20"/>
        </w:rPr>
        <w:t>p</w:t>
      </w:r>
      <w:r w:rsidRPr="009E1E48">
        <w:rPr>
          <w:rFonts w:ascii="Courier New" w:eastAsia="微软雅黑" w:hAnsi="Courier New" w:cs="Courier New"/>
          <w:b/>
          <w:bCs/>
          <w:kern w:val="0"/>
          <w:sz w:val="20"/>
          <w:szCs w:val="20"/>
        </w:rPr>
        <w:t>个物品放入任意一个中，这样有</w:t>
      </w:r>
      <w:r w:rsidRPr="009E1E48">
        <w:rPr>
          <w:rFonts w:ascii="Courier New" w:eastAsia="微软雅黑" w:hAnsi="Courier New" w:cs="Courier New"/>
          <w:b/>
          <w:bCs/>
          <w:kern w:val="0"/>
          <w:sz w:val="20"/>
          <w:szCs w:val="20"/>
        </w:rPr>
        <w:t>k*S(p-1,k)</w:t>
      </w:r>
      <w:r w:rsidRPr="009E1E48">
        <w:rPr>
          <w:rFonts w:ascii="Courier New" w:eastAsia="微软雅黑" w:hAnsi="Courier New" w:cs="Courier New"/>
          <w:b/>
          <w:bCs/>
          <w:kern w:val="0"/>
          <w:sz w:val="20"/>
          <w:szCs w:val="20"/>
        </w:rPr>
        <w:t>种方法。</w:t>
      </w:r>
    </w:p>
    <w:p w14:paraId="5CFB10BB"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第一类斯特林数和第二类斯特林数有相同的初始条件，但递推关系不同。</w:t>
      </w:r>
    </w:p>
    <w:p w14:paraId="26BDB65E"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题意：给</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个元素，让我们求</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个环排列的方法数。</w:t>
      </w:r>
    </w:p>
    <w:p w14:paraId="570A0538"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斯特林第一类数的第推公式：</w:t>
      </w:r>
    </w:p>
    <w:p w14:paraId="367723B7"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0</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=0; 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 xml:space="preserve"> 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0</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0</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=0</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 xml:space="preserve"> 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p>
    <w:p w14:paraId="13A1EC50" w14:textId="77777777" w:rsidR="00344B78" w:rsidRPr="009E1E48" w:rsidRDefault="00344B78" w:rsidP="00344B78">
      <w:pPr>
        <w:widowControl/>
        <w:autoSpaceDE w:val="0"/>
        <w:autoSpaceDN w:val="0"/>
        <w:adjustRightInd w:val="0"/>
        <w:jc w:val="left"/>
        <w:rPr>
          <w:rFonts w:ascii="Arial" w:eastAsia="微软雅黑" w:hAnsi="Arial" w:cs="Arial"/>
          <w:kern w:val="0"/>
          <w:sz w:val="20"/>
          <w:szCs w:val="20"/>
        </w:rPr>
      </w:pPr>
      <w:r w:rsidRPr="009E1E48">
        <w:rPr>
          <w:rFonts w:ascii="Courier New" w:eastAsia="微软雅黑" w:hAnsi="Courier New" w:cs="Courier New"/>
          <w:b/>
          <w:bCs/>
          <w:kern w:val="0"/>
          <w:sz w:val="20"/>
          <w:szCs w:val="20"/>
        </w:rPr>
        <w:t>这个公式的意思是：当前</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个数构成</w:t>
      </w:r>
      <w:r w:rsidRPr="009E1E48">
        <w:rPr>
          <w:rFonts w:ascii="Courier New" w:eastAsia="微软雅黑" w:hAnsi="Courier New" w:cs="Courier New"/>
          <w:b/>
          <w:bCs/>
          <w:kern w:val="0"/>
          <w:sz w:val="20"/>
          <w:szCs w:val="20"/>
        </w:rPr>
        <w:t>K-1 </w:t>
      </w:r>
      <w:r w:rsidRPr="009E1E48">
        <w:rPr>
          <w:rFonts w:ascii="Courier New" w:eastAsia="微软雅黑" w:hAnsi="Courier New" w:cs="Courier New"/>
          <w:b/>
          <w:bCs/>
          <w:kern w:val="0"/>
          <w:sz w:val="20"/>
          <w:szCs w:val="20"/>
        </w:rPr>
        <w:t>个环的时候，加入第</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个</w:t>
      </w:r>
      <w:r w:rsidRPr="009E1E48">
        <w:rPr>
          <w:rFonts w:ascii="Courier New" w:eastAsia="微软雅黑" w:hAnsi="Courier New" w:cs="Courier New"/>
          <w:b/>
          <w:bCs/>
          <w:kern w:val="0"/>
          <w:sz w:val="20"/>
          <w:szCs w:val="20"/>
        </w:rPr>
        <w:t> </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只能构成单环！</w:t>
      </w: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K-1</w:t>
      </w:r>
      <w:r w:rsidRPr="009E1E48">
        <w:rPr>
          <w:rFonts w:ascii="Courier New" w:eastAsia="微软雅黑" w:hAnsi="Courier New" w:cs="Courier New"/>
          <w:b/>
          <w:bCs/>
          <w:kern w:val="0"/>
          <w:sz w:val="20"/>
          <w:szCs w:val="20"/>
        </w:rPr>
        <w:t>）如果</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个数构成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个环的时候，加入第</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个，</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可以任意加入，</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内的一个环里，所以（</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）这个题目里，因为不能破坏第</w:t>
      </w:r>
      <w:r w:rsidRPr="009E1E48">
        <w:rPr>
          <w:rFonts w:ascii="Courier New" w:eastAsia="微软雅黑" w:hAnsi="Courier New" w:cs="Courier New"/>
          <w:b/>
          <w:bCs/>
          <w:kern w:val="0"/>
          <w:sz w:val="20"/>
          <w:szCs w:val="20"/>
        </w:rPr>
        <w:t>1</w:t>
      </w:r>
      <w:r w:rsidRPr="009E1E48">
        <w:rPr>
          <w:rFonts w:ascii="Courier New" w:eastAsia="微软雅黑" w:hAnsi="Courier New" w:cs="Courier New"/>
          <w:b/>
          <w:bCs/>
          <w:kern w:val="0"/>
          <w:sz w:val="20"/>
          <w:szCs w:val="20"/>
        </w:rPr>
        <w:t>个门：所以</w:t>
      </w:r>
      <w:r w:rsidRPr="009E1E48">
        <w:rPr>
          <w:rFonts w:ascii="Courier New" w:eastAsia="微软雅黑" w:hAnsi="Courier New" w:cs="Courier New"/>
          <w:b/>
          <w:bCs/>
          <w:kern w:val="0"/>
          <w:sz w:val="20"/>
          <w:szCs w:val="20"/>
        </w:rPr>
        <w:t xml:space="preserve"> 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-S</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N-1</w:t>
      </w:r>
      <w:r w:rsidRPr="009E1E48">
        <w:rPr>
          <w:rFonts w:ascii="Courier New" w:eastAsia="微软雅黑" w:hAnsi="Courier New" w:cs="Courier New"/>
          <w:b/>
          <w:bCs/>
          <w:kern w:val="0"/>
          <w:sz w:val="20"/>
          <w:szCs w:val="20"/>
        </w:rPr>
        <w:t>，</w:t>
      </w:r>
      <w:r w:rsidRPr="009E1E48">
        <w:rPr>
          <w:rFonts w:ascii="Courier New" w:eastAsia="微软雅黑" w:hAnsi="Courier New" w:cs="Courier New"/>
          <w:b/>
          <w:bCs/>
          <w:kern w:val="0"/>
          <w:sz w:val="20"/>
          <w:szCs w:val="20"/>
        </w:rPr>
        <w:t>K-1</w:t>
      </w:r>
      <w:r w:rsidRPr="009E1E48">
        <w:rPr>
          <w:rFonts w:ascii="Courier New" w:eastAsia="微软雅黑" w:hAnsi="Courier New" w:cs="Courier New"/>
          <w:b/>
          <w:bCs/>
          <w:kern w:val="0"/>
          <w:sz w:val="20"/>
          <w:szCs w:val="20"/>
        </w:rPr>
        <w:t>）才是能算构成</w:t>
      </w:r>
      <w:r w:rsidRPr="009E1E48">
        <w:rPr>
          <w:rFonts w:ascii="Courier New" w:eastAsia="微软雅黑" w:hAnsi="Courier New" w:cs="Courier New"/>
          <w:b/>
          <w:bCs/>
          <w:kern w:val="0"/>
          <w:sz w:val="20"/>
          <w:szCs w:val="20"/>
        </w:rPr>
        <w:t>K</w:t>
      </w:r>
      <w:r w:rsidRPr="009E1E48">
        <w:rPr>
          <w:rFonts w:ascii="Courier New" w:eastAsia="微软雅黑" w:hAnsi="Courier New" w:cs="Courier New"/>
          <w:b/>
          <w:bCs/>
          <w:kern w:val="0"/>
          <w:sz w:val="20"/>
          <w:szCs w:val="20"/>
        </w:rPr>
        <w:t>个环的方法数！就是去掉</w:t>
      </w:r>
      <w:r w:rsidRPr="009E1E48">
        <w:rPr>
          <w:rFonts w:ascii="Courier New" w:eastAsia="微软雅黑" w:hAnsi="Courier New" w:cs="Courier New"/>
          <w:b/>
          <w:bCs/>
          <w:kern w:val="0"/>
          <w:sz w:val="20"/>
          <w:szCs w:val="20"/>
        </w:rPr>
        <w:t>1</w:t>
      </w:r>
      <w:r w:rsidRPr="009E1E48">
        <w:rPr>
          <w:rFonts w:ascii="Courier New" w:eastAsia="微软雅黑" w:hAnsi="Courier New" w:cs="Courier New"/>
          <w:b/>
          <w:bCs/>
          <w:kern w:val="0"/>
          <w:sz w:val="20"/>
          <w:szCs w:val="20"/>
        </w:rPr>
        <w:t>自己成环的情况</w:t>
      </w:r>
      <w:r w:rsidRPr="009E1E48">
        <w:rPr>
          <w:rFonts w:ascii="Courier New" w:eastAsia="微软雅黑" w:hAnsi="Courier New" w:cs="Courier New"/>
          <w:b/>
          <w:bCs/>
          <w:kern w:val="0"/>
          <w:sz w:val="20"/>
          <w:szCs w:val="20"/>
        </w:rPr>
        <w:t> </w:t>
      </w:r>
      <w:r w:rsidRPr="009E1E48">
        <w:rPr>
          <w:rFonts w:ascii="Courier New" w:eastAsia="微软雅黑" w:hAnsi="Courier New" w:cs="Courier New"/>
          <w:b/>
          <w:bCs/>
          <w:kern w:val="0"/>
          <w:sz w:val="20"/>
          <w:szCs w:val="20"/>
        </w:rPr>
        <w:t>。</w:t>
      </w:r>
    </w:p>
    <w:p w14:paraId="45F381D1"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6D6D6D"/>
          <w:kern w:val="0"/>
          <w:sz w:val="20"/>
          <w:szCs w:val="20"/>
        </w:rPr>
        <w:t>#define N 21</w:t>
      </w:r>
      <w:r w:rsidRPr="009E1E48">
        <w:rPr>
          <w:rFonts w:ascii="Consolas" w:eastAsia="微软雅黑" w:hAnsi="Consolas" w:cs="Consolas"/>
          <w:color w:val="4A4A4A"/>
          <w:kern w:val="0"/>
          <w:sz w:val="20"/>
          <w:szCs w:val="20"/>
        </w:rPr>
        <w:t>  </w:t>
      </w:r>
    </w:p>
    <w:p w14:paraId="29C81714"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b/>
          <w:bCs/>
          <w:color w:val="277B45"/>
          <w:kern w:val="0"/>
          <w:sz w:val="20"/>
          <w:szCs w:val="20"/>
        </w:rPr>
        <w:t>__int64</w:t>
      </w:r>
      <w:r w:rsidRPr="009E1E48">
        <w:rPr>
          <w:rFonts w:ascii="Consolas" w:eastAsia="微软雅黑" w:hAnsi="Consolas" w:cs="Consolas"/>
          <w:color w:val="4A4A4A"/>
          <w:kern w:val="0"/>
          <w:sz w:val="20"/>
          <w:szCs w:val="20"/>
        </w:rPr>
        <w:t> fac[N]={1,1};  </w:t>
      </w:r>
    </w:p>
    <w:p w14:paraId="7C2A202C"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b/>
          <w:bCs/>
          <w:color w:val="277B45"/>
          <w:kern w:val="0"/>
          <w:sz w:val="20"/>
          <w:szCs w:val="20"/>
        </w:rPr>
        <w:t>__int64</w:t>
      </w:r>
      <w:r w:rsidRPr="009E1E48">
        <w:rPr>
          <w:rFonts w:ascii="Consolas" w:eastAsia="微软雅黑" w:hAnsi="Consolas" w:cs="Consolas"/>
          <w:color w:val="4A4A4A"/>
          <w:kern w:val="0"/>
          <w:sz w:val="20"/>
          <w:szCs w:val="20"/>
        </w:rPr>
        <w:t> stir[N][N];  </w:t>
      </w:r>
    </w:p>
    <w:p w14:paraId="772123E1"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p>
    <w:p w14:paraId="4D6A5E28"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b/>
          <w:bCs/>
          <w:color w:val="0A5287"/>
          <w:kern w:val="0"/>
          <w:sz w:val="20"/>
          <w:szCs w:val="20"/>
        </w:rPr>
        <w:t>void</w:t>
      </w:r>
      <w:r w:rsidRPr="009E1E48">
        <w:rPr>
          <w:rFonts w:ascii="Consolas" w:eastAsia="微软雅黑" w:hAnsi="Consolas" w:cs="Consolas"/>
          <w:color w:val="4A4A4A"/>
          <w:kern w:val="0"/>
          <w:sz w:val="20"/>
          <w:szCs w:val="20"/>
        </w:rPr>
        <w:t> init()  {  </w:t>
      </w:r>
    </w:p>
    <w:p w14:paraId="04AB0245"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277B45"/>
          <w:kern w:val="0"/>
          <w:sz w:val="20"/>
          <w:szCs w:val="20"/>
        </w:rPr>
        <w:t>int</w:t>
      </w:r>
      <w:r w:rsidRPr="009E1E48">
        <w:rPr>
          <w:rFonts w:ascii="Consolas" w:eastAsia="微软雅黑" w:hAnsi="Consolas" w:cs="Consolas"/>
          <w:color w:val="4A4A4A"/>
          <w:kern w:val="0"/>
          <w:sz w:val="20"/>
          <w:szCs w:val="20"/>
        </w:rPr>
        <w:t> i, j;  </w:t>
      </w:r>
    </w:p>
    <w:p w14:paraId="2F82CD76"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for</w:t>
      </w:r>
      <w:r w:rsidRPr="009E1E48">
        <w:rPr>
          <w:rFonts w:ascii="Consolas" w:eastAsia="微软雅黑" w:hAnsi="Consolas" w:cs="Consolas"/>
          <w:color w:val="4A4A4A"/>
          <w:kern w:val="0"/>
          <w:sz w:val="20"/>
          <w:szCs w:val="20"/>
        </w:rPr>
        <w:t>(i=2;i&lt;N;i++)  fac[i]=i*fac[i-1];  </w:t>
      </w:r>
    </w:p>
    <w:p w14:paraId="4810EAC7"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memset(stir,0,</w:t>
      </w:r>
      <w:r w:rsidRPr="009E1E48">
        <w:rPr>
          <w:rFonts w:ascii="Consolas" w:eastAsia="微软雅黑" w:hAnsi="Consolas" w:cs="Consolas"/>
          <w:b/>
          <w:bCs/>
          <w:color w:val="0A5287"/>
          <w:kern w:val="0"/>
          <w:sz w:val="20"/>
          <w:szCs w:val="20"/>
        </w:rPr>
        <w:t>sizeof</w:t>
      </w:r>
      <w:r w:rsidRPr="009E1E48">
        <w:rPr>
          <w:rFonts w:ascii="Consolas" w:eastAsia="微软雅黑" w:hAnsi="Consolas" w:cs="Consolas"/>
          <w:color w:val="4A4A4A"/>
          <w:kern w:val="0"/>
          <w:sz w:val="20"/>
          <w:szCs w:val="20"/>
        </w:rPr>
        <w:t>(stir));  </w:t>
      </w:r>
    </w:p>
    <w:p w14:paraId="4C0BB600"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stir[0][0]=0;  </w:t>
      </w:r>
    </w:p>
    <w:p w14:paraId="7851F271"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stir[1][1]=1;  </w:t>
      </w:r>
    </w:p>
    <w:p w14:paraId="7ACECE16"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for</w:t>
      </w:r>
      <w:r w:rsidRPr="009E1E48">
        <w:rPr>
          <w:rFonts w:ascii="Consolas" w:eastAsia="微软雅黑" w:hAnsi="Consolas" w:cs="Consolas"/>
          <w:color w:val="4A4A4A"/>
          <w:kern w:val="0"/>
          <w:sz w:val="20"/>
          <w:szCs w:val="20"/>
        </w:rPr>
        <w:t>(i=2;i&lt;N;i++)  </w:t>
      </w:r>
    </w:p>
    <w:p w14:paraId="6AC517B4"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for</w:t>
      </w:r>
      <w:r w:rsidRPr="009E1E48">
        <w:rPr>
          <w:rFonts w:ascii="Consolas" w:eastAsia="微软雅黑" w:hAnsi="Consolas" w:cs="Consolas"/>
          <w:color w:val="4A4A4A"/>
          <w:kern w:val="0"/>
          <w:sz w:val="20"/>
          <w:szCs w:val="20"/>
        </w:rPr>
        <w:t>(j=1;j&lt;=i;j++)  </w:t>
      </w:r>
    </w:p>
    <w:p w14:paraId="262B3C05"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stir[i][j]=stir[i-1][j-1]+(i-1)*stir[i-1][j];  </w:t>
      </w:r>
    </w:p>
    <w:p w14:paraId="63AA4762"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p>
    <w:p w14:paraId="168163F4"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b/>
          <w:bCs/>
          <w:color w:val="277B45"/>
          <w:kern w:val="0"/>
          <w:sz w:val="20"/>
          <w:szCs w:val="20"/>
        </w:rPr>
        <w:t>int</w:t>
      </w:r>
      <w:r w:rsidRPr="009E1E48">
        <w:rPr>
          <w:rFonts w:ascii="Consolas" w:eastAsia="微软雅黑" w:hAnsi="Consolas" w:cs="Consolas"/>
          <w:color w:val="4A4A4A"/>
          <w:kern w:val="0"/>
          <w:sz w:val="20"/>
          <w:szCs w:val="20"/>
        </w:rPr>
        <w:t> main()  {  </w:t>
      </w:r>
    </w:p>
    <w:p w14:paraId="7CE449F3"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b/>
          <w:bCs/>
          <w:color w:val="277B45"/>
          <w:kern w:val="0"/>
          <w:sz w:val="20"/>
          <w:szCs w:val="20"/>
        </w:rPr>
      </w:pPr>
      <w:r w:rsidRPr="009E1E48">
        <w:rPr>
          <w:rFonts w:ascii="Consolas" w:eastAsia="微软雅黑" w:hAnsi="Consolas" w:cs="Consolas"/>
          <w:color w:val="4A4A4A"/>
          <w:kern w:val="0"/>
          <w:sz w:val="20"/>
          <w:szCs w:val="20"/>
        </w:rPr>
        <w:t>    init();</w:t>
      </w:r>
      <w:r w:rsidRPr="009E1E48">
        <w:rPr>
          <w:rFonts w:ascii="Consolas" w:eastAsia="微软雅黑" w:hAnsi="Consolas" w:cs="Consolas"/>
          <w:b/>
          <w:bCs/>
          <w:color w:val="277B45"/>
          <w:kern w:val="0"/>
          <w:sz w:val="20"/>
          <w:szCs w:val="20"/>
        </w:rPr>
        <w:t>int</w:t>
      </w:r>
      <w:r w:rsidRPr="009E1E48">
        <w:rPr>
          <w:rFonts w:ascii="Consolas" w:eastAsia="微软雅黑" w:hAnsi="Consolas" w:cs="Consolas"/>
          <w:color w:val="4A4A4A"/>
          <w:kern w:val="0"/>
          <w:sz w:val="20"/>
          <w:szCs w:val="20"/>
        </w:rPr>
        <w:t> t;  </w:t>
      </w:r>
    </w:p>
    <w:p w14:paraId="5CF5E5F6"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scanf(</w:t>
      </w:r>
      <w:r w:rsidRPr="009E1E48">
        <w:rPr>
          <w:rFonts w:ascii="Consolas" w:eastAsia="微软雅黑" w:hAnsi="Consolas" w:cs="Consolas"/>
          <w:color w:val="0000FF"/>
          <w:kern w:val="0"/>
          <w:sz w:val="20"/>
          <w:szCs w:val="20"/>
        </w:rPr>
        <w:t>"%d"</w:t>
      </w:r>
      <w:r w:rsidRPr="009E1E48">
        <w:rPr>
          <w:rFonts w:ascii="Consolas" w:eastAsia="微软雅黑" w:hAnsi="Consolas" w:cs="Consolas"/>
          <w:color w:val="4A4A4A"/>
          <w:kern w:val="0"/>
          <w:sz w:val="20"/>
          <w:szCs w:val="20"/>
        </w:rPr>
        <w:t>,&amp;t);  </w:t>
      </w:r>
    </w:p>
    <w:p w14:paraId="608403C7"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while</w:t>
      </w:r>
      <w:r w:rsidRPr="009E1E48">
        <w:rPr>
          <w:rFonts w:ascii="Consolas" w:eastAsia="微软雅黑" w:hAnsi="Consolas" w:cs="Consolas"/>
          <w:color w:val="4A4A4A"/>
          <w:kern w:val="0"/>
          <w:sz w:val="20"/>
          <w:szCs w:val="20"/>
        </w:rPr>
        <w:t>(t--)  {  </w:t>
      </w:r>
    </w:p>
    <w:p w14:paraId="4391DB55"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277B45"/>
          <w:kern w:val="0"/>
          <w:sz w:val="20"/>
          <w:szCs w:val="20"/>
        </w:rPr>
        <w:t>int</w:t>
      </w:r>
      <w:r w:rsidRPr="009E1E48">
        <w:rPr>
          <w:rFonts w:ascii="Consolas" w:eastAsia="微软雅黑" w:hAnsi="Consolas" w:cs="Consolas"/>
          <w:color w:val="4A4A4A"/>
          <w:kern w:val="0"/>
          <w:sz w:val="20"/>
          <w:szCs w:val="20"/>
        </w:rPr>
        <w:t> n, k, i;  </w:t>
      </w:r>
    </w:p>
    <w:p w14:paraId="4D983740"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scanf(</w:t>
      </w:r>
      <w:r w:rsidRPr="009E1E48">
        <w:rPr>
          <w:rFonts w:ascii="Consolas" w:eastAsia="微软雅黑" w:hAnsi="Consolas" w:cs="Consolas"/>
          <w:color w:val="0000FF"/>
          <w:kern w:val="0"/>
          <w:sz w:val="20"/>
          <w:szCs w:val="20"/>
        </w:rPr>
        <w:t>"%d %d"</w:t>
      </w:r>
      <w:r w:rsidRPr="009E1E48">
        <w:rPr>
          <w:rFonts w:ascii="Consolas" w:eastAsia="微软雅黑" w:hAnsi="Consolas" w:cs="Consolas"/>
          <w:color w:val="4A4A4A"/>
          <w:kern w:val="0"/>
          <w:sz w:val="20"/>
          <w:szCs w:val="20"/>
        </w:rPr>
        <w:t>,&amp;n,&amp;k);  </w:t>
      </w:r>
    </w:p>
    <w:p w14:paraId="638C7740"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277B45"/>
          <w:kern w:val="0"/>
          <w:sz w:val="20"/>
          <w:szCs w:val="20"/>
        </w:rPr>
        <w:t>__int64</w:t>
      </w:r>
      <w:r w:rsidRPr="009E1E48">
        <w:rPr>
          <w:rFonts w:ascii="Consolas" w:eastAsia="微软雅黑" w:hAnsi="Consolas" w:cs="Consolas"/>
          <w:color w:val="4A4A4A"/>
          <w:kern w:val="0"/>
          <w:sz w:val="20"/>
          <w:szCs w:val="20"/>
        </w:rPr>
        <w:t> cnt=0;  </w:t>
      </w:r>
    </w:p>
    <w:p w14:paraId="1EC7CCC3"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for</w:t>
      </w:r>
      <w:r w:rsidRPr="009E1E48">
        <w:rPr>
          <w:rFonts w:ascii="Consolas" w:eastAsia="微软雅黑" w:hAnsi="Consolas" w:cs="Consolas"/>
          <w:color w:val="4A4A4A"/>
          <w:kern w:val="0"/>
          <w:sz w:val="20"/>
          <w:szCs w:val="20"/>
        </w:rPr>
        <w:t>(i=1;i&lt;=k;i++)  </w:t>
      </w:r>
    </w:p>
    <w:p w14:paraId="720707A3" w14:textId="7C943F4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Pr>
          <w:rFonts w:ascii="Consolas" w:eastAsia="微软雅黑" w:hAnsi="Consolas" w:cs="Consolas"/>
          <w:color w:val="4A4A4A"/>
          <w:kern w:val="0"/>
          <w:sz w:val="20"/>
          <w:szCs w:val="20"/>
        </w:rPr>
        <w:t>        </w:t>
      </w:r>
      <w:r>
        <w:rPr>
          <w:rFonts w:ascii="Consolas" w:eastAsia="微软雅黑" w:hAnsi="Consolas" w:cs="Consolas" w:hint="eastAsia"/>
          <w:color w:val="4A4A4A"/>
          <w:kern w:val="0"/>
          <w:sz w:val="20"/>
          <w:szCs w:val="20"/>
        </w:rPr>
        <w:t xml:space="preserve"> </w:t>
      </w:r>
      <w:r>
        <w:rPr>
          <w:rFonts w:ascii="Consolas" w:eastAsia="微软雅黑" w:hAnsi="Consolas" w:cs="Consolas" w:hint="eastAsia"/>
          <w:color w:val="4A4A4A"/>
          <w:kern w:val="0"/>
          <w:sz w:val="20"/>
          <w:szCs w:val="20"/>
        </w:rPr>
        <w:tab/>
      </w:r>
      <w:r w:rsidRPr="009E1E48">
        <w:rPr>
          <w:rFonts w:ascii="Consolas" w:eastAsia="微软雅黑" w:hAnsi="Consolas" w:cs="Consolas"/>
          <w:color w:val="4A4A4A"/>
          <w:kern w:val="0"/>
          <w:sz w:val="20"/>
          <w:szCs w:val="20"/>
        </w:rPr>
        <w:t>cnt+= stir[n][i] - stir[n-1][i-1];</w:t>
      </w:r>
      <w:r w:rsidRPr="009E1E48">
        <w:rPr>
          <w:rFonts w:ascii="Consolas" w:eastAsia="微软雅黑" w:hAnsi="Consolas" w:cs="Consolas"/>
          <w:color w:val="0F7201"/>
          <w:kern w:val="0"/>
          <w:sz w:val="20"/>
          <w:szCs w:val="20"/>
        </w:rPr>
        <w:t>//</w:t>
      </w:r>
      <w:r w:rsidRPr="009E1E48">
        <w:rPr>
          <w:rFonts w:ascii="Consolas" w:eastAsia="微软雅黑" w:hAnsi="Consolas" w:cs="Consolas"/>
          <w:color w:val="0F7201"/>
          <w:kern w:val="0"/>
          <w:sz w:val="20"/>
          <w:szCs w:val="20"/>
        </w:rPr>
        <w:t>注意：去掉</w:t>
      </w:r>
      <w:r w:rsidRPr="009E1E48">
        <w:rPr>
          <w:rFonts w:ascii="Consolas" w:eastAsia="微软雅黑" w:hAnsi="Consolas" w:cs="Consolas"/>
          <w:color w:val="0F7201"/>
          <w:kern w:val="0"/>
          <w:sz w:val="20"/>
          <w:szCs w:val="20"/>
        </w:rPr>
        <w:t>1</w:t>
      </w:r>
      <w:r w:rsidRPr="009E1E48">
        <w:rPr>
          <w:rFonts w:ascii="Consolas" w:eastAsia="微软雅黑" w:hAnsi="Consolas" w:cs="Consolas"/>
          <w:color w:val="0F7201"/>
          <w:kern w:val="0"/>
          <w:sz w:val="20"/>
          <w:szCs w:val="20"/>
        </w:rPr>
        <w:t>自己成环的</w:t>
      </w:r>
      <w:r w:rsidRPr="009E1E48">
        <w:rPr>
          <w:rFonts w:ascii="Consolas" w:eastAsia="微软雅黑" w:hAnsi="Consolas" w:cs="Consolas"/>
          <w:color w:val="4A4A4A"/>
          <w:kern w:val="0"/>
          <w:sz w:val="20"/>
          <w:szCs w:val="20"/>
        </w:rPr>
        <w:t>  </w:t>
      </w:r>
    </w:p>
    <w:p w14:paraId="12BCFE44"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printf(</w:t>
      </w:r>
      <w:r w:rsidRPr="009E1E48">
        <w:rPr>
          <w:rFonts w:ascii="Consolas" w:eastAsia="微软雅黑" w:hAnsi="Consolas" w:cs="Consolas"/>
          <w:color w:val="0000FF"/>
          <w:kern w:val="0"/>
          <w:sz w:val="20"/>
          <w:szCs w:val="20"/>
        </w:rPr>
        <w:t>"%.4lf\n"</w:t>
      </w:r>
      <w:r w:rsidRPr="009E1E48">
        <w:rPr>
          <w:rFonts w:ascii="Consolas" w:eastAsia="微软雅黑" w:hAnsi="Consolas" w:cs="Consolas"/>
          <w:color w:val="4A4A4A"/>
          <w:kern w:val="0"/>
          <w:sz w:val="20"/>
          <w:szCs w:val="20"/>
        </w:rPr>
        <w:t>,1.0*cnt/fac[n]);  </w:t>
      </w:r>
    </w:p>
    <w:p w14:paraId="77732887"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  </w:t>
      </w:r>
    </w:p>
    <w:p w14:paraId="17E6BB3B" w14:textId="77777777" w:rsidR="00344B78" w:rsidRPr="009E1E48"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E1E48">
        <w:rPr>
          <w:rFonts w:ascii="Consolas" w:eastAsia="微软雅黑" w:hAnsi="Consolas" w:cs="Consolas"/>
          <w:color w:val="4A4A4A"/>
          <w:kern w:val="0"/>
          <w:sz w:val="20"/>
          <w:szCs w:val="20"/>
        </w:rPr>
        <w:t>    </w:t>
      </w:r>
      <w:r w:rsidRPr="009E1E48">
        <w:rPr>
          <w:rFonts w:ascii="Consolas" w:eastAsia="微软雅黑" w:hAnsi="Consolas" w:cs="Consolas"/>
          <w:b/>
          <w:bCs/>
          <w:color w:val="0A5287"/>
          <w:kern w:val="0"/>
          <w:sz w:val="20"/>
          <w:szCs w:val="20"/>
        </w:rPr>
        <w:t>return</w:t>
      </w:r>
      <w:r w:rsidRPr="009E1E48">
        <w:rPr>
          <w:rFonts w:ascii="Consolas" w:eastAsia="微软雅黑" w:hAnsi="Consolas" w:cs="Consolas"/>
          <w:color w:val="4A4A4A"/>
          <w:kern w:val="0"/>
          <w:sz w:val="20"/>
          <w:szCs w:val="20"/>
        </w:rPr>
        <w:t> 0;  </w:t>
      </w:r>
    </w:p>
    <w:p w14:paraId="09A98766" w14:textId="77777777" w:rsidR="00344B78" w:rsidRPr="009E1E48" w:rsidRDefault="00344B78" w:rsidP="00344B78">
      <w:pPr>
        <w:rPr>
          <w:sz w:val="20"/>
          <w:szCs w:val="20"/>
        </w:rPr>
      </w:pPr>
      <w:r w:rsidRPr="009E1E48">
        <w:rPr>
          <w:rFonts w:ascii="Consolas" w:eastAsia="微软雅黑" w:hAnsi="Consolas" w:cs="Consolas"/>
          <w:color w:val="4A4A4A"/>
          <w:kern w:val="0"/>
          <w:sz w:val="20"/>
          <w:szCs w:val="20"/>
        </w:rPr>
        <w:t>} </w:t>
      </w:r>
    </w:p>
    <w:p w14:paraId="5E4C88F1" w14:textId="77777777" w:rsidR="00344B78" w:rsidRPr="00BB163F" w:rsidRDefault="00AD0F36" w:rsidP="00344B78">
      <w:pPr>
        <w:widowControl/>
        <w:autoSpaceDE w:val="0"/>
        <w:autoSpaceDN w:val="0"/>
        <w:adjustRightInd w:val="0"/>
        <w:jc w:val="center"/>
        <w:rPr>
          <w:rFonts w:ascii="微软雅黑" w:eastAsia="微软雅黑" w:cs="微软雅黑"/>
          <w:kern w:val="0"/>
          <w:sz w:val="36"/>
          <w:szCs w:val="36"/>
        </w:rPr>
      </w:pPr>
      <w:hyperlink r:id="rId210" w:history="1">
        <w:r w:rsidR="00344B78" w:rsidRPr="00BB163F">
          <w:rPr>
            <w:rFonts w:ascii="微软雅黑" w:eastAsia="微软雅黑" w:cs="微软雅黑" w:hint="eastAsia"/>
            <w:kern w:val="0"/>
            <w:sz w:val="36"/>
            <w:szCs w:val="36"/>
          </w:rPr>
          <w:t>五边形数定理</w:t>
        </w:r>
      </w:hyperlink>
    </w:p>
    <w:p w14:paraId="392E7306"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设第</w:t>
      </w:r>
      <w:r w:rsidRPr="00BB163F">
        <w:rPr>
          <w:rFonts w:ascii="Courier New" w:eastAsia="微软雅黑" w:hAnsi="Courier New" w:cs="Courier New"/>
          <w:b/>
          <w:bCs/>
          <w:kern w:val="0"/>
          <w:sz w:val="20"/>
          <w:szCs w:val="20"/>
        </w:rPr>
        <w:t>n</w:t>
      </w:r>
      <w:r w:rsidRPr="00BB163F">
        <w:rPr>
          <w:rFonts w:ascii="Courier New" w:eastAsia="微软雅黑" w:hAnsi="Courier New" w:cs="Courier New"/>
          <w:b/>
          <w:bCs/>
          <w:kern w:val="0"/>
          <w:sz w:val="20"/>
          <w:szCs w:val="20"/>
        </w:rPr>
        <w:t>个五边形数为</w:t>
      </w:r>
      <w:r w:rsidRPr="00BB163F">
        <w:rPr>
          <w:rFonts w:ascii="Courier New" w:eastAsia="微软雅黑" w:hAnsi="Courier New" w:cs="Courier New"/>
          <w:b/>
          <w:bCs/>
          <w:noProof/>
          <w:kern w:val="0"/>
          <w:sz w:val="20"/>
          <w:szCs w:val="20"/>
        </w:rPr>
        <w:drawing>
          <wp:inline distT="0" distB="0" distL="0" distR="0" wp14:anchorId="65184023" wp14:editId="6E6166CA">
            <wp:extent cx="368300" cy="215900"/>
            <wp:effectExtent l="0" t="0" r="12700" b="1270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68300" cy="2159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，那么</w:t>
      </w:r>
      <w:r w:rsidRPr="00BB163F">
        <w:rPr>
          <w:rFonts w:ascii="Courier New" w:eastAsia="微软雅黑" w:hAnsi="Courier New" w:cs="Courier New"/>
          <w:b/>
          <w:bCs/>
          <w:noProof/>
          <w:kern w:val="0"/>
          <w:sz w:val="20"/>
          <w:szCs w:val="20"/>
        </w:rPr>
        <w:drawing>
          <wp:inline distT="0" distB="0" distL="0" distR="0" wp14:anchorId="29B138B0" wp14:editId="0ED88198">
            <wp:extent cx="1244600" cy="444500"/>
            <wp:effectExtent l="0" t="0" r="0" b="1270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244600" cy="4445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，即序列为：</w:t>
      </w:r>
      <w:r w:rsidRPr="00BB163F">
        <w:rPr>
          <w:rFonts w:ascii="Courier New" w:eastAsia="微软雅黑" w:hAnsi="Courier New" w:cs="Courier New"/>
          <w:b/>
          <w:bCs/>
          <w:kern w:val="0"/>
          <w:sz w:val="20"/>
          <w:szCs w:val="20"/>
        </w:rPr>
        <w:t>1, 5, 12, 22, 35, 51, 70, ...</w:t>
      </w:r>
    </w:p>
    <w:p w14:paraId="45FF6F1E"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对应图形如下：</w:t>
      </w:r>
    </w:p>
    <w:p w14:paraId="7356A5BE"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noProof/>
          <w:kern w:val="0"/>
          <w:sz w:val="20"/>
          <w:szCs w:val="20"/>
        </w:rPr>
        <w:drawing>
          <wp:inline distT="0" distB="0" distL="0" distR="0" wp14:anchorId="22F06CE7" wp14:editId="7C8E94BC">
            <wp:extent cx="4394200" cy="977900"/>
            <wp:effectExtent l="0" t="0" r="0" b="1270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394200" cy="977900"/>
                    </a:xfrm>
                    <a:prstGeom prst="rect">
                      <a:avLst/>
                    </a:prstGeom>
                    <a:noFill/>
                    <a:ln>
                      <a:noFill/>
                    </a:ln>
                  </pic:spPr>
                </pic:pic>
              </a:graphicData>
            </a:graphic>
          </wp:inline>
        </w:drawing>
      </w:r>
    </w:p>
    <w:p w14:paraId="5E214DAD"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设五边形数的生成函数为</w:t>
      </w:r>
      <w:r w:rsidRPr="00BB163F">
        <w:rPr>
          <w:rFonts w:ascii="Courier New" w:eastAsia="微软雅黑" w:hAnsi="Courier New" w:cs="Courier New"/>
          <w:b/>
          <w:bCs/>
          <w:noProof/>
          <w:kern w:val="0"/>
          <w:sz w:val="20"/>
          <w:szCs w:val="20"/>
        </w:rPr>
        <w:drawing>
          <wp:inline distT="0" distB="0" distL="0" distR="0" wp14:anchorId="04ECE0B1" wp14:editId="0E74AB77">
            <wp:extent cx="393700" cy="203200"/>
            <wp:effectExtent l="0" t="0" r="1270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93700" cy="2032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，那么有：</w:t>
      </w:r>
    </w:p>
    <w:p w14:paraId="3EADD62A"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noProof/>
          <w:kern w:val="0"/>
          <w:sz w:val="20"/>
          <w:szCs w:val="20"/>
        </w:rPr>
        <w:drawing>
          <wp:inline distT="0" distB="0" distL="0" distR="0" wp14:anchorId="2CE29A72" wp14:editId="0C4BD352">
            <wp:extent cx="3200400" cy="444500"/>
            <wp:effectExtent l="0" t="0" r="0" b="1270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200400" cy="444500"/>
                    </a:xfrm>
                    <a:prstGeom prst="rect">
                      <a:avLst/>
                    </a:prstGeom>
                    <a:noFill/>
                    <a:ln>
                      <a:noFill/>
                    </a:ln>
                  </pic:spPr>
                </pic:pic>
              </a:graphicData>
            </a:graphic>
          </wp:inline>
        </w:drawing>
      </w:r>
    </w:p>
    <w:p w14:paraId="2DFDEDD0"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以上是五边形数的情况。下面是关于五边形数定理的内容：</w:t>
      </w:r>
    </w:p>
    <w:p w14:paraId="01991544"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五边形数定理是一个由欧拉发现的数学定理，描述欧拉函数展开式的特性。欧拉函数的展开式如下：</w:t>
      </w:r>
    </w:p>
    <w:p w14:paraId="68D176DE"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53F6A457" wp14:editId="380B763F">
            <wp:extent cx="3454400" cy="5080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454400" cy="508000"/>
                    </a:xfrm>
                    <a:prstGeom prst="rect">
                      <a:avLst/>
                    </a:prstGeom>
                    <a:noFill/>
                    <a:ln>
                      <a:noFill/>
                    </a:ln>
                  </pic:spPr>
                </pic:pic>
              </a:graphicData>
            </a:graphic>
          </wp:inline>
        </w:drawing>
      </w:r>
    </w:p>
    <w:p w14:paraId="46CA0016"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2AC42428" wp14:editId="41ABE122">
            <wp:extent cx="5029200" cy="25400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029200" cy="254000"/>
                    </a:xfrm>
                    <a:prstGeom prst="rect">
                      <a:avLst/>
                    </a:prstGeom>
                    <a:noFill/>
                    <a:ln>
                      <a:noFill/>
                    </a:ln>
                  </pic:spPr>
                </pic:pic>
              </a:graphicData>
            </a:graphic>
          </wp:inline>
        </w:drawing>
      </w:r>
    </w:p>
    <w:p w14:paraId="4E721E56"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欧拉函数展开后，有些次方项被消去，只留下次方项为</w:t>
      </w:r>
      <w:r w:rsidRPr="00BB163F">
        <w:rPr>
          <w:rFonts w:ascii="Courier New" w:eastAsia="微软雅黑" w:hAnsi="Courier New" w:cs="Courier New"/>
          <w:b/>
          <w:bCs/>
          <w:kern w:val="0"/>
          <w:sz w:val="20"/>
          <w:szCs w:val="20"/>
        </w:rPr>
        <w:t>1, 2, 5, 7, 12, ...</w:t>
      </w:r>
      <w:r w:rsidRPr="00BB163F">
        <w:rPr>
          <w:rFonts w:ascii="Courier New" w:eastAsia="微软雅黑" w:hAnsi="Courier New" w:cs="Courier New"/>
          <w:b/>
          <w:bCs/>
          <w:kern w:val="0"/>
          <w:sz w:val="20"/>
          <w:szCs w:val="20"/>
        </w:rPr>
        <w:t>的项次，留下来的次方恰为广义五边形数。</w:t>
      </w:r>
    </w:p>
    <w:p w14:paraId="0B02BAFD"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五边形数和分割函数的关系</w:t>
      </w:r>
    </w:p>
    <w:p w14:paraId="02CC250D"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欧拉函数的倒数是分割函数的母函数，亦即：</w:t>
      </w:r>
    </w:p>
    <w:p w14:paraId="6CB60C7B"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79E89D94" wp14:editId="6BF23ADD">
            <wp:extent cx="1320800" cy="469900"/>
            <wp:effectExtent l="0" t="0" r="0" b="1270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20800" cy="4699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 xml:space="preserve">   </w:t>
      </w:r>
      <w:r w:rsidRPr="00BB163F">
        <w:rPr>
          <w:rFonts w:ascii="Courier New" w:eastAsia="微软雅黑" w:hAnsi="Courier New" w:cs="Courier New"/>
          <w:b/>
          <w:bCs/>
          <w:kern w:val="0"/>
          <w:sz w:val="20"/>
          <w:szCs w:val="20"/>
        </w:rPr>
        <w:t>其中</w:t>
      </w:r>
      <w:r w:rsidRPr="00BB163F">
        <w:rPr>
          <w:rFonts w:ascii="Courier New" w:eastAsia="微软雅黑" w:hAnsi="Courier New" w:cs="Courier New"/>
          <w:b/>
          <w:bCs/>
          <w:noProof/>
          <w:kern w:val="0"/>
          <w:sz w:val="20"/>
          <w:szCs w:val="20"/>
        </w:rPr>
        <w:drawing>
          <wp:inline distT="0" distB="0" distL="0" distR="0" wp14:anchorId="46C9131E" wp14:editId="2AEF2FDB">
            <wp:extent cx="444500" cy="254000"/>
            <wp:effectExtent l="0" t="0" r="1270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44500" cy="2540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为</w:t>
      </w:r>
      <w:r w:rsidRPr="00BB163F">
        <w:rPr>
          <w:rFonts w:ascii="Courier New" w:eastAsia="微软雅黑" w:hAnsi="Courier New" w:cs="Courier New"/>
          <w:b/>
          <w:bCs/>
          <w:kern w:val="0"/>
          <w:sz w:val="20"/>
          <w:szCs w:val="20"/>
        </w:rPr>
        <w:t>k</w:t>
      </w:r>
      <w:r w:rsidRPr="00BB163F">
        <w:rPr>
          <w:rFonts w:ascii="Courier New" w:eastAsia="微软雅黑" w:hAnsi="Courier New" w:cs="Courier New"/>
          <w:b/>
          <w:bCs/>
          <w:kern w:val="0"/>
          <w:sz w:val="20"/>
          <w:szCs w:val="20"/>
        </w:rPr>
        <w:t>的分割函数。</w:t>
      </w:r>
    </w:p>
    <w:p w14:paraId="1F09C3B3"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上式配合五边形数定理，有：</w:t>
      </w:r>
    </w:p>
    <w:p w14:paraId="54A55B8E"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kern w:val="0"/>
          <w:sz w:val="20"/>
          <w:szCs w:val="20"/>
        </w:rPr>
        <w:t> </w:t>
      </w:r>
    </w:p>
    <w:p w14:paraId="66B632E5"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350BA2C0" wp14:editId="1A6F7073">
            <wp:extent cx="5892800" cy="215900"/>
            <wp:effectExtent l="0" t="0" r="0" b="1270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892800" cy="215900"/>
                    </a:xfrm>
                    <a:prstGeom prst="rect">
                      <a:avLst/>
                    </a:prstGeom>
                    <a:noFill/>
                    <a:ln>
                      <a:noFill/>
                    </a:ln>
                  </pic:spPr>
                </pic:pic>
              </a:graphicData>
            </a:graphic>
          </wp:inline>
        </w:drawing>
      </w:r>
    </w:p>
    <w:p w14:paraId="76CB7300"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在</w:t>
      </w:r>
      <w:r w:rsidRPr="00BB163F">
        <w:rPr>
          <w:rFonts w:ascii="Courier New" w:eastAsia="微软雅黑" w:hAnsi="Courier New" w:cs="Courier New"/>
          <w:b/>
          <w:bCs/>
          <w:kern w:val="0"/>
          <w:sz w:val="20"/>
          <w:szCs w:val="20"/>
        </w:rPr>
        <w:t> n&gt;0 </w:t>
      </w:r>
      <w:r w:rsidRPr="00BB163F">
        <w:rPr>
          <w:rFonts w:ascii="Courier New" w:eastAsia="微软雅黑" w:hAnsi="Courier New" w:cs="Courier New"/>
          <w:b/>
          <w:bCs/>
          <w:kern w:val="0"/>
          <w:sz w:val="20"/>
          <w:szCs w:val="20"/>
        </w:rPr>
        <w:t>时，等式右侧的系数均为</w:t>
      </w:r>
      <w:r w:rsidRPr="00BB163F">
        <w:rPr>
          <w:rFonts w:ascii="Courier New" w:eastAsia="微软雅黑" w:hAnsi="Courier New" w:cs="Courier New"/>
          <w:b/>
          <w:bCs/>
          <w:kern w:val="0"/>
          <w:sz w:val="20"/>
          <w:szCs w:val="20"/>
        </w:rPr>
        <w:t>0</w:t>
      </w:r>
      <w:r w:rsidRPr="00BB163F">
        <w:rPr>
          <w:rFonts w:ascii="Courier New" w:eastAsia="微软雅黑" w:hAnsi="Courier New" w:cs="Courier New"/>
          <w:b/>
          <w:bCs/>
          <w:kern w:val="0"/>
          <w:sz w:val="20"/>
          <w:szCs w:val="20"/>
        </w:rPr>
        <w:t>，比较等式二侧的系数，可得</w:t>
      </w:r>
    </w:p>
    <w:p w14:paraId="7607B1D8"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4039B74E" wp14:editId="013A08C7">
            <wp:extent cx="6350000" cy="266700"/>
            <wp:effectExtent l="0" t="0" r="0" b="1270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350000" cy="266700"/>
                    </a:xfrm>
                    <a:prstGeom prst="rect">
                      <a:avLst/>
                    </a:prstGeom>
                    <a:noFill/>
                    <a:ln>
                      <a:noFill/>
                    </a:ln>
                  </pic:spPr>
                </pic:pic>
              </a:graphicData>
            </a:graphic>
          </wp:inline>
        </w:drawing>
      </w:r>
    </w:p>
    <w:p w14:paraId="203EAC93"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因此可得到分割函数</w:t>
      </w:r>
      <w:r w:rsidRPr="00BB163F">
        <w:rPr>
          <w:rFonts w:ascii="Courier New" w:eastAsia="微软雅黑" w:hAnsi="Courier New" w:cs="Courier New"/>
          <w:b/>
          <w:bCs/>
          <w:kern w:val="0"/>
          <w:sz w:val="20"/>
          <w:szCs w:val="20"/>
        </w:rPr>
        <w:t>p(n)</w:t>
      </w:r>
      <w:r w:rsidRPr="00BB163F">
        <w:rPr>
          <w:rFonts w:ascii="Courier New" w:eastAsia="微软雅黑" w:hAnsi="Courier New" w:cs="Courier New"/>
          <w:b/>
          <w:bCs/>
          <w:kern w:val="0"/>
          <w:sz w:val="20"/>
          <w:szCs w:val="20"/>
        </w:rPr>
        <w:t>的递归式：</w:t>
      </w:r>
      <w:r w:rsidRPr="00BB163F">
        <w:rPr>
          <w:rFonts w:ascii="Courier New" w:eastAsia="微软雅黑" w:hAnsi="Courier New" w:cs="Courier New"/>
          <w:b/>
          <w:bCs/>
          <w:noProof/>
          <w:kern w:val="0"/>
          <w:sz w:val="20"/>
          <w:szCs w:val="20"/>
        </w:rPr>
        <w:drawing>
          <wp:inline distT="0" distB="0" distL="0" distR="0" wp14:anchorId="2A6F5AD0" wp14:editId="0CFBB0F6">
            <wp:extent cx="5905500" cy="266700"/>
            <wp:effectExtent l="0" t="0" r="12700" b="1270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05500" cy="266700"/>
                    </a:xfrm>
                    <a:prstGeom prst="rect">
                      <a:avLst/>
                    </a:prstGeom>
                    <a:noFill/>
                    <a:ln>
                      <a:noFill/>
                    </a:ln>
                  </pic:spPr>
                </pic:pic>
              </a:graphicData>
            </a:graphic>
          </wp:inline>
        </w:drawing>
      </w:r>
    </w:p>
    <w:p w14:paraId="1F6F35AE" w14:textId="77777777" w:rsidR="00344B78" w:rsidRPr="00BB163F" w:rsidRDefault="00344B78" w:rsidP="00344B78">
      <w:pPr>
        <w:widowControl/>
        <w:autoSpaceDE w:val="0"/>
        <w:autoSpaceDN w:val="0"/>
        <w:adjustRightInd w:val="0"/>
        <w:jc w:val="left"/>
        <w:rPr>
          <w:rFonts w:ascii="Verdana" w:eastAsia="微软雅黑" w:hAnsi="Verdana" w:cs="Verdana"/>
          <w:color w:val="B3B3B3"/>
          <w:kern w:val="0"/>
          <w:sz w:val="20"/>
          <w:szCs w:val="20"/>
        </w:rPr>
      </w:pPr>
      <w:r w:rsidRPr="00BB163F">
        <w:rPr>
          <w:rFonts w:ascii="Courier New" w:eastAsia="微软雅黑" w:hAnsi="Courier New" w:cs="Courier New"/>
          <w:b/>
          <w:bCs/>
          <w:kern w:val="0"/>
          <w:sz w:val="20"/>
          <w:szCs w:val="20"/>
        </w:rPr>
        <w:t>例如</w:t>
      </w:r>
      <w:r w:rsidRPr="00BB163F">
        <w:rPr>
          <w:rFonts w:ascii="Courier New" w:eastAsia="微软雅黑" w:hAnsi="Courier New" w:cs="Courier New"/>
          <w:b/>
          <w:bCs/>
          <w:kern w:val="0"/>
          <w:sz w:val="20"/>
          <w:szCs w:val="20"/>
        </w:rPr>
        <w:t>n=10</w:t>
      </w:r>
      <w:r w:rsidRPr="00BB163F">
        <w:rPr>
          <w:rFonts w:ascii="Courier New" w:eastAsia="微软雅黑" w:hAnsi="Courier New" w:cs="Courier New"/>
          <w:b/>
          <w:bCs/>
          <w:kern w:val="0"/>
          <w:sz w:val="20"/>
          <w:szCs w:val="20"/>
        </w:rPr>
        <w:t>时，有：</w:t>
      </w:r>
      <w:r w:rsidRPr="00BB163F">
        <w:rPr>
          <w:rFonts w:ascii="Courier New" w:eastAsia="微软雅黑" w:hAnsi="Courier New" w:cs="Courier New"/>
          <w:b/>
          <w:bCs/>
          <w:noProof/>
          <w:kern w:val="0"/>
          <w:sz w:val="20"/>
          <w:szCs w:val="20"/>
        </w:rPr>
        <w:drawing>
          <wp:inline distT="0" distB="0" distL="0" distR="0" wp14:anchorId="2EC092B7" wp14:editId="2CC9414C">
            <wp:extent cx="6172200" cy="266700"/>
            <wp:effectExtent l="0" t="0" r="0" b="1270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172200" cy="266700"/>
                    </a:xfrm>
                    <a:prstGeom prst="rect">
                      <a:avLst/>
                    </a:prstGeom>
                    <a:noFill/>
                    <a:ln>
                      <a:noFill/>
                    </a:ln>
                  </pic:spPr>
                </pic:pic>
              </a:graphicData>
            </a:graphic>
          </wp:inline>
        </w:drawing>
      </w:r>
      <w:r w:rsidRPr="00BB163F">
        <w:rPr>
          <w:rFonts w:ascii="Courier New" w:eastAsia="微软雅黑" w:hAnsi="Courier New" w:cs="Courier New"/>
          <w:b/>
          <w:bCs/>
          <w:kern w:val="0"/>
          <w:sz w:val="20"/>
          <w:szCs w:val="20"/>
        </w:rPr>
        <w:t>所以，通过上面递归式，我们可以很快速地计算</w:t>
      </w:r>
      <w:r w:rsidRPr="00BB163F">
        <w:rPr>
          <w:rFonts w:ascii="Courier New" w:eastAsia="微软雅黑" w:hAnsi="Courier New" w:cs="Courier New"/>
          <w:b/>
          <w:bCs/>
          <w:kern w:val="0"/>
          <w:sz w:val="20"/>
          <w:szCs w:val="20"/>
        </w:rPr>
        <w:t>n</w:t>
      </w:r>
      <w:r w:rsidRPr="00BB163F">
        <w:rPr>
          <w:rFonts w:ascii="Courier New" w:eastAsia="微软雅黑" w:hAnsi="Courier New" w:cs="Courier New"/>
          <w:b/>
          <w:bCs/>
          <w:kern w:val="0"/>
          <w:sz w:val="20"/>
          <w:szCs w:val="20"/>
        </w:rPr>
        <w:t>的整数划分方案数</w:t>
      </w:r>
      <w:r w:rsidRPr="00BB163F">
        <w:rPr>
          <w:rFonts w:ascii="Courier New" w:eastAsia="微软雅黑" w:hAnsi="Courier New" w:cs="Courier New"/>
          <w:b/>
          <w:bCs/>
          <w:kern w:val="0"/>
          <w:sz w:val="20"/>
          <w:szCs w:val="20"/>
        </w:rPr>
        <w:t>p(n)</w:t>
      </w:r>
      <w:r w:rsidRPr="00BB163F">
        <w:rPr>
          <w:rFonts w:ascii="Courier New" w:eastAsia="微软雅黑" w:hAnsi="Courier New" w:cs="Courier New"/>
          <w:b/>
          <w:bCs/>
          <w:kern w:val="0"/>
          <w:sz w:val="20"/>
          <w:szCs w:val="20"/>
        </w:rPr>
        <w:t>了。</w:t>
      </w:r>
    </w:p>
    <w:p w14:paraId="086B297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const</w:t>
      </w: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N=100005;  </w:t>
      </w:r>
    </w:p>
    <w:p w14:paraId="12232249"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const</w:t>
      </w:r>
      <w:r w:rsidRPr="00BB163F">
        <w:rPr>
          <w:rFonts w:ascii="Consolas" w:eastAsia="微软雅黑" w:hAnsi="Consolas" w:cs="Consolas"/>
          <w:color w:val="4A4A4A"/>
          <w:kern w:val="0"/>
          <w:sz w:val="20"/>
          <w:szCs w:val="20"/>
        </w:rPr>
        <w:t> LL MOD=1000000007;  </w:t>
      </w:r>
    </w:p>
    <w:p w14:paraId="68E712C0"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03C72D7D"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LL ans[N],tmp[N];  </w:t>
      </w:r>
    </w:p>
    <w:p w14:paraId="0B28D0C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37DF31B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void</w:t>
      </w:r>
      <w:r w:rsidRPr="00BB163F">
        <w:rPr>
          <w:rFonts w:ascii="Consolas" w:eastAsia="微软雅黑" w:hAnsi="Consolas" w:cs="Consolas"/>
          <w:color w:val="4A4A4A"/>
          <w:kern w:val="0"/>
          <w:sz w:val="20"/>
          <w:szCs w:val="20"/>
        </w:rPr>
        <w:t> Init()  </w:t>
      </w:r>
    </w:p>
    <w:p w14:paraId="08844E19"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56B4C329"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t=1000;  </w:t>
      </w:r>
    </w:p>
    <w:p w14:paraId="6FAFF0E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i=-1000;i&lt;=1000;i++)  </w:t>
      </w:r>
    </w:p>
    <w:p w14:paraId="4BBAD006"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tmp[i+t]=i*(3*i-1)/2;  </w:t>
      </w:r>
    </w:p>
    <w:p w14:paraId="58CB4FD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ans[0]=1;  </w:t>
      </w:r>
    </w:p>
    <w:p w14:paraId="0AC3E1C0"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i=1;i&lt;N;i++)  </w:t>
      </w:r>
    </w:p>
    <w:p w14:paraId="17B83E05"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1230134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ans[i]=0;  </w:t>
      </w:r>
    </w:p>
    <w:p w14:paraId="5960F70A"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j=1;j&lt;=i;j++)  </w:t>
      </w:r>
    </w:p>
    <w:p w14:paraId="77F22FD1"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2121686D"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(tmp[j+t]&lt;=i)  </w:t>
      </w:r>
    </w:p>
    <w:p w14:paraId="19AFEF0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0D7263D9"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(j&amp;1)  ans[i]+=ans[i-tmp[j+t]];  </w:t>
      </w:r>
    </w:p>
    <w:p w14:paraId="786D300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ans[i]-=ans[i-tmp[j+t]];  </w:t>
      </w:r>
    </w:p>
    <w:p w14:paraId="0FD97A15"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252D27C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break</w:t>
      </w:r>
      <w:r w:rsidRPr="00BB163F">
        <w:rPr>
          <w:rFonts w:ascii="Consolas" w:eastAsia="微软雅黑" w:hAnsi="Consolas" w:cs="Consolas"/>
          <w:color w:val="4A4A4A"/>
          <w:kern w:val="0"/>
          <w:sz w:val="20"/>
          <w:szCs w:val="20"/>
        </w:rPr>
        <w:t>;  </w:t>
      </w:r>
    </w:p>
    <w:p w14:paraId="505D022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ans[i]=(ans[i]%MOD+MOD)%MOD;  </w:t>
      </w:r>
    </w:p>
    <w:p w14:paraId="1B2920E3"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(tmp[t-j]&lt;=i)  </w:t>
      </w:r>
    </w:p>
    <w:p w14:paraId="13DF6235"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7BC75880"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(j&amp;1) ans[i]+=ans[i-tmp[t-j]];  </w:t>
      </w:r>
    </w:p>
    <w:p w14:paraId="299B311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ans[i]-=ans[i-tmp[t-j]];  </w:t>
      </w:r>
    </w:p>
    <w:p w14:paraId="41B8273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50C612B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break</w:t>
      </w:r>
      <w:r w:rsidRPr="00BB163F">
        <w:rPr>
          <w:rFonts w:ascii="Consolas" w:eastAsia="微软雅黑" w:hAnsi="Consolas" w:cs="Consolas"/>
          <w:color w:val="4A4A4A"/>
          <w:kern w:val="0"/>
          <w:sz w:val="20"/>
          <w:szCs w:val="20"/>
        </w:rPr>
        <w:t>;  </w:t>
      </w:r>
    </w:p>
    <w:p w14:paraId="59C9FD15"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34FEE459"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ans[i]=(ans[i]%MOD+MOD)%MOD;  </w:t>
      </w:r>
    </w:p>
    <w:p w14:paraId="318AFC61"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3C00EB1B"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0A484ACC"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main()  </w:t>
      </w:r>
    </w:p>
    <w:p w14:paraId="126A1B60"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0BA8EC3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t,n;  </w:t>
      </w:r>
    </w:p>
    <w:p w14:paraId="6A7BF378"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Init();  </w:t>
      </w:r>
    </w:p>
    <w:p w14:paraId="3038207B"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cin&gt;&gt;t;  </w:t>
      </w:r>
    </w:p>
    <w:p w14:paraId="7442D902"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while</w:t>
      </w:r>
      <w:r w:rsidRPr="00BB163F">
        <w:rPr>
          <w:rFonts w:ascii="Consolas" w:eastAsia="微软雅黑" w:hAnsi="Consolas" w:cs="Consolas"/>
          <w:color w:val="4A4A4A"/>
          <w:kern w:val="0"/>
          <w:sz w:val="20"/>
          <w:szCs w:val="20"/>
        </w:rPr>
        <w:t>(t--)  </w:t>
      </w:r>
    </w:p>
    <w:p w14:paraId="438C291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73126CCA"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cin&gt;&gt;n;  </w:t>
      </w:r>
    </w:p>
    <w:p w14:paraId="24E47C1E"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cout&lt;&lt;ans[n]&lt;&lt;endl;  </w:t>
      </w:r>
    </w:p>
    <w:p w14:paraId="6C7A52C1"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2BC5975F"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return</w:t>
      </w:r>
      <w:r w:rsidRPr="00BB163F">
        <w:rPr>
          <w:rFonts w:ascii="Consolas" w:eastAsia="微软雅黑" w:hAnsi="Consolas" w:cs="Consolas"/>
          <w:color w:val="4A4A4A"/>
          <w:kern w:val="0"/>
          <w:sz w:val="20"/>
          <w:szCs w:val="20"/>
        </w:rPr>
        <w:t> 0;  </w:t>
      </w:r>
    </w:p>
    <w:p w14:paraId="564CE8A8" w14:textId="77777777" w:rsidR="00344B78" w:rsidRPr="00BB163F" w:rsidRDefault="00344B78" w:rsidP="00344B78">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5F866A5E"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题意：问一个数</w:t>
      </w:r>
      <w:r w:rsidRPr="00BB163F">
        <w:rPr>
          <w:rFonts w:ascii="Courier New" w:eastAsia="微软雅黑" w:hAnsi="Courier New" w:cs="Courier New"/>
          <w:b/>
          <w:bCs/>
          <w:kern w:val="0"/>
          <w:sz w:val="20"/>
          <w:szCs w:val="20"/>
        </w:rPr>
        <w:t>n</w:t>
      </w:r>
      <w:r w:rsidRPr="00BB163F">
        <w:rPr>
          <w:rFonts w:ascii="Courier New" w:eastAsia="微软雅黑" w:hAnsi="Courier New" w:cs="Courier New"/>
          <w:b/>
          <w:bCs/>
          <w:kern w:val="0"/>
          <w:sz w:val="20"/>
          <w:szCs w:val="20"/>
        </w:rPr>
        <w:t>能被拆分成多少种方法，且每一种方法里数字重复个数不能超过</w:t>
      </w:r>
      <w:r w:rsidRPr="00BB163F">
        <w:rPr>
          <w:rFonts w:ascii="Courier New" w:eastAsia="微软雅黑" w:hAnsi="Courier New" w:cs="Courier New"/>
          <w:b/>
          <w:bCs/>
          <w:kern w:val="0"/>
          <w:sz w:val="20"/>
          <w:szCs w:val="20"/>
        </w:rPr>
        <w:t>k</w:t>
      </w:r>
      <w:r w:rsidRPr="00BB163F">
        <w:rPr>
          <w:rFonts w:ascii="Courier New" w:eastAsia="微软雅黑" w:hAnsi="Courier New" w:cs="Courier New"/>
          <w:b/>
          <w:bCs/>
          <w:kern w:val="0"/>
          <w:sz w:val="20"/>
          <w:szCs w:val="20"/>
        </w:rPr>
        <w:t>（等于</w:t>
      </w:r>
      <w:r w:rsidRPr="00BB163F">
        <w:rPr>
          <w:rFonts w:ascii="Courier New" w:eastAsia="微软雅黑" w:hAnsi="Courier New" w:cs="Courier New"/>
          <w:b/>
          <w:bCs/>
          <w:kern w:val="0"/>
          <w:sz w:val="20"/>
          <w:szCs w:val="20"/>
        </w:rPr>
        <w:t>k</w:t>
      </w:r>
      <w:r w:rsidRPr="00BB163F">
        <w:rPr>
          <w:rFonts w:ascii="Courier New" w:eastAsia="微软雅黑" w:hAnsi="Courier New" w:cs="Courier New"/>
          <w:b/>
          <w:bCs/>
          <w:kern w:val="0"/>
          <w:sz w:val="20"/>
          <w:szCs w:val="20"/>
        </w:rPr>
        <w:t>）。</w:t>
      </w:r>
    </w:p>
    <w:p w14:paraId="42AB8339"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Courier New" w:eastAsia="微软雅黑" w:hAnsi="Courier New" w:cs="Courier New"/>
          <w:b/>
          <w:bCs/>
          <w:kern w:val="0"/>
          <w:sz w:val="20"/>
          <w:szCs w:val="20"/>
        </w:rPr>
        <w:t>分析递推式为</w:t>
      </w:r>
      <w:r w:rsidRPr="00BB163F">
        <w:rPr>
          <w:rFonts w:ascii="Arial" w:eastAsia="微软雅黑" w:hAnsi="Arial" w:cs="Arial"/>
          <w:kern w:val="0"/>
          <w:sz w:val="20"/>
          <w:szCs w:val="20"/>
        </w:rPr>
        <w:t> </w:t>
      </w:r>
    </w:p>
    <w:p w14:paraId="48D5EAD6" w14:textId="77777777" w:rsidR="00344B78" w:rsidRPr="00BB163F" w:rsidRDefault="00344B78" w:rsidP="00344B78">
      <w:pPr>
        <w:widowControl/>
        <w:autoSpaceDE w:val="0"/>
        <w:autoSpaceDN w:val="0"/>
        <w:adjustRightInd w:val="0"/>
        <w:jc w:val="left"/>
        <w:rPr>
          <w:rFonts w:ascii="Arial" w:eastAsia="微软雅黑" w:hAnsi="Arial" w:cs="Arial"/>
          <w:kern w:val="0"/>
          <w:sz w:val="20"/>
          <w:szCs w:val="20"/>
        </w:rPr>
      </w:pPr>
      <w:r w:rsidRPr="00BB163F">
        <w:rPr>
          <w:rFonts w:ascii="Arial" w:eastAsia="微软雅黑" w:hAnsi="Arial" w:cs="Arial"/>
          <w:noProof/>
          <w:kern w:val="0"/>
          <w:sz w:val="20"/>
          <w:szCs w:val="20"/>
        </w:rPr>
        <w:drawing>
          <wp:inline distT="0" distB="0" distL="0" distR="0" wp14:anchorId="3FDAD564" wp14:editId="4939382E">
            <wp:extent cx="4305300" cy="482600"/>
            <wp:effectExtent l="0" t="0" r="1270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305300" cy="482600"/>
                    </a:xfrm>
                    <a:prstGeom prst="rect">
                      <a:avLst/>
                    </a:prstGeom>
                    <a:noFill/>
                    <a:ln>
                      <a:noFill/>
                    </a:ln>
                  </pic:spPr>
                </pic:pic>
              </a:graphicData>
            </a:graphic>
          </wp:inline>
        </w:drawing>
      </w:r>
    </w:p>
    <w:p w14:paraId="519EF85F"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const</w:t>
      </w: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N = 100005;  </w:t>
      </w:r>
    </w:p>
    <w:p w14:paraId="5AAB2C2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const</w:t>
      </w: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MOD = 1000000007;  </w:t>
      </w:r>
    </w:p>
    <w:p w14:paraId="73CAA81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40A064B5"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dp[N];  </w:t>
      </w:r>
    </w:p>
    <w:p w14:paraId="64445D7A"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2DC2F67A"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0A5287"/>
          <w:kern w:val="0"/>
          <w:sz w:val="20"/>
          <w:szCs w:val="20"/>
        </w:rPr>
        <w:t>void</w:t>
      </w:r>
      <w:r w:rsidRPr="00BB163F">
        <w:rPr>
          <w:rFonts w:ascii="Consolas" w:eastAsia="微软雅黑" w:hAnsi="Consolas" w:cs="Consolas"/>
          <w:color w:val="4A4A4A"/>
          <w:kern w:val="0"/>
          <w:sz w:val="20"/>
          <w:szCs w:val="20"/>
        </w:rPr>
        <w:t> Init()  </w:t>
      </w:r>
    </w:p>
    <w:p w14:paraId="2B76620A"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779BEA8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dp[0] = 1;  </w:t>
      </w:r>
    </w:p>
    <w:p w14:paraId="33822A05"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i=1;i&lt;N;i++)  </w:t>
      </w:r>
    </w:p>
    <w:p w14:paraId="2392D2F7"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52B41CB4"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dp[i] = 0;  </w:t>
      </w:r>
    </w:p>
    <w:p w14:paraId="62BE1076"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j=1;;j++)  </w:t>
      </w:r>
    </w:p>
    <w:p w14:paraId="308A6E5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49B8A40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 = (3*j-1)*j / 2;  </w:t>
      </w:r>
    </w:p>
    <w:p w14:paraId="4B7A5E63"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 &gt; i) </w:t>
      </w:r>
      <w:r w:rsidRPr="00BB163F">
        <w:rPr>
          <w:rFonts w:ascii="Consolas" w:eastAsia="微软雅黑" w:hAnsi="Consolas" w:cs="Consolas"/>
          <w:b/>
          <w:bCs/>
          <w:color w:val="0A5287"/>
          <w:kern w:val="0"/>
          <w:sz w:val="20"/>
          <w:szCs w:val="20"/>
        </w:rPr>
        <w:t>break</w:t>
      </w:r>
      <w:r w:rsidRPr="00BB163F">
        <w:rPr>
          <w:rFonts w:ascii="Consolas" w:eastAsia="微软雅黑" w:hAnsi="Consolas" w:cs="Consolas"/>
          <w:color w:val="4A4A4A"/>
          <w:kern w:val="0"/>
          <w:sz w:val="20"/>
          <w:szCs w:val="20"/>
        </w:rPr>
        <w:t>;  </w:t>
      </w:r>
    </w:p>
    <w:p w14:paraId="3083E9BC"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tt = dp[i-t];  </w:t>
      </w:r>
    </w:p>
    <w:p w14:paraId="4FAAAF1B"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(t+j &lt;= i) tt = (tt + dp[i-t-j])%MOD;  </w:t>
      </w:r>
    </w:p>
    <w:p w14:paraId="620C8888"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(j&amp;1) dp[i] = (dp[i] + tt)%MOD;  </w:t>
      </w:r>
    </w:p>
    <w:p w14:paraId="15DEAE90"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dp[i] = (dp[i] - tt + MOD)%MOD;  </w:t>
      </w:r>
    </w:p>
    <w:p w14:paraId="1ADB8608"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72B1B1D3"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25FFF273"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6704F6EC"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4481B11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Work(</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n,</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k)  </w:t>
      </w:r>
    </w:p>
    <w:p w14:paraId="3E72EA9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599F522A"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ans = dp[n];  </w:t>
      </w:r>
    </w:p>
    <w:p w14:paraId="501FF9E3"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for</w:t>
      </w:r>
      <w:r w:rsidRPr="00BB163F">
        <w:rPr>
          <w:rFonts w:ascii="Consolas" w:eastAsia="微软雅黑" w:hAnsi="Consolas" w:cs="Consolas"/>
          <w:color w:val="4A4A4A"/>
          <w:kern w:val="0"/>
          <w:sz w:val="20"/>
          <w:szCs w:val="20"/>
        </w:rPr>
        <w:t>(</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i=1;;i++)  </w:t>
      </w:r>
    </w:p>
    <w:p w14:paraId="75C25121"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3AAF4CC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 = k*i*(3*i-1) / 2;  </w:t>
      </w:r>
    </w:p>
    <w:p w14:paraId="72208C5C"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 &gt; n) </w:t>
      </w:r>
      <w:r w:rsidRPr="00BB163F">
        <w:rPr>
          <w:rFonts w:ascii="Consolas" w:eastAsia="微软雅黑" w:hAnsi="Consolas" w:cs="Consolas"/>
          <w:b/>
          <w:bCs/>
          <w:color w:val="0A5287"/>
          <w:kern w:val="0"/>
          <w:sz w:val="20"/>
          <w:szCs w:val="20"/>
        </w:rPr>
        <w:t>break</w:t>
      </w:r>
      <w:r w:rsidRPr="00BB163F">
        <w:rPr>
          <w:rFonts w:ascii="Consolas" w:eastAsia="微软雅黑" w:hAnsi="Consolas" w:cs="Consolas"/>
          <w:color w:val="4A4A4A"/>
          <w:kern w:val="0"/>
          <w:sz w:val="20"/>
          <w:szCs w:val="20"/>
        </w:rPr>
        <w:t>;  </w:t>
      </w:r>
    </w:p>
    <w:p w14:paraId="65B5961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tt = dp[n-t];  </w:t>
      </w:r>
    </w:p>
    <w:p w14:paraId="024CB79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(t + i*k &lt;= n) tt = (tt + dp[n-t-i*k])%MOD;  </w:t>
      </w:r>
    </w:p>
    <w:p w14:paraId="542B1821"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if</w:t>
      </w:r>
      <w:r w:rsidRPr="00BB163F">
        <w:rPr>
          <w:rFonts w:ascii="Consolas" w:eastAsia="微软雅黑" w:hAnsi="Consolas" w:cs="Consolas"/>
          <w:color w:val="4A4A4A"/>
          <w:kern w:val="0"/>
          <w:sz w:val="20"/>
          <w:szCs w:val="20"/>
        </w:rPr>
        <w:t>(i&amp;1) ans = (ans - tt + MOD)%MOD;  </w:t>
      </w:r>
    </w:p>
    <w:p w14:paraId="14499DC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else</w:t>
      </w:r>
      <w:r w:rsidRPr="00BB163F">
        <w:rPr>
          <w:rFonts w:ascii="Consolas" w:eastAsia="微软雅黑" w:hAnsi="Consolas" w:cs="Consolas"/>
          <w:color w:val="4A4A4A"/>
          <w:kern w:val="0"/>
          <w:sz w:val="20"/>
          <w:szCs w:val="20"/>
        </w:rPr>
        <w:t>    ans = (ans + tt)%MOD;  </w:t>
      </w:r>
    </w:p>
    <w:p w14:paraId="6735D7F1"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17AA28CC"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return</w:t>
      </w:r>
      <w:r w:rsidRPr="00BB163F">
        <w:rPr>
          <w:rFonts w:ascii="Consolas" w:eastAsia="微软雅黑" w:hAnsi="Consolas" w:cs="Consolas"/>
          <w:color w:val="4A4A4A"/>
          <w:kern w:val="0"/>
          <w:sz w:val="20"/>
          <w:szCs w:val="20"/>
        </w:rPr>
        <w:t> ans;  </w:t>
      </w:r>
    </w:p>
    <w:p w14:paraId="75EBD154"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72CA7EB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5D6B642E"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main()  </w:t>
      </w:r>
    </w:p>
    <w:p w14:paraId="7BEF19B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p>
    <w:p w14:paraId="1EBB707B"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Init();  </w:t>
      </w:r>
    </w:p>
    <w:p w14:paraId="17D6EC3D"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277B45"/>
          <w:kern w:val="0"/>
          <w:sz w:val="20"/>
          <w:szCs w:val="20"/>
        </w:rPr>
        <w:t>int</w:t>
      </w:r>
      <w:r w:rsidRPr="00BB163F">
        <w:rPr>
          <w:rFonts w:ascii="Consolas" w:eastAsia="微软雅黑" w:hAnsi="Consolas" w:cs="Consolas"/>
          <w:color w:val="4A4A4A"/>
          <w:kern w:val="0"/>
          <w:sz w:val="20"/>
          <w:szCs w:val="20"/>
        </w:rPr>
        <w:t> n,k,t;  </w:t>
      </w:r>
    </w:p>
    <w:p w14:paraId="2B319390"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scanf(</w:t>
      </w:r>
      <w:r w:rsidRPr="00BB163F">
        <w:rPr>
          <w:rFonts w:ascii="Consolas" w:eastAsia="微软雅黑" w:hAnsi="Consolas" w:cs="Consolas"/>
          <w:color w:val="0000FF"/>
          <w:kern w:val="0"/>
          <w:sz w:val="20"/>
          <w:szCs w:val="20"/>
        </w:rPr>
        <w:t>"%d"</w:t>
      </w:r>
      <w:r w:rsidRPr="00BB163F">
        <w:rPr>
          <w:rFonts w:ascii="Consolas" w:eastAsia="微软雅黑" w:hAnsi="Consolas" w:cs="Consolas"/>
          <w:color w:val="4A4A4A"/>
          <w:kern w:val="0"/>
          <w:sz w:val="20"/>
          <w:szCs w:val="20"/>
        </w:rPr>
        <w:t>,&amp;t);  </w:t>
      </w:r>
    </w:p>
    <w:p w14:paraId="27F6C605"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while</w:t>
      </w:r>
      <w:r w:rsidRPr="00BB163F">
        <w:rPr>
          <w:rFonts w:ascii="Consolas" w:eastAsia="微软雅黑" w:hAnsi="Consolas" w:cs="Consolas"/>
          <w:color w:val="4A4A4A"/>
          <w:kern w:val="0"/>
          <w:sz w:val="20"/>
          <w:szCs w:val="20"/>
        </w:rPr>
        <w:t>(t--)  </w:t>
      </w:r>
    </w:p>
    <w:p w14:paraId="411764F7"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39892595"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scanf(</w:t>
      </w:r>
      <w:r w:rsidRPr="00BB163F">
        <w:rPr>
          <w:rFonts w:ascii="Consolas" w:eastAsia="微软雅黑" w:hAnsi="Consolas" w:cs="Consolas"/>
          <w:color w:val="0000FF"/>
          <w:kern w:val="0"/>
          <w:sz w:val="20"/>
          <w:szCs w:val="20"/>
        </w:rPr>
        <w:t>"%d%d"</w:t>
      </w:r>
      <w:r w:rsidRPr="00BB163F">
        <w:rPr>
          <w:rFonts w:ascii="Consolas" w:eastAsia="微软雅黑" w:hAnsi="Consolas" w:cs="Consolas"/>
          <w:color w:val="4A4A4A"/>
          <w:kern w:val="0"/>
          <w:sz w:val="20"/>
          <w:szCs w:val="20"/>
        </w:rPr>
        <w:t>,&amp;n,&amp;k);  </w:t>
      </w:r>
    </w:p>
    <w:p w14:paraId="5D739467"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printf(</w:t>
      </w:r>
      <w:r w:rsidRPr="00BB163F">
        <w:rPr>
          <w:rFonts w:ascii="Consolas" w:eastAsia="微软雅黑" w:hAnsi="Consolas" w:cs="Consolas"/>
          <w:color w:val="0000FF"/>
          <w:kern w:val="0"/>
          <w:sz w:val="20"/>
          <w:szCs w:val="20"/>
        </w:rPr>
        <w:t>"%d\n"</w:t>
      </w:r>
      <w:r w:rsidRPr="00BB163F">
        <w:rPr>
          <w:rFonts w:ascii="Consolas" w:eastAsia="微软雅黑" w:hAnsi="Consolas" w:cs="Consolas"/>
          <w:color w:val="4A4A4A"/>
          <w:kern w:val="0"/>
          <w:sz w:val="20"/>
          <w:szCs w:val="20"/>
        </w:rPr>
        <w:t>,Work(n,k));  </w:t>
      </w:r>
    </w:p>
    <w:p w14:paraId="36111400"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  </w:t>
      </w:r>
    </w:p>
    <w:p w14:paraId="48392302" w14:textId="77777777" w:rsidR="00344B78" w:rsidRPr="00BB163F" w:rsidRDefault="00344B78" w:rsidP="00344B78">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BB163F">
        <w:rPr>
          <w:rFonts w:ascii="Consolas" w:eastAsia="微软雅黑" w:hAnsi="Consolas" w:cs="Consolas"/>
          <w:color w:val="4A4A4A"/>
          <w:kern w:val="0"/>
          <w:sz w:val="20"/>
          <w:szCs w:val="20"/>
        </w:rPr>
        <w:t>    </w:t>
      </w:r>
      <w:r w:rsidRPr="00BB163F">
        <w:rPr>
          <w:rFonts w:ascii="Consolas" w:eastAsia="微软雅黑" w:hAnsi="Consolas" w:cs="Consolas"/>
          <w:b/>
          <w:bCs/>
          <w:color w:val="0A5287"/>
          <w:kern w:val="0"/>
          <w:sz w:val="20"/>
          <w:szCs w:val="20"/>
        </w:rPr>
        <w:t>return</w:t>
      </w:r>
      <w:r w:rsidRPr="00BB163F">
        <w:rPr>
          <w:rFonts w:ascii="Consolas" w:eastAsia="微软雅黑" w:hAnsi="Consolas" w:cs="Consolas"/>
          <w:color w:val="4A4A4A"/>
          <w:kern w:val="0"/>
          <w:sz w:val="20"/>
          <w:szCs w:val="20"/>
        </w:rPr>
        <w:t> 0;  </w:t>
      </w:r>
    </w:p>
    <w:p w14:paraId="5300E9DA" w14:textId="77777777" w:rsidR="00344B78" w:rsidRPr="00BB163F" w:rsidRDefault="00344B78" w:rsidP="00344B78">
      <w:pPr>
        <w:rPr>
          <w:sz w:val="20"/>
          <w:szCs w:val="20"/>
        </w:rPr>
      </w:pPr>
      <w:r w:rsidRPr="00BB163F">
        <w:rPr>
          <w:rFonts w:ascii="Consolas" w:eastAsia="微软雅黑" w:hAnsi="Consolas" w:cs="Consolas"/>
          <w:color w:val="4A4A4A"/>
          <w:kern w:val="0"/>
          <w:sz w:val="20"/>
          <w:szCs w:val="20"/>
        </w:rPr>
        <w:t>}  </w:t>
      </w:r>
    </w:p>
    <w:p w14:paraId="666348A6" w14:textId="77777777" w:rsidR="00344B78" w:rsidRDefault="00344B78" w:rsidP="00767E7D">
      <w:pPr>
        <w:rPr>
          <w:rFonts w:ascii="黑体" w:eastAsia="黑体" w:hAnsi="黑体"/>
          <w:sz w:val="36"/>
          <w:szCs w:val="36"/>
        </w:rPr>
      </w:pPr>
    </w:p>
    <w:p w14:paraId="306BB448" w14:textId="77777777" w:rsidR="009C5FAE" w:rsidRDefault="009C5FAE" w:rsidP="00767E7D">
      <w:pPr>
        <w:rPr>
          <w:rFonts w:ascii="黑体" w:eastAsia="黑体" w:hAnsi="黑体"/>
          <w:sz w:val="36"/>
          <w:szCs w:val="36"/>
        </w:rPr>
      </w:pPr>
    </w:p>
    <w:p w14:paraId="2EEFFF3B" w14:textId="77777777" w:rsidR="009C5FAE" w:rsidRDefault="009C5FAE" w:rsidP="00767E7D">
      <w:pPr>
        <w:rPr>
          <w:rFonts w:ascii="黑体" w:eastAsia="黑体" w:hAnsi="黑体"/>
          <w:sz w:val="36"/>
          <w:szCs w:val="36"/>
        </w:rPr>
      </w:pPr>
    </w:p>
    <w:p w14:paraId="481F4271" w14:textId="77777777" w:rsidR="009C5FAE" w:rsidRDefault="009C5FAE" w:rsidP="00767E7D">
      <w:pPr>
        <w:rPr>
          <w:rFonts w:ascii="黑体" w:eastAsia="黑体" w:hAnsi="黑体"/>
          <w:sz w:val="36"/>
          <w:szCs w:val="36"/>
        </w:rPr>
      </w:pPr>
    </w:p>
    <w:p w14:paraId="7244B1E1" w14:textId="77777777" w:rsidR="009C5FAE" w:rsidRDefault="009C5FAE" w:rsidP="00767E7D">
      <w:pPr>
        <w:rPr>
          <w:rFonts w:ascii="黑体" w:eastAsia="黑体" w:hAnsi="黑体"/>
          <w:sz w:val="36"/>
          <w:szCs w:val="36"/>
        </w:rPr>
      </w:pPr>
    </w:p>
    <w:p w14:paraId="5068F3DB" w14:textId="77777777" w:rsidR="009C5FAE" w:rsidRDefault="009C5FAE" w:rsidP="00767E7D">
      <w:pPr>
        <w:rPr>
          <w:rFonts w:ascii="黑体" w:eastAsia="黑体" w:hAnsi="黑体"/>
          <w:sz w:val="36"/>
          <w:szCs w:val="36"/>
        </w:rPr>
      </w:pPr>
    </w:p>
    <w:p w14:paraId="2F0AEBE6" w14:textId="77777777" w:rsidR="009C5FAE" w:rsidRPr="0092227F" w:rsidRDefault="00AD0F36" w:rsidP="009C5FAE">
      <w:pPr>
        <w:widowControl/>
        <w:autoSpaceDE w:val="0"/>
        <w:autoSpaceDN w:val="0"/>
        <w:adjustRightInd w:val="0"/>
        <w:jc w:val="center"/>
        <w:rPr>
          <w:rFonts w:ascii="微软雅黑" w:eastAsia="微软雅黑" w:cs="微软雅黑"/>
          <w:kern w:val="0"/>
          <w:sz w:val="36"/>
          <w:szCs w:val="36"/>
        </w:rPr>
      </w:pPr>
      <w:hyperlink r:id="rId225" w:history="1">
        <w:r w:rsidR="009C5FAE" w:rsidRPr="0092227F">
          <w:rPr>
            <w:rFonts w:ascii="微软雅黑" w:eastAsia="微软雅黑" w:cs="微软雅黑"/>
            <w:kern w:val="0"/>
            <w:sz w:val="36"/>
            <w:szCs w:val="36"/>
          </w:rPr>
          <w:t>Catalan</w:t>
        </w:r>
        <w:r w:rsidR="009C5FAE" w:rsidRPr="0092227F">
          <w:rPr>
            <w:rFonts w:ascii="微软雅黑" w:eastAsia="微软雅黑" w:cs="微软雅黑" w:hint="eastAsia"/>
            <w:kern w:val="0"/>
            <w:sz w:val="36"/>
            <w:szCs w:val="36"/>
          </w:rPr>
          <w:t>数</w:t>
        </w:r>
      </w:hyperlink>
    </w:p>
    <w:p w14:paraId="510897F7" w14:textId="77777777" w:rsidR="009C5FAE" w:rsidRPr="0092227F" w:rsidRDefault="009C5FAE" w:rsidP="009C5FAE">
      <w:pPr>
        <w:widowControl/>
        <w:autoSpaceDE w:val="0"/>
        <w:autoSpaceDN w:val="0"/>
        <w:adjustRightInd w:val="0"/>
        <w:jc w:val="left"/>
        <w:rPr>
          <w:rFonts w:ascii="微软雅黑" w:eastAsia="微软雅黑" w:cs="微软雅黑"/>
          <w:kern w:val="0"/>
          <w:sz w:val="20"/>
          <w:szCs w:val="20"/>
        </w:rPr>
      </w:pPr>
      <w:r w:rsidRPr="0092227F">
        <w:rPr>
          <w:rFonts w:ascii="Courier New" w:eastAsia="微软雅黑" w:hAnsi="Courier New" w:cs="Courier New"/>
          <w:b/>
          <w:bCs/>
          <w:kern w:val="0"/>
          <w:sz w:val="20"/>
          <w:szCs w:val="20"/>
        </w:rPr>
        <w:t>Catalan</w:t>
      </w:r>
      <w:r w:rsidRPr="0092227F">
        <w:rPr>
          <w:rFonts w:ascii="Courier New" w:eastAsia="微软雅黑" w:hAnsi="Courier New" w:cs="Courier New"/>
          <w:b/>
          <w:bCs/>
          <w:kern w:val="0"/>
          <w:sz w:val="20"/>
          <w:szCs w:val="20"/>
        </w:rPr>
        <w:t>数的定义：</w:t>
      </w:r>
    </w:p>
    <w:p w14:paraId="51BACE86"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设</w:t>
      </w:r>
      <w:r w:rsidRPr="0092227F">
        <w:rPr>
          <w:rFonts w:ascii="Courier New" w:eastAsia="微软雅黑" w:hAnsi="Courier New" w:cs="Courier New"/>
          <w:noProof/>
          <w:kern w:val="0"/>
          <w:sz w:val="20"/>
          <w:szCs w:val="20"/>
        </w:rPr>
        <w:drawing>
          <wp:inline distT="0" distB="0" distL="0" distR="0" wp14:anchorId="28E40884" wp14:editId="4F276AEC">
            <wp:extent cx="215900" cy="330200"/>
            <wp:effectExtent l="0" t="0" r="1270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9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表示用下面的方法把凸多边形区域分成三角形区域的方法数：在有</w:t>
      </w:r>
      <w:r w:rsidRPr="0092227F">
        <w:rPr>
          <w:rFonts w:ascii="Courier New" w:eastAsia="微软雅黑" w:hAnsi="Courier New" w:cs="Courier New"/>
          <w:kern w:val="0"/>
          <w:sz w:val="20"/>
          <w:szCs w:val="20"/>
        </w:rPr>
        <w:t>n+1</w:t>
      </w:r>
      <w:r w:rsidRPr="0092227F">
        <w:rPr>
          <w:rFonts w:ascii="Courier New" w:eastAsia="微软雅黑" w:hAnsi="Courier New" w:cs="Courier New"/>
          <w:kern w:val="0"/>
          <w:sz w:val="20"/>
          <w:szCs w:val="20"/>
        </w:rPr>
        <w:t>条边的凸多边形区域内通过插入在其中不相交的对角线而把它分成三角形区域。定义</w:t>
      </w:r>
      <w:r w:rsidRPr="0092227F">
        <w:rPr>
          <w:rFonts w:ascii="Courier New" w:eastAsia="微软雅黑" w:hAnsi="Courier New" w:cs="Courier New"/>
          <w:noProof/>
          <w:kern w:val="0"/>
          <w:sz w:val="20"/>
          <w:szCs w:val="20"/>
        </w:rPr>
        <w:drawing>
          <wp:inline distT="0" distB="0" distL="0" distR="0" wp14:anchorId="363DC334" wp14:editId="7A766D6A">
            <wp:extent cx="508000" cy="2540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08000" cy="254000"/>
                    </a:xfrm>
                    <a:prstGeom prst="rect">
                      <a:avLst/>
                    </a:prstGeom>
                    <a:noFill/>
                    <a:ln>
                      <a:noFill/>
                    </a:ln>
                  </pic:spPr>
                </pic:pic>
              </a:graphicData>
            </a:graphic>
          </wp:inline>
        </w:drawing>
      </w:r>
      <w:r w:rsidRPr="0092227F">
        <w:rPr>
          <w:rFonts w:ascii="Courier New" w:eastAsia="微软雅黑" w:hAnsi="Courier New" w:cs="Courier New"/>
          <w:kern w:val="0"/>
          <w:sz w:val="20"/>
          <w:szCs w:val="20"/>
        </w:rPr>
        <w:t>。则</w:t>
      </w:r>
      <w:r w:rsidRPr="0092227F">
        <w:rPr>
          <w:rFonts w:ascii="Courier New" w:eastAsia="微软雅黑" w:hAnsi="Courier New" w:cs="Courier New"/>
          <w:noProof/>
          <w:kern w:val="0"/>
          <w:sz w:val="20"/>
          <w:szCs w:val="20"/>
        </w:rPr>
        <w:drawing>
          <wp:inline distT="0" distB="0" distL="0" distR="0" wp14:anchorId="2C507F4F" wp14:editId="2730C0A8">
            <wp:extent cx="215900" cy="330200"/>
            <wp:effectExtent l="0" t="0" r="1270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9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满足递推关系</w:t>
      </w:r>
    </w:p>
    <w:p w14:paraId="0691C4D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xml:space="preserve">           </w:t>
      </w:r>
      <w:r w:rsidRPr="0092227F">
        <w:rPr>
          <w:rFonts w:ascii="Courier New" w:eastAsia="微软雅黑" w:hAnsi="Courier New" w:cs="Courier New"/>
          <w:noProof/>
          <w:kern w:val="0"/>
          <w:sz w:val="20"/>
          <w:szCs w:val="20"/>
        </w:rPr>
        <w:drawing>
          <wp:inline distT="0" distB="0" distL="0" distR="0" wp14:anchorId="145BC766" wp14:editId="1FFD49C8">
            <wp:extent cx="3759200" cy="5588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759200" cy="558800"/>
                    </a:xfrm>
                    <a:prstGeom prst="rect">
                      <a:avLst/>
                    </a:prstGeom>
                    <a:noFill/>
                    <a:ln>
                      <a:noFill/>
                    </a:ln>
                  </pic:spPr>
                </pic:pic>
              </a:graphicData>
            </a:graphic>
          </wp:inline>
        </w:drawing>
      </w:r>
      <w:r w:rsidRPr="0092227F">
        <w:rPr>
          <w:rFonts w:ascii="Courier New" w:eastAsia="微软雅黑" w:hAnsi="Courier New" w:cs="Courier New"/>
          <w:kern w:val="0"/>
          <w:sz w:val="20"/>
          <w:szCs w:val="20"/>
        </w:rPr>
        <w:t>   </w:t>
      </w:r>
      <w:r w:rsidRPr="0092227F">
        <w:rPr>
          <w:rFonts w:ascii="Courier New" w:eastAsia="微软雅黑" w:hAnsi="Courier New" w:cs="Courier New"/>
          <w:noProof/>
          <w:kern w:val="0"/>
          <w:sz w:val="20"/>
          <w:szCs w:val="20"/>
        </w:rPr>
        <w:drawing>
          <wp:inline distT="0" distB="0" distL="0" distR="0" wp14:anchorId="53043A33" wp14:editId="64398760">
            <wp:extent cx="673100" cy="292100"/>
            <wp:effectExtent l="0" t="0" r="12700" b="1270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73100" cy="292100"/>
                    </a:xfrm>
                    <a:prstGeom prst="rect">
                      <a:avLst/>
                    </a:prstGeom>
                    <a:noFill/>
                    <a:ln>
                      <a:noFill/>
                    </a:ln>
                  </pic:spPr>
                </pic:pic>
              </a:graphicData>
            </a:graphic>
          </wp:inline>
        </w:drawing>
      </w:r>
    </w:p>
    <w:p w14:paraId="21387379"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这个递推关系的解是：</w:t>
      </w:r>
      <w:r w:rsidRPr="0092227F">
        <w:rPr>
          <w:rFonts w:ascii="Courier New" w:eastAsia="微软雅黑" w:hAnsi="Courier New" w:cs="Courier New"/>
          <w:noProof/>
          <w:kern w:val="0"/>
          <w:sz w:val="20"/>
          <w:szCs w:val="20"/>
        </w:rPr>
        <w:drawing>
          <wp:inline distT="0" distB="0" distL="0" distR="0" wp14:anchorId="0E0B4758" wp14:editId="61BCA9CC">
            <wp:extent cx="1092200" cy="571500"/>
            <wp:effectExtent l="0" t="0" r="0" b="1270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092200" cy="571500"/>
                    </a:xfrm>
                    <a:prstGeom prst="rect">
                      <a:avLst/>
                    </a:prstGeom>
                    <a:noFill/>
                    <a:ln>
                      <a:noFill/>
                    </a:ln>
                  </pic:spPr>
                </pic:pic>
              </a:graphicData>
            </a:graphic>
          </wp:inline>
        </w:drawing>
      </w:r>
      <w:r w:rsidRPr="0092227F">
        <w:rPr>
          <w:rFonts w:ascii="Courier New" w:eastAsia="微软雅黑" w:hAnsi="Courier New" w:cs="Courier New"/>
          <w:kern w:val="0"/>
          <w:sz w:val="20"/>
          <w:szCs w:val="20"/>
        </w:rPr>
        <w:t>，这里的</w:t>
      </w:r>
      <w:r w:rsidRPr="0092227F">
        <w:rPr>
          <w:rFonts w:ascii="Courier New" w:eastAsia="微软雅黑" w:hAnsi="Courier New" w:cs="Courier New"/>
          <w:noProof/>
          <w:kern w:val="0"/>
          <w:sz w:val="20"/>
          <w:szCs w:val="20"/>
        </w:rPr>
        <w:drawing>
          <wp:inline distT="0" distB="0" distL="0" distR="0" wp14:anchorId="1DCAE51B" wp14:editId="0BC4092A">
            <wp:extent cx="215900" cy="330200"/>
            <wp:effectExtent l="0" t="0" r="1270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9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叫做</w:t>
      </w:r>
      <w:r w:rsidRPr="0092227F">
        <w:rPr>
          <w:rFonts w:ascii="Courier New" w:eastAsia="微软雅黑" w:hAnsi="Courier New" w:cs="Courier New"/>
          <w:b/>
          <w:bCs/>
          <w:kern w:val="0"/>
          <w:sz w:val="20"/>
          <w:szCs w:val="20"/>
        </w:rPr>
        <w:t>Catalan</w:t>
      </w:r>
      <w:r w:rsidRPr="0092227F">
        <w:rPr>
          <w:rFonts w:ascii="Courier New" w:eastAsia="微软雅黑" w:hAnsi="Courier New" w:cs="Courier New"/>
          <w:b/>
          <w:bCs/>
          <w:kern w:val="0"/>
          <w:sz w:val="20"/>
          <w:szCs w:val="20"/>
        </w:rPr>
        <w:t>数</w:t>
      </w:r>
      <w:r w:rsidRPr="0092227F">
        <w:rPr>
          <w:rFonts w:ascii="Courier New" w:eastAsia="微软雅黑" w:hAnsi="Courier New" w:cs="Courier New"/>
          <w:kern w:val="0"/>
          <w:sz w:val="20"/>
          <w:szCs w:val="20"/>
        </w:rPr>
        <w:t>。</w:t>
      </w:r>
    </w:p>
    <w:p w14:paraId="0DB2B1DE"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那么上面的递推式的正确性我们可以简单描述一下即可：</w:t>
      </w:r>
    </w:p>
    <w:p w14:paraId="1B5E3B03"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证明：</w:t>
      </w:r>
      <w:r w:rsidRPr="0092227F">
        <w:rPr>
          <w:rFonts w:ascii="Courier New" w:eastAsia="微软雅黑" w:hAnsi="Courier New" w:cs="Courier New"/>
          <w:kern w:val="0"/>
          <w:sz w:val="20"/>
          <w:szCs w:val="20"/>
        </w:rPr>
        <w:t>这里因为</w:t>
      </w:r>
      <w:r w:rsidRPr="0092227F">
        <w:rPr>
          <w:rFonts w:ascii="Courier New" w:eastAsia="微软雅黑" w:hAnsi="Courier New" w:cs="Courier New"/>
          <w:noProof/>
          <w:kern w:val="0"/>
          <w:sz w:val="20"/>
          <w:szCs w:val="20"/>
        </w:rPr>
        <w:drawing>
          <wp:inline distT="0" distB="0" distL="0" distR="0" wp14:anchorId="7AA04740" wp14:editId="71DA6EE3">
            <wp:extent cx="215900" cy="330200"/>
            <wp:effectExtent l="0" t="0" r="1270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9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表示按照上述规则划分的三角形区域个数，那么我们随便选一条多边形的一条边作为基边，那么</w:t>
      </w:r>
    </w:p>
    <w:p w14:paraId="090A9FC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xml:space="preserve">     </w:t>
      </w:r>
      <w:r w:rsidRPr="0092227F">
        <w:rPr>
          <w:rFonts w:ascii="Courier New" w:eastAsia="微软雅黑" w:hAnsi="Courier New" w:cs="Courier New"/>
          <w:kern w:val="0"/>
          <w:sz w:val="20"/>
          <w:szCs w:val="20"/>
        </w:rPr>
        <w:t>再在剩余的</w:t>
      </w:r>
      <w:r w:rsidRPr="0092227F">
        <w:rPr>
          <w:rFonts w:ascii="Courier New" w:eastAsia="微软雅黑" w:hAnsi="Courier New" w:cs="Courier New"/>
          <w:kern w:val="0"/>
          <w:sz w:val="20"/>
          <w:szCs w:val="20"/>
        </w:rPr>
        <w:t>n-1</w:t>
      </w:r>
      <w:r w:rsidRPr="0092227F">
        <w:rPr>
          <w:rFonts w:ascii="Courier New" w:eastAsia="微软雅黑" w:hAnsi="Courier New" w:cs="Courier New"/>
          <w:kern w:val="0"/>
          <w:sz w:val="20"/>
          <w:szCs w:val="20"/>
        </w:rPr>
        <w:t>个点中选一个点，我们把所选的一条边的两点分别与所选的那一点连接起来，那么多边形被划</w:t>
      </w:r>
    </w:p>
    <w:p w14:paraId="779F9BC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xml:space="preserve">     </w:t>
      </w:r>
      <w:r w:rsidRPr="0092227F">
        <w:rPr>
          <w:rFonts w:ascii="Courier New" w:eastAsia="微软雅黑" w:hAnsi="Courier New" w:cs="Courier New"/>
          <w:kern w:val="0"/>
          <w:sz w:val="20"/>
          <w:szCs w:val="20"/>
        </w:rPr>
        <w:t>分成</w:t>
      </w:r>
      <w:r w:rsidRPr="0092227F">
        <w:rPr>
          <w:rFonts w:ascii="Courier New" w:eastAsia="微软雅黑" w:hAnsi="Courier New" w:cs="Courier New"/>
          <w:kern w:val="0"/>
          <w:sz w:val="20"/>
          <w:szCs w:val="20"/>
        </w:rPr>
        <w:t>3</w:t>
      </w:r>
      <w:r w:rsidRPr="0092227F">
        <w:rPr>
          <w:rFonts w:ascii="Courier New" w:eastAsia="微软雅黑" w:hAnsi="Courier New" w:cs="Courier New"/>
          <w:kern w:val="0"/>
          <w:sz w:val="20"/>
          <w:szCs w:val="20"/>
        </w:rPr>
        <w:t>部分，一部分有</w:t>
      </w:r>
      <w:r w:rsidRPr="0092227F">
        <w:rPr>
          <w:rFonts w:ascii="Courier New" w:eastAsia="微软雅黑" w:hAnsi="Courier New" w:cs="Courier New"/>
          <w:kern w:val="0"/>
          <w:sz w:val="20"/>
          <w:szCs w:val="20"/>
        </w:rPr>
        <w:t>k+1</w:t>
      </w:r>
      <w:r w:rsidRPr="0092227F">
        <w:rPr>
          <w:rFonts w:ascii="Courier New" w:eastAsia="微软雅黑" w:hAnsi="Courier New" w:cs="Courier New"/>
          <w:kern w:val="0"/>
          <w:sz w:val="20"/>
          <w:szCs w:val="20"/>
        </w:rPr>
        <w:t>条边，一部分有</w:t>
      </w:r>
      <w:r w:rsidRPr="0092227F">
        <w:rPr>
          <w:rFonts w:ascii="Courier New" w:eastAsia="微软雅黑" w:hAnsi="Courier New" w:cs="Courier New"/>
          <w:kern w:val="0"/>
          <w:sz w:val="20"/>
          <w:szCs w:val="20"/>
        </w:rPr>
        <w:t>3</w:t>
      </w:r>
      <w:r w:rsidRPr="0092227F">
        <w:rPr>
          <w:rFonts w:ascii="Courier New" w:eastAsia="微软雅黑" w:hAnsi="Courier New" w:cs="Courier New"/>
          <w:kern w:val="0"/>
          <w:sz w:val="20"/>
          <w:szCs w:val="20"/>
        </w:rPr>
        <w:t>条边，另一部分有</w:t>
      </w:r>
      <w:r w:rsidRPr="0092227F">
        <w:rPr>
          <w:rFonts w:ascii="Courier New" w:eastAsia="微软雅黑" w:hAnsi="Courier New" w:cs="Courier New"/>
          <w:kern w:val="0"/>
          <w:sz w:val="20"/>
          <w:szCs w:val="20"/>
        </w:rPr>
        <w:t>n-k+1</w:t>
      </w:r>
      <w:r w:rsidRPr="0092227F">
        <w:rPr>
          <w:rFonts w:ascii="Courier New" w:eastAsia="微软雅黑" w:hAnsi="Courier New" w:cs="Courier New"/>
          <w:kern w:val="0"/>
          <w:sz w:val="20"/>
          <w:szCs w:val="20"/>
        </w:rPr>
        <w:t>条边，那么这样就划分成了子问题了，所</w:t>
      </w:r>
    </w:p>
    <w:p w14:paraId="412749DA"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xml:space="preserve">     </w:t>
      </w:r>
      <w:r w:rsidRPr="0092227F">
        <w:rPr>
          <w:rFonts w:ascii="Courier New" w:eastAsia="微软雅黑" w:hAnsi="Courier New" w:cs="Courier New"/>
          <w:kern w:val="0"/>
          <w:sz w:val="20"/>
          <w:szCs w:val="20"/>
        </w:rPr>
        <w:t>以按照这个思路可以证明递推式成立。</w:t>
      </w:r>
    </w:p>
    <w:p w14:paraId="1B490B16"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那么根据递推式是如何推出</w:t>
      </w:r>
      <w:r w:rsidRPr="0092227F">
        <w:rPr>
          <w:rFonts w:ascii="Courier New" w:eastAsia="微软雅黑" w:hAnsi="Courier New" w:cs="Courier New"/>
          <w:kern w:val="0"/>
          <w:sz w:val="20"/>
          <w:szCs w:val="20"/>
        </w:rPr>
        <w:t>Catalan</w:t>
      </w:r>
      <w:r w:rsidRPr="0092227F">
        <w:rPr>
          <w:rFonts w:ascii="Courier New" w:eastAsia="微软雅黑" w:hAnsi="Courier New" w:cs="Courier New"/>
          <w:kern w:val="0"/>
          <w:sz w:val="20"/>
          <w:szCs w:val="20"/>
        </w:rPr>
        <w:t>数的通项公式呢？</w:t>
      </w:r>
    </w:p>
    <w:p w14:paraId="5C3B0B21"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这里用到了生成函数：我们很容易写出</w:t>
      </w:r>
      <w:r w:rsidRPr="0092227F">
        <w:rPr>
          <w:rFonts w:ascii="Courier New" w:eastAsia="微软雅黑" w:hAnsi="Courier New" w:cs="Courier New"/>
          <w:noProof/>
          <w:kern w:val="0"/>
          <w:sz w:val="20"/>
          <w:szCs w:val="20"/>
        </w:rPr>
        <w:drawing>
          <wp:inline distT="0" distB="0" distL="0" distR="0" wp14:anchorId="63DCF86B" wp14:editId="2F3307C0">
            <wp:extent cx="215900" cy="330200"/>
            <wp:effectExtent l="0" t="0" r="1270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9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的生成函数</w:t>
      </w:r>
      <w:r w:rsidRPr="0092227F">
        <w:rPr>
          <w:rFonts w:ascii="Courier New" w:eastAsia="微软雅黑" w:hAnsi="Courier New" w:cs="Courier New"/>
          <w:noProof/>
          <w:kern w:val="0"/>
          <w:sz w:val="20"/>
          <w:szCs w:val="20"/>
        </w:rPr>
        <w:drawing>
          <wp:inline distT="0" distB="0" distL="0" distR="0" wp14:anchorId="53BD1349" wp14:editId="1799BCC0">
            <wp:extent cx="3035300" cy="292100"/>
            <wp:effectExtent l="0" t="0" r="12700" b="1270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35300" cy="292100"/>
                    </a:xfrm>
                    <a:prstGeom prst="rect">
                      <a:avLst/>
                    </a:prstGeom>
                    <a:noFill/>
                    <a:ln>
                      <a:noFill/>
                    </a:ln>
                  </pic:spPr>
                </pic:pic>
              </a:graphicData>
            </a:graphic>
          </wp:inline>
        </w:drawing>
      </w:r>
    </w:p>
    <w:p w14:paraId="6026DD68"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我们进一步计算</w:t>
      </w:r>
    </w:p>
    <w:p w14:paraId="4E08D89D"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noProof/>
          <w:kern w:val="0"/>
          <w:sz w:val="20"/>
          <w:szCs w:val="20"/>
        </w:rPr>
        <w:drawing>
          <wp:inline distT="0" distB="0" distL="0" distR="0" wp14:anchorId="7FEAD46F" wp14:editId="6EE4997D">
            <wp:extent cx="6172200" cy="33020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72200" cy="330200"/>
                    </a:xfrm>
                    <a:prstGeom prst="rect">
                      <a:avLst/>
                    </a:prstGeom>
                    <a:noFill/>
                    <a:ln>
                      <a:noFill/>
                    </a:ln>
                  </pic:spPr>
                </pic:pic>
              </a:graphicData>
            </a:graphic>
          </wp:inline>
        </w:drawing>
      </w:r>
    </w:p>
    <w:p w14:paraId="446AE636"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因为有：</w:t>
      </w:r>
      <w:r w:rsidRPr="0092227F">
        <w:rPr>
          <w:rFonts w:ascii="Courier New" w:eastAsia="微软雅黑" w:hAnsi="Courier New" w:cs="Courier New"/>
          <w:noProof/>
          <w:kern w:val="0"/>
          <w:sz w:val="20"/>
          <w:szCs w:val="20"/>
        </w:rPr>
        <w:drawing>
          <wp:inline distT="0" distB="0" distL="0" distR="0" wp14:anchorId="52E1314B" wp14:editId="242CDED8">
            <wp:extent cx="2781300" cy="330200"/>
            <wp:effectExtent l="0" t="0" r="1270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7813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，所以进一步得到：</w:t>
      </w:r>
    </w:p>
    <w:p w14:paraId="540E8407"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w:t>
      </w:r>
    </w:p>
    <w:p w14:paraId="4BEBD549"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noProof/>
          <w:kern w:val="0"/>
          <w:sz w:val="20"/>
          <w:szCs w:val="20"/>
        </w:rPr>
        <w:drawing>
          <wp:inline distT="0" distB="0" distL="0" distR="0" wp14:anchorId="686DBAB7" wp14:editId="54A0EBCD">
            <wp:extent cx="4064000" cy="30480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064000" cy="304800"/>
                    </a:xfrm>
                    <a:prstGeom prst="rect">
                      <a:avLst/>
                    </a:prstGeom>
                    <a:noFill/>
                    <a:ln>
                      <a:noFill/>
                    </a:ln>
                  </pic:spPr>
                </pic:pic>
              </a:graphicData>
            </a:graphic>
          </wp:inline>
        </w:drawing>
      </w:r>
      <w:r w:rsidRPr="0092227F">
        <w:rPr>
          <w:rFonts w:ascii="Courier New" w:eastAsia="微软雅黑" w:hAnsi="Courier New" w:cs="Courier New"/>
          <w:kern w:val="0"/>
          <w:sz w:val="20"/>
          <w:szCs w:val="20"/>
        </w:rPr>
        <w:t>，由于</w:t>
      </w:r>
      <w:r w:rsidRPr="0092227F">
        <w:rPr>
          <w:rFonts w:ascii="Courier New" w:eastAsia="微软雅黑" w:hAnsi="Courier New" w:cs="Courier New"/>
          <w:noProof/>
          <w:kern w:val="0"/>
          <w:sz w:val="20"/>
          <w:szCs w:val="20"/>
        </w:rPr>
        <w:drawing>
          <wp:inline distT="0" distB="0" distL="0" distR="0" wp14:anchorId="3C82F1D6" wp14:editId="06847AD5">
            <wp:extent cx="939800" cy="292100"/>
            <wp:effectExtent l="0" t="0" r="0" b="1270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939800" cy="292100"/>
                    </a:xfrm>
                    <a:prstGeom prst="rect">
                      <a:avLst/>
                    </a:prstGeom>
                    <a:noFill/>
                    <a:ln>
                      <a:noFill/>
                    </a:ln>
                  </pic:spPr>
                </pic:pic>
              </a:graphicData>
            </a:graphic>
          </wp:inline>
        </w:drawing>
      </w:r>
    </w:p>
    <w:p w14:paraId="31623C1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所以有：</w:t>
      </w:r>
      <w:r w:rsidRPr="0092227F">
        <w:rPr>
          <w:rFonts w:ascii="Courier New" w:eastAsia="微软雅黑" w:hAnsi="Courier New" w:cs="Courier New"/>
          <w:noProof/>
          <w:kern w:val="0"/>
          <w:sz w:val="20"/>
          <w:szCs w:val="20"/>
        </w:rPr>
        <w:drawing>
          <wp:inline distT="0" distB="0" distL="0" distR="0" wp14:anchorId="2368F9EC" wp14:editId="0D48A396">
            <wp:extent cx="2895600" cy="3302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95600" cy="330200"/>
                    </a:xfrm>
                    <a:prstGeom prst="rect">
                      <a:avLst/>
                    </a:prstGeom>
                    <a:noFill/>
                    <a:ln>
                      <a:noFill/>
                    </a:ln>
                  </pic:spPr>
                </pic:pic>
              </a:graphicData>
            </a:graphic>
          </wp:inline>
        </w:drawing>
      </w:r>
      <w:r w:rsidRPr="0092227F">
        <w:rPr>
          <w:rFonts w:ascii="Courier New" w:eastAsia="微软雅黑" w:hAnsi="Courier New" w:cs="Courier New"/>
          <w:kern w:val="0"/>
          <w:sz w:val="20"/>
          <w:szCs w:val="20"/>
        </w:rPr>
        <w:t>，解之得到：</w:t>
      </w:r>
    </w:p>
    <w:p w14:paraId="20A73D4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noProof/>
          <w:kern w:val="0"/>
          <w:sz w:val="20"/>
          <w:szCs w:val="20"/>
        </w:rPr>
        <w:drawing>
          <wp:inline distT="0" distB="0" distL="0" distR="0" wp14:anchorId="36B86498" wp14:editId="5AF7F069">
            <wp:extent cx="3390900" cy="635000"/>
            <wp:effectExtent l="0" t="0" r="1270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390900" cy="635000"/>
                    </a:xfrm>
                    <a:prstGeom prst="rect">
                      <a:avLst/>
                    </a:prstGeom>
                    <a:noFill/>
                    <a:ln>
                      <a:noFill/>
                    </a:ln>
                  </pic:spPr>
                </pic:pic>
              </a:graphicData>
            </a:graphic>
          </wp:inline>
        </w:drawing>
      </w:r>
      <w:r w:rsidRPr="0092227F">
        <w:rPr>
          <w:rFonts w:ascii="Courier New" w:eastAsia="微软雅黑" w:hAnsi="Courier New" w:cs="Courier New"/>
          <w:kern w:val="0"/>
          <w:sz w:val="20"/>
          <w:szCs w:val="20"/>
        </w:rPr>
        <w:t>，另一个解不符合，舍去。</w:t>
      </w:r>
    </w:p>
    <w:p w14:paraId="4AE5C1BA"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那么根据牛顿二项式有：</w:t>
      </w:r>
    </w:p>
    <w:p w14:paraId="6B45D19D" w14:textId="77777777" w:rsidR="009C5FAE"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noProof/>
          <w:kern w:val="0"/>
          <w:sz w:val="20"/>
          <w:szCs w:val="20"/>
        </w:rPr>
        <w:drawing>
          <wp:inline distT="0" distB="0" distL="0" distR="0" wp14:anchorId="74CEDA23" wp14:editId="3E93636E">
            <wp:extent cx="3378200" cy="7112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378200" cy="711200"/>
                    </a:xfrm>
                    <a:prstGeom prst="rect">
                      <a:avLst/>
                    </a:prstGeom>
                    <a:noFill/>
                    <a:ln>
                      <a:noFill/>
                    </a:ln>
                  </pic:spPr>
                </pic:pic>
              </a:graphicData>
            </a:graphic>
          </wp:inline>
        </w:drawing>
      </w:r>
    </w:p>
    <w:p w14:paraId="70875417"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那么带入化简得到：</w:t>
      </w:r>
    </w:p>
    <w:p w14:paraId="12B1F177"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noProof/>
          <w:kern w:val="0"/>
          <w:sz w:val="20"/>
          <w:szCs w:val="20"/>
        </w:rPr>
        <w:drawing>
          <wp:inline distT="0" distB="0" distL="0" distR="0" wp14:anchorId="375A5066" wp14:editId="1ECB1FF0">
            <wp:extent cx="3035300" cy="673100"/>
            <wp:effectExtent l="0" t="0" r="12700" b="1270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35300" cy="673100"/>
                    </a:xfrm>
                    <a:prstGeom prst="rect">
                      <a:avLst/>
                    </a:prstGeom>
                    <a:noFill/>
                    <a:ln>
                      <a:noFill/>
                    </a:ln>
                  </pic:spPr>
                </pic:pic>
              </a:graphicData>
            </a:graphic>
          </wp:inline>
        </w:drawing>
      </w:r>
    </w:p>
    <w:p w14:paraId="4F89267D"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那么我们最终得到：</w:t>
      </w:r>
      <w:r w:rsidRPr="0092227F">
        <w:rPr>
          <w:rFonts w:ascii="Courier New" w:eastAsia="微软雅黑" w:hAnsi="Courier New" w:cs="Courier New"/>
          <w:noProof/>
          <w:kern w:val="0"/>
          <w:sz w:val="20"/>
          <w:szCs w:val="20"/>
        </w:rPr>
        <w:drawing>
          <wp:inline distT="0" distB="0" distL="0" distR="0" wp14:anchorId="71950D94" wp14:editId="7E36ED55">
            <wp:extent cx="2171700" cy="622300"/>
            <wp:effectExtent l="0" t="0" r="12700" b="1270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171700" cy="622300"/>
                    </a:xfrm>
                    <a:prstGeom prst="rect">
                      <a:avLst/>
                    </a:prstGeom>
                    <a:noFill/>
                    <a:ln>
                      <a:noFill/>
                    </a:ln>
                  </pic:spPr>
                </pic:pic>
              </a:graphicData>
            </a:graphic>
          </wp:inline>
        </w:drawing>
      </w:r>
    </w:p>
    <w:p w14:paraId="5B967575" w14:textId="77777777" w:rsidR="009C5FAE"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所以：</w:t>
      </w:r>
      <w:r w:rsidRPr="0092227F">
        <w:rPr>
          <w:rFonts w:ascii="Courier New" w:eastAsia="微软雅黑" w:hAnsi="Courier New" w:cs="Courier New"/>
          <w:noProof/>
          <w:kern w:val="0"/>
          <w:sz w:val="20"/>
          <w:szCs w:val="20"/>
        </w:rPr>
        <w:drawing>
          <wp:inline distT="0" distB="0" distL="0" distR="0" wp14:anchorId="1C3BDEC7" wp14:editId="3FDE2660">
            <wp:extent cx="1054100" cy="558800"/>
            <wp:effectExtent l="0" t="0" r="1270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054100" cy="558800"/>
                    </a:xfrm>
                    <a:prstGeom prst="rect">
                      <a:avLst/>
                    </a:prstGeom>
                    <a:noFill/>
                    <a:ln>
                      <a:noFill/>
                    </a:ln>
                  </pic:spPr>
                </pic:pic>
              </a:graphicData>
            </a:graphic>
          </wp:inline>
        </w:drawing>
      </w:r>
      <w:r w:rsidRPr="0092227F">
        <w:rPr>
          <w:rFonts w:ascii="Courier New" w:eastAsia="微软雅黑" w:hAnsi="Courier New" w:cs="Courier New"/>
          <w:kern w:val="0"/>
          <w:sz w:val="20"/>
          <w:szCs w:val="20"/>
        </w:rPr>
        <w:t>，这就是</w:t>
      </w:r>
      <w:r w:rsidRPr="0092227F">
        <w:rPr>
          <w:rFonts w:ascii="Courier New" w:eastAsia="微软雅黑" w:hAnsi="Courier New" w:cs="Courier New"/>
          <w:b/>
          <w:bCs/>
          <w:kern w:val="0"/>
          <w:sz w:val="20"/>
          <w:szCs w:val="20"/>
        </w:rPr>
        <w:t>Catalan</w:t>
      </w:r>
      <w:r w:rsidRPr="0092227F">
        <w:rPr>
          <w:rFonts w:ascii="Courier New" w:eastAsia="微软雅黑" w:hAnsi="Courier New" w:cs="Courier New"/>
          <w:b/>
          <w:bCs/>
          <w:kern w:val="0"/>
          <w:sz w:val="20"/>
          <w:szCs w:val="20"/>
        </w:rPr>
        <w:t>的推导过程</w:t>
      </w:r>
      <w:r w:rsidRPr="0092227F">
        <w:rPr>
          <w:rFonts w:ascii="Courier New" w:eastAsia="微软雅黑" w:hAnsi="Courier New" w:cs="Courier New"/>
          <w:kern w:val="0"/>
          <w:sz w:val="20"/>
          <w:szCs w:val="20"/>
        </w:rPr>
        <w:t>。</w:t>
      </w:r>
    </w:p>
    <w:p w14:paraId="3624E07F"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卡特兰数的应用</w:t>
      </w:r>
    </w:p>
    <w:p w14:paraId="3FC53D8E"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1</w:t>
      </w:r>
      <w:r w:rsidRPr="0092227F">
        <w:rPr>
          <w:rFonts w:ascii="Courier New" w:eastAsia="微软雅黑" w:hAnsi="Courier New" w:cs="Courier New"/>
          <w:b/>
          <w:bCs/>
          <w:kern w:val="0"/>
          <w:sz w:val="20"/>
          <w:szCs w:val="20"/>
        </w:rPr>
        <w:t>、括号化问题</w:t>
      </w:r>
    </w:p>
    <w:p w14:paraId="0CD74D20"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矩阵连乘：</w:t>
      </w:r>
      <w:r w:rsidRPr="0092227F">
        <w:rPr>
          <w:rFonts w:ascii="Courier New" w:eastAsia="微软雅黑" w:hAnsi="Courier New" w:cs="Courier New"/>
          <w:noProof/>
          <w:kern w:val="0"/>
          <w:sz w:val="20"/>
          <w:szCs w:val="20"/>
        </w:rPr>
        <w:drawing>
          <wp:inline distT="0" distB="0" distL="0" distR="0" wp14:anchorId="4872FF8D" wp14:editId="7EC2936B">
            <wp:extent cx="1206500" cy="317500"/>
            <wp:effectExtent l="0" t="0" r="12700" b="1270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206500" cy="317500"/>
                    </a:xfrm>
                    <a:prstGeom prst="rect">
                      <a:avLst/>
                    </a:prstGeom>
                    <a:noFill/>
                    <a:ln>
                      <a:noFill/>
                    </a:ln>
                  </pic:spPr>
                </pic:pic>
              </a:graphicData>
            </a:graphic>
          </wp:inline>
        </w:drawing>
      </w:r>
      <w:r w:rsidRPr="0092227F">
        <w:rPr>
          <w:rFonts w:ascii="Courier New" w:eastAsia="微软雅黑" w:hAnsi="Courier New" w:cs="Courier New"/>
          <w:kern w:val="0"/>
          <w:sz w:val="20"/>
          <w:szCs w:val="20"/>
        </w:rPr>
        <w:t>，依据乘法结合律，不改变其顺序，只用括号表示成对的乘积，问有几种括号化的方案？</w:t>
      </w:r>
    </w:p>
    <w:p w14:paraId="3AB6849D"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w:t>
      </w:r>
    </w:p>
    <w:p w14:paraId="070A5986"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2</w:t>
      </w:r>
      <w:r w:rsidRPr="0092227F">
        <w:rPr>
          <w:rFonts w:ascii="Courier New" w:eastAsia="微软雅黑" w:hAnsi="Courier New" w:cs="Courier New"/>
          <w:b/>
          <w:bCs/>
          <w:kern w:val="0"/>
          <w:sz w:val="20"/>
          <w:szCs w:val="20"/>
        </w:rPr>
        <w:t>、出栈次序问题</w:t>
      </w:r>
    </w:p>
    <w:p w14:paraId="33191F08"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一个栈</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无穷大</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的进栈序列为</w:t>
      </w:r>
      <w:r w:rsidRPr="0092227F">
        <w:rPr>
          <w:rFonts w:ascii="Courier New" w:eastAsia="微软雅黑" w:hAnsi="Courier New" w:cs="Courier New"/>
          <w:kern w:val="0"/>
          <w:sz w:val="20"/>
          <w:szCs w:val="20"/>
        </w:rPr>
        <w:t>1,2,3,..n,</w:t>
      </w:r>
      <w:r w:rsidRPr="0092227F">
        <w:rPr>
          <w:rFonts w:ascii="Courier New" w:eastAsia="微软雅黑" w:hAnsi="Courier New" w:cs="Courier New"/>
          <w:kern w:val="0"/>
          <w:sz w:val="20"/>
          <w:szCs w:val="20"/>
        </w:rPr>
        <w:t>有多少个不同的出栈序列</w:t>
      </w:r>
      <w:r w:rsidRPr="0092227F">
        <w:rPr>
          <w:rFonts w:ascii="Courier New" w:eastAsia="微软雅黑" w:hAnsi="Courier New" w:cs="Courier New"/>
          <w:kern w:val="0"/>
          <w:sz w:val="20"/>
          <w:szCs w:val="20"/>
        </w:rPr>
        <w:t>?</w:t>
      </w:r>
    </w:p>
    <w:p w14:paraId="65C835F8"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类似问题</w:t>
      </w:r>
    </w:p>
    <w:p w14:paraId="4CCB508C"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a</w:t>
      </w:r>
      <w:r w:rsidRPr="0092227F">
        <w:rPr>
          <w:rFonts w:ascii="Courier New" w:eastAsia="微软雅黑" w:hAnsi="Courier New" w:cs="Courier New"/>
          <w:kern w:val="0"/>
          <w:sz w:val="20"/>
          <w:szCs w:val="20"/>
        </w:rPr>
        <w:t>、有</w:t>
      </w:r>
      <w:r w:rsidRPr="0092227F">
        <w:rPr>
          <w:rFonts w:ascii="Courier New" w:eastAsia="微软雅黑" w:hAnsi="Courier New" w:cs="Courier New"/>
          <w:kern w:val="0"/>
          <w:sz w:val="20"/>
          <w:szCs w:val="20"/>
        </w:rPr>
        <w:t>2n</w:t>
      </w:r>
      <w:r w:rsidRPr="0092227F">
        <w:rPr>
          <w:rFonts w:ascii="Courier New" w:eastAsia="微软雅黑" w:hAnsi="Courier New" w:cs="Courier New"/>
          <w:kern w:val="0"/>
          <w:sz w:val="20"/>
          <w:szCs w:val="20"/>
        </w:rPr>
        <w:t>个人排成一行进入剧场，入场费</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元。其中只有</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个人有一张</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元钞票，另外</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人只有</w:t>
      </w:r>
      <w:r w:rsidRPr="0092227F">
        <w:rPr>
          <w:rFonts w:ascii="Courier New" w:eastAsia="微软雅黑" w:hAnsi="Courier New" w:cs="Courier New"/>
          <w:kern w:val="0"/>
          <w:sz w:val="20"/>
          <w:szCs w:val="20"/>
        </w:rPr>
        <w:t>10</w:t>
      </w:r>
      <w:r w:rsidRPr="0092227F">
        <w:rPr>
          <w:rFonts w:ascii="Courier New" w:eastAsia="微软雅黑" w:hAnsi="Courier New" w:cs="Courier New"/>
          <w:kern w:val="0"/>
          <w:sz w:val="20"/>
          <w:szCs w:val="20"/>
        </w:rPr>
        <w:t>元钞票，剧院无其它钞票，问有多少中方法使得只要有</w:t>
      </w:r>
      <w:r w:rsidRPr="0092227F">
        <w:rPr>
          <w:rFonts w:ascii="Courier New" w:eastAsia="微软雅黑" w:hAnsi="Courier New" w:cs="Courier New"/>
          <w:kern w:val="0"/>
          <w:sz w:val="20"/>
          <w:szCs w:val="20"/>
        </w:rPr>
        <w:t>10</w:t>
      </w:r>
      <w:r w:rsidRPr="0092227F">
        <w:rPr>
          <w:rFonts w:ascii="Courier New" w:eastAsia="微软雅黑" w:hAnsi="Courier New" w:cs="Courier New"/>
          <w:kern w:val="0"/>
          <w:sz w:val="20"/>
          <w:szCs w:val="20"/>
        </w:rPr>
        <w:t>元的人买票，售票处就有</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元的钞票找零？</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将持</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元者到达视作将</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元入栈，持</w:t>
      </w:r>
      <w:r w:rsidRPr="0092227F">
        <w:rPr>
          <w:rFonts w:ascii="Courier New" w:eastAsia="微软雅黑" w:hAnsi="Courier New" w:cs="Courier New"/>
          <w:kern w:val="0"/>
          <w:sz w:val="20"/>
          <w:szCs w:val="20"/>
        </w:rPr>
        <w:t>10</w:t>
      </w:r>
      <w:r w:rsidRPr="0092227F">
        <w:rPr>
          <w:rFonts w:ascii="Courier New" w:eastAsia="微软雅黑" w:hAnsi="Courier New" w:cs="Courier New"/>
          <w:kern w:val="0"/>
          <w:sz w:val="20"/>
          <w:szCs w:val="20"/>
        </w:rPr>
        <w:t>元者到达视作使栈中某</w:t>
      </w:r>
      <w:r w:rsidRPr="0092227F">
        <w:rPr>
          <w:rFonts w:ascii="Courier New" w:eastAsia="微软雅黑" w:hAnsi="Courier New" w:cs="Courier New"/>
          <w:kern w:val="0"/>
          <w:sz w:val="20"/>
          <w:szCs w:val="20"/>
        </w:rPr>
        <w:t>5</w:t>
      </w:r>
      <w:r w:rsidRPr="0092227F">
        <w:rPr>
          <w:rFonts w:ascii="Courier New" w:eastAsia="微软雅黑" w:hAnsi="Courier New" w:cs="Courier New"/>
          <w:kern w:val="0"/>
          <w:sz w:val="20"/>
          <w:szCs w:val="20"/>
        </w:rPr>
        <w:t>元出栈</w:t>
      </w:r>
      <w:r w:rsidRPr="0092227F">
        <w:rPr>
          <w:rFonts w:ascii="Courier New" w:eastAsia="微软雅黑" w:hAnsi="Courier New" w:cs="Courier New"/>
          <w:kern w:val="0"/>
          <w:sz w:val="20"/>
          <w:szCs w:val="20"/>
        </w:rPr>
        <w:t>)</w:t>
      </w:r>
    </w:p>
    <w:p w14:paraId="2EDDE27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b</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个</w:t>
      </w:r>
      <w:r w:rsidRPr="0092227F">
        <w:rPr>
          <w:rFonts w:ascii="Courier New" w:eastAsia="微软雅黑" w:hAnsi="Courier New" w:cs="Courier New"/>
          <w:kern w:val="0"/>
          <w:sz w:val="20"/>
          <w:szCs w:val="20"/>
        </w:rPr>
        <w:t>1</w:t>
      </w:r>
      <w:r w:rsidRPr="0092227F">
        <w:rPr>
          <w:rFonts w:ascii="Courier New" w:eastAsia="微软雅黑" w:hAnsi="Courier New" w:cs="Courier New"/>
          <w:kern w:val="0"/>
          <w:sz w:val="20"/>
          <w:szCs w:val="20"/>
        </w:rPr>
        <w:t>和</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个</w:t>
      </w:r>
      <w:r w:rsidRPr="0092227F">
        <w:rPr>
          <w:rFonts w:ascii="Courier New" w:eastAsia="微软雅黑" w:hAnsi="Courier New" w:cs="Courier New"/>
          <w:kern w:val="0"/>
          <w:sz w:val="20"/>
          <w:szCs w:val="20"/>
        </w:rPr>
        <w:t>0</w:t>
      </w:r>
      <w:r w:rsidRPr="0092227F">
        <w:rPr>
          <w:rFonts w:ascii="Courier New" w:eastAsia="微软雅黑" w:hAnsi="Courier New" w:cs="Courier New"/>
          <w:kern w:val="0"/>
          <w:sz w:val="20"/>
          <w:szCs w:val="20"/>
        </w:rPr>
        <w:t>组成一个</w:t>
      </w:r>
      <w:r w:rsidRPr="0092227F">
        <w:rPr>
          <w:rFonts w:ascii="Courier New" w:eastAsia="微软雅黑" w:hAnsi="Courier New" w:cs="Courier New"/>
          <w:kern w:val="0"/>
          <w:sz w:val="20"/>
          <w:szCs w:val="20"/>
        </w:rPr>
        <w:t>2n</w:t>
      </w:r>
      <w:r w:rsidRPr="0092227F">
        <w:rPr>
          <w:rFonts w:ascii="Courier New" w:eastAsia="微软雅黑" w:hAnsi="Courier New" w:cs="Courier New"/>
          <w:kern w:val="0"/>
          <w:sz w:val="20"/>
          <w:szCs w:val="20"/>
        </w:rPr>
        <w:t>位的二进制数，要求从左到右扫描，</w:t>
      </w:r>
      <w:r w:rsidRPr="0092227F">
        <w:rPr>
          <w:rFonts w:ascii="Courier New" w:eastAsia="微软雅黑" w:hAnsi="Courier New" w:cs="Courier New"/>
          <w:kern w:val="0"/>
          <w:sz w:val="20"/>
          <w:szCs w:val="20"/>
        </w:rPr>
        <w:t>0</w:t>
      </w:r>
      <w:r w:rsidRPr="0092227F">
        <w:rPr>
          <w:rFonts w:ascii="Courier New" w:eastAsia="微软雅黑" w:hAnsi="Courier New" w:cs="Courier New"/>
          <w:kern w:val="0"/>
          <w:sz w:val="20"/>
          <w:szCs w:val="20"/>
        </w:rPr>
        <w:t>的累计数不小于</w:t>
      </w:r>
      <w:r w:rsidRPr="0092227F">
        <w:rPr>
          <w:rFonts w:ascii="Courier New" w:eastAsia="微软雅黑" w:hAnsi="Courier New" w:cs="Courier New"/>
          <w:kern w:val="0"/>
          <w:sz w:val="20"/>
          <w:szCs w:val="20"/>
        </w:rPr>
        <w:t>1</w:t>
      </w:r>
      <w:r w:rsidRPr="0092227F">
        <w:rPr>
          <w:rFonts w:ascii="Courier New" w:eastAsia="微软雅黑" w:hAnsi="Courier New" w:cs="Courier New"/>
          <w:kern w:val="0"/>
          <w:sz w:val="20"/>
          <w:szCs w:val="20"/>
        </w:rPr>
        <w:t>的累计数，求满足条件的的数。</w:t>
      </w:r>
    </w:p>
    <w:p w14:paraId="11453C95"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c</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12</w:t>
      </w:r>
      <w:r w:rsidRPr="0092227F">
        <w:rPr>
          <w:rFonts w:ascii="Courier New" w:eastAsia="微软雅黑" w:hAnsi="Courier New" w:cs="Courier New"/>
          <w:kern w:val="0"/>
          <w:sz w:val="20"/>
          <w:szCs w:val="20"/>
        </w:rPr>
        <w:t>个人排成两排，每排必须是从矮到高排列，而且第二排比对应的第一排的人高，问排列方式有多少种？</w:t>
      </w:r>
    </w:p>
    <w:p w14:paraId="2831DBB3"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我们先把这</w:t>
      </w:r>
      <w:r w:rsidRPr="0092227F">
        <w:rPr>
          <w:rFonts w:ascii="Courier New" w:eastAsia="微软雅黑" w:hAnsi="Courier New" w:cs="Courier New"/>
          <w:kern w:val="0"/>
          <w:sz w:val="20"/>
          <w:szCs w:val="20"/>
        </w:rPr>
        <w:t>12</w:t>
      </w:r>
      <w:r w:rsidRPr="0092227F">
        <w:rPr>
          <w:rFonts w:ascii="Courier New" w:eastAsia="微软雅黑" w:hAnsi="Courier New" w:cs="Courier New"/>
          <w:kern w:val="0"/>
          <w:sz w:val="20"/>
          <w:szCs w:val="20"/>
        </w:rPr>
        <w:t>个人从低到高排列</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然后</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选择</w:t>
      </w:r>
      <w:r w:rsidRPr="0092227F">
        <w:rPr>
          <w:rFonts w:ascii="Courier New" w:eastAsia="微软雅黑" w:hAnsi="Courier New" w:cs="Courier New"/>
          <w:kern w:val="0"/>
          <w:sz w:val="20"/>
          <w:szCs w:val="20"/>
        </w:rPr>
        <w:t>6</w:t>
      </w:r>
      <w:r w:rsidRPr="0092227F">
        <w:rPr>
          <w:rFonts w:ascii="Courier New" w:eastAsia="微软雅黑" w:hAnsi="Courier New" w:cs="Courier New"/>
          <w:kern w:val="0"/>
          <w:sz w:val="20"/>
          <w:szCs w:val="20"/>
        </w:rPr>
        <w:t>个人排在第一排</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那么剩下的</w:t>
      </w:r>
      <w:r w:rsidRPr="0092227F">
        <w:rPr>
          <w:rFonts w:ascii="Courier New" w:eastAsia="微软雅黑" w:hAnsi="Courier New" w:cs="Courier New"/>
          <w:kern w:val="0"/>
          <w:sz w:val="20"/>
          <w:szCs w:val="20"/>
        </w:rPr>
        <w:t>6</w:t>
      </w:r>
      <w:r w:rsidRPr="0092227F">
        <w:rPr>
          <w:rFonts w:ascii="Courier New" w:eastAsia="微软雅黑" w:hAnsi="Courier New" w:cs="Courier New"/>
          <w:kern w:val="0"/>
          <w:sz w:val="20"/>
          <w:szCs w:val="20"/>
        </w:rPr>
        <w:t>个肯定是在第二排</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用</w:t>
      </w:r>
      <w:r w:rsidRPr="0092227F">
        <w:rPr>
          <w:rFonts w:ascii="Courier New" w:eastAsia="微软雅黑" w:hAnsi="Courier New" w:cs="Courier New"/>
          <w:kern w:val="0"/>
          <w:sz w:val="20"/>
          <w:szCs w:val="20"/>
        </w:rPr>
        <w:t>0</w:t>
      </w:r>
      <w:r w:rsidRPr="0092227F">
        <w:rPr>
          <w:rFonts w:ascii="Courier New" w:eastAsia="微软雅黑" w:hAnsi="Courier New" w:cs="Courier New"/>
          <w:kern w:val="0"/>
          <w:sz w:val="20"/>
          <w:szCs w:val="20"/>
        </w:rPr>
        <w:t>表示对应的人在第一排</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用</w:t>
      </w:r>
      <w:r w:rsidRPr="0092227F">
        <w:rPr>
          <w:rFonts w:ascii="Courier New" w:eastAsia="微软雅黑" w:hAnsi="Courier New" w:cs="Courier New"/>
          <w:kern w:val="0"/>
          <w:sz w:val="20"/>
          <w:szCs w:val="20"/>
        </w:rPr>
        <w:t>1</w:t>
      </w:r>
      <w:r w:rsidRPr="0092227F">
        <w:rPr>
          <w:rFonts w:ascii="Courier New" w:eastAsia="微软雅黑" w:hAnsi="Courier New" w:cs="Courier New"/>
          <w:kern w:val="0"/>
          <w:sz w:val="20"/>
          <w:szCs w:val="20"/>
        </w:rPr>
        <w:t>表示对应的人在第二排</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那么含有</w:t>
      </w:r>
      <w:r w:rsidRPr="0092227F">
        <w:rPr>
          <w:rFonts w:ascii="Courier New" w:eastAsia="微软雅黑" w:hAnsi="Courier New" w:cs="Courier New"/>
          <w:kern w:val="0"/>
          <w:sz w:val="20"/>
          <w:szCs w:val="20"/>
        </w:rPr>
        <w:t>6</w:t>
      </w:r>
      <w:r w:rsidRPr="0092227F">
        <w:rPr>
          <w:rFonts w:ascii="Courier New" w:eastAsia="微软雅黑" w:hAnsi="Courier New" w:cs="Courier New"/>
          <w:kern w:val="0"/>
          <w:sz w:val="20"/>
          <w:szCs w:val="20"/>
        </w:rPr>
        <w:t>个</w:t>
      </w:r>
      <w:r w:rsidRPr="0092227F">
        <w:rPr>
          <w:rFonts w:ascii="Courier New" w:eastAsia="微软雅黑" w:hAnsi="Courier New" w:cs="Courier New"/>
          <w:kern w:val="0"/>
          <w:sz w:val="20"/>
          <w:szCs w:val="20"/>
        </w:rPr>
        <w:t>0,6</w:t>
      </w:r>
      <w:r w:rsidRPr="0092227F">
        <w:rPr>
          <w:rFonts w:ascii="Courier New" w:eastAsia="微软雅黑" w:hAnsi="Courier New" w:cs="Courier New"/>
          <w:kern w:val="0"/>
          <w:sz w:val="20"/>
          <w:szCs w:val="20"/>
        </w:rPr>
        <w:t>个</w:t>
      </w:r>
      <w:r w:rsidRPr="0092227F">
        <w:rPr>
          <w:rFonts w:ascii="Courier New" w:eastAsia="微软雅黑" w:hAnsi="Courier New" w:cs="Courier New"/>
          <w:kern w:val="0"/>
          <w:sz w:val="20"/>
          <w:szCs w:val="20"/>
        </w:rPr>
        <w:t>1</w:t>
      </w:r>
      <w:r w:rsidRPr="0092227F">
        <w:rPr>
          <w:rFonts w:ascii="Courier New" w:eastAsia="微软雅黑" w:hAnsi="Courier New" w:cs="Courier New"/>
          <w:kern w:val="0"/>
          <w:sz w:val="20"/>
          <w:szCs w:val="20"/>
        </w:rPr>
        <w:t>的序列</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就对应一种方案</w:t>
      </w:r>
      <w:r w:rsidRPr="0092227F">
        <w:rPr>
          <w:rFonts w:ascii="Courier New" w:eastAsia="微软雅黑" w:hAnsi="Courier New" w:cs="Courier New"/>
          <w:kern w:val="0"/>
          <w:sz w:val="20"/>
          <w:szCs w:val="20"/>
        </w:rPr>
        <w:t>.</w:t>
      </w:r>
    </w:p>
    <w:p w14:paraId="1BC6250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比如</w:t>
      </w:r>
      <w:r w:rsidRPr="0092227F">
        <w:rPr>
          <w:rFonts w:ascii="Courier New" w:eastAsia="微软雅黑" w:hAnsi="Courier New" w:cs="Courier New"/>
          <w:kern w:val="0"/>
          <w:sz w:val="20"/>
          <w:szCs w:val="20"/>
        </w:rPr>
        <w:t>000000111111</w:t>
      </w:r>
      <w:r w:rsidRPr="0092227F">
        <w:rPr>
          <w:rFonts w:ascii="Courier New" w:eastAsia="微软雅黑" w:hAnsi="Courier New" w:cs="Courier New"/>
          <w:kern w:val="0"/>
          <w:sz w:val="20"/>
          <w:szCs w:val="20"/>
        </w:rPr>
        <w:t>就对应着</w:t>
      </w:r>
      <w:r w:rsidRPr="0092227F">
        <w:rPr>
          <w:rFonts w:ascii="Courier New" w:eastAsia="微软雅黑" w:hAnsi="Courier New" w:cs="Courier New"/>
          <w:kern w:val="0"/>
          <w:sz w:val="20"/>
          <w:szCs w:val="20"/>
        </w:rPr>
        <w:t>            </w:t>
      </w:r>
    </w:p>
    <w:p w14:paraId="1B86CCC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第一排：</w:t>
      </w:r>
      <w:r w:rsidRPr="0092227F">
        <w:rPr>
          <w:rFonts w:ascii="Courier New" w:eastAsia="微软雅黑" w:hAnsi="Courier New" w:cs="Courier New"/>
          <w:kern w:val="0"/>
          <w:sz w:val="20"/>
          <w:szCs w:val="20"/>
        </w:rPr>
        <w:t>0 1 2 3 4 5 </w:t>
      </w:r>
      <w:r w:rsidRPr="0092227F">
        <w:rPr>
          <w:rFonts w:ascii="Courier New" w:eastAsia="微软雅黑" w:hAnsi="Courier New" w:cs="Courier New"/>
          <w:kern w:val="0"/>
          <w:sz w:val="20"/>
          <w:szCs w:val="20"/>
        </w:rPr>
        <w:t>第二排：</w:t>
      </w:r>
      <w:r w:rsidRPr="0092227F">
        <w:rPr>
          <w:rFonts w:ascii="Courier New" w:eastAsia="微软雅黑" w:hAnsi="Courier New" w:cs="Courier New"/>
          <w:kern w:val="0"/>
          <w:sz w:val="20"/>
          <w:szCs w:val="20"/>
        </w:rPr>
        <w:t>6 7 8 9 10 11 010101010101</w:t>
      </w:r>
      <w:r w:rsidRPr="0092227F">
        <w:rPr>
          <w:rFonts w:ascii="Courier New" w:eastAsia="微软雅黑" w:hAnsi="Courier New" w:cs="Courier New"/>
          <w:kern w:val="0"/>
          <w:sz w:val="20"/>
          <w:szCs w:val="20"/>
        </w:rPr>
        <w:t>就对应着</w:t>
      </w:r>
      <w:r w:rsidRPr="0092227F">
        <w:rPr>
          <w:rFonts w:ascii="Courier New" w:eastAsia="微软雅黑" w:hAnsi="Courier New" w:cs="Courier New"/>
          <w:kern w:val="0"/>
          <w:sz w:val="20"/>
          <w:szCs w:val="20"/>
        </w:rPr>
        <w:t> </w:t>
      </w:r>
      <w:r w:rsidRPr="0092227F">
        <w:rPr>
          <w:rFonts w:ascii="Courier New" w:eastAsia="微软雅黑" w:hAnsi="Courier New" w:cs="Courier New"/>
          <w:kern w:val="0"/>
          <w:sz w:val="20"/>
          <w:szCs w:val="20"/>
        </w:rPr>
        <w:t>第一排：</w:t>
      </w:r>
      <w:r w:rsidRPr="0092227F">
        <w:rPr>
          <w:rFonts w:ascii="Courier New" w:eastAsia="微软雅黑" w:hAnsi="Courier New" w:cs="Courier New"/>
          <w:kern w:val="0"/>
          <w:sz w:val="20"/>
          <w:szCs w:val="20"/>
        </w:rPr>
        <w:t>0 2 4 6 8 10 </w:t>
      </w:r>
      <w:r w:rsidRPr="0092227F">
        <w:rPr>
          <w:rFonts w:ascii="Courier New" w:eastAsia="微软雅黑" w:hAnsi="Courier New" w:cs="Courier New"/>
          <w:kern w:val="0"/>
          <w:sz w:val="20"/>
          <w:szCs w:val="20"/>
        </w:rPr>
        <w:t>第二排：</w:t>
      </w:r>
      <w:r w:rsidRPr="0092227F">
        <w:rPr>
          <w:rFonts w:ascii="Courier New" w:eastAsia="微软雅黑" w:hAnsi="Courier New" w:cs="Courier New"/>
          <w:kern w:val="0"/>
          <w:sz w:val="20"/>
          <w:szCs w:val="20"/>
        </w:rPr>
        <w:t>1 3 5 7 9 11</w:t>
      </w:r>
      <w:r w:rsidRPr="0092227F">
        <w:rPr>
          <w:rFonts w:ascii="Courier New" w:eastAsia="微软雅黑" w:hAnsi="Courier New" w:cs="Courier New"/>
          <w:kern w:val="0"/>
          <w:sz w:val="20"/>
          <w:szCs w:val="20"/>
        </w:rPr>
        <w:t>问题转换为，这样的满足条件的</w:t>
      </w:r>
      <w:r w:rsidRPr="0092227F">
        <w:rPr>
          <w:rFonts w:ascii="Courier New" w:eastAsia="微软雅黑" w:hAnsi="Courier New" w:cs="Courier New"/>
          <w:kern w:val="0"/>
          <w:sz w:val="20"/>
          <w:szCs w:val="20"/>
        </w:rPr>
        <w:t>01</w:t>
      </w:r>
      <w:r w:rsidRPr="0092227F">
        <w:rPr>
          <w:rFonts w:ascii="Courier New" w:eastAsia="微软雅黑" w:hAnsi="Courier New" w:cs="Courier New"/>
          <w:kern w:val="0"/>
          <w:sz w:val="20"/>
          <w:szCs w:val="20"/>
        </w:rPr>
        <w:t>序列有多少个。与情况</w:t>
      </w:r>
      <w:r w:rsidRPr="0092227F">
        <w:rPr>
          <w:rFonts w:ascii="Courier New" w:eastAsia="微软雅黑" w:hAnsi="Courier New" w:cs="Courier New"/>
          <w:kern w:val="0"/>
          <w:sz w:val="20"/>
          <w:szCs w:val="20"/>
        </w:rPr>
        <w:t>b</w:t>
      </w:r>
      <w:r w:rsidRPr="0092227F">
        <w:rPr>
          <w:rFonts w:ascii="Courier New" w:eastAsia="微软雅黑" w:hAnsi="Courier New" w:cs="Courier New"/>
          <w:kern w:val="0"/>
          <w:sz w:val="20"/>
          <w:szCs w:val="20"/>
        </w:rPr>
        <w:t>一样。</w:t>
      </w:r>
    </w:p>
    <w:p w14:paraId="1D6A4B87"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3</w:t>
      </w:r>
      <w:r w:rsidRPr="0092227F">
        <w:rPr>
          <w:rFonts w:ascii="Courier New" w:eastAsia="微软雅黑" w:hAnsi="Courier New" w:cs="Courier New"/>
          <w:b/>
          <w:bCs/>
          <w:kern w:val="0"/>
          <w:sz w:val="20"/>
          <w:szCs w:val="20"/>
        </w:rPr>
        <w:t>、给定节点组成二叉树的问题</w:t>
      </w:r>
    </w:p>
    <w:p w14:paraId="11E04918"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给定</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个节点，能构成多少种形状不同的二叉树？</w:t>
      </w:r>
    </w:p>
    <w:p w14:paraId="6460E965"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先取一个点作为顶点</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然后左边依次可以取</w:t>
      </w:r>
      <w:r w:rsidRPr="0092227F">
        <w:rPr>
          <w:rFonts w:ascii="Courier New" w:eastAsia="微软雅黑" w:hAnsi="Courier New" w:cs="Courier New"/>
          <w:kern w:val="0"/>
          <w:sz w:val="20"/>
          <w:szCs w:val="20"/>
        </w:rPr>
        <w:t>0</w:t>
      </w:r>
      <w:r w:rsidRPr="0092227F">
        <w:rPr>
          <w:rFonts w:ascii="Courier New" w:eastAsia="微软雅黑" w:hAnsi="Courier New" w:cs="Courier New"/>
          <w:kern w:val="0"/>
          <w:sz w:val="20"/>
          <w:szCs w:val="20"/>
        </w:rPr>
        <w:t>至</w:t>
      </w:r>
      <w:r w:rsidRPr="0092227F">
        <w:rPr>
          <w:rFonts w:ascii="Courier New" w:eastAsia="微软雅黑" w:hAnsi="Courier New" w:cs="Courier New"/>
          <w:kern w:val="0"/>
          <w:sz w:val="20"/>
          <w:szCs w:val="20"/>
        </w:rPr>
        <w:t>N-1</w:t>
      </w:r>
      <w:r w:rsidRPr="0092227F">
        <w:rPr>
          <w:rFonts w:ascii="Courier New" w:eastAsia="微软雅黑" w:hAnsi="Courier New" w:cs="Courier New"/>
          <w:kern w:val="0"/>
          <w:sz w:val="20"/>
          <w:szCs w:val="20"/>
        </w:rPr>
        <w:t>个相对应的</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右边是</w:t>
      </w:r>
      <w:r w:rsidRPr="0092227F">
        <w:rPr>
          <w:rFonts w:ascii="Courier New" w:eastAsia="微软雅黑" w:hAnsi="Courier New" w:cs="Courier New"/>
          <w:kern w:val="0"/>
          <w:sz w:val="20"/>
          <w:szCs w:val="20"/>
        </w:rPr>
        <w:t>N-1</w:t>
      </w:r>
      <w:r w:rsidRPr="0092227F">
        <w:rPr>
          <w:rFonts w:ascii="Courier New" w:eastAsia="微软雅黑" w:hAnsi="Courier New" w:cs="Courier New"/>
          <w:kern w:val="0"/>
          <w:sz w:val="20"/>
          <w:szCs w:val="20"/>
        </w:rPr>
        <w:t>到</w:t>
      </w:r>
      <w:r w:rsidRPr="0092227F">
        <w:rPr>
          <w:rFonts w:ascii="Courier New" w:eastAsia="微软雅黑" w:hAnsi="Courier New" w:cs="Courier New"/>
          <w:kern w:val="0"/>
          <w:sz w:val="20"/>
          <w:szCs w:val="20"/>
        </w:rPr>
        <w:t>0</w:t>
      </w:r>
      <w:r w:rsidRPr="0092227F">
        <w:rPr>
          <w:rFonts w:ascii="Courier New" w:eastAsia="微软雅黑" w:hAnsi="Courier New" w:cs="Courier New"/>
          <w:kern w:val="0"/>
          <w:sz w:val="20"/>
          <w:szCs w:val="20"/>
        </w:rPr>
        <w:t>个</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两两配对相乘</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就是</w:t>
      </w:r>
      <w:r w:rsidRPr="0092227F">
        <w:rPr>
          <w:rFonts w:ascii="Courier New" w:eastAsia="微软雅黑" w:hAnsi="Courier New" w:cs="Courier New"/>
          <w:kern w:val="0"/>
          <w:sz w:val="20"/>
          <w:szCs w:val="20"/>
        </w:rPr>
        <w:t>h(0)*h(n-1) + h(2)*h(n-2) +  + h(n-1)h(0)=h(n))</w:t>
      </w:r>
      <w:r w:rsidRPr="0092227F">
        <w:rPr>
          <w:rFonts w:ascii="Courier New" w:eastAsia="微软雅黑" w:hAnsi="Courier New" w:cs="Courier New"/>
          <w:kern w:val="0"/>
          <w:sz w:val="20"/>
          <w:szCs w:val="20"/>
        </w:rPr>
        <w:t>能构成</w:t>
      </w:r>
      <w:r w:rsidRPr="0092227F">
        <w:rPr>
          <w:rFonts w:ascii="Courier New" w:eastAsia="微软雅黑" w:hAnsi="Courier New" w:cs="Courier New"/>
          <w:kern w:val="0"/>
          <w:sz w:val="20"/>
          <w:szCs w:val="20"/>
        </w:rPr>
        <w:t>h</w:t>
      </w:r>
      <w:r w:rsidRPr="0092227F">
        <w:rPr>
          <w:rFonts w:ascii="Courier New" w:eastAsia="微软雅黑" w:hAnsi="Courier New" w:cs="Courier New"/>
          <w:kern w:val="0"/>
          <w:sz w:val="20"/>
          <w:szCs w:val="20"/>
        </w:rPr>
        <w:t>（</w:t>
      </w:r>
      <w:r w:rsidRPr="0092227F">
        <w:rPr>
          <w:rFonts w:ascii="Courier New" w:eastAsia="微软雅黑" w:hAnsi="Courier New" w:cs="Courier New"/>
          <w:kern w:val="0"/>
          <w:sz w:val="20"/>
          <w:szCs w:val="20"/>
        </w:rPr>
        <w:t>N</w:t>
      </w:r>
      <w:r w:rsidRPr="0092227F">
        <w:rPr>
          <w:rFonts w:ascii="Courier New" w:eastAsia="微软雅黑" w:hAnsi="Courier New" w:cs="Courier New"/>
          <w:kern w:val="0"/>
          <w:sz w:val="20"/>
          <w:szCs w:val="20"/>
        </w:rPr>
        <w:t>）个</w:t>
      </w:r>
    </w:p>
    <w:p w14:paraId="74E6B310"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w:t>
      </w:r>
    </w:p>
    <w:p w14:paraId="517051D1"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4.n*n</w:t>
      </w:r>
      <w:r w:rsidRPr="0092227F">
        <w:rPr>
          <w:rFonts w:ascii="Courier New" w:eastAsia="微软雅黑" w:hAnsi="Courier New" w:cs="Courier New"/>
          <w:b/>
          <w:bCs/>
          <w:kern w:val="0"/>
          <w:sz w:val="20"/>
          <w:szCs w:val="20"/>
        </w:rPr>
        <w:t>棋盘从左下角走到右上角而不穿过主对角线的走法</w:t>
      </w:r>
    </w:p>
    <w:p w14:paraId="5CFF9312"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w:t>
      </w:r>
    </w:p>
    <w:p w14:paraId="53B9F2B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b/>
          <w:bCs/>
          <w:kern w:val="0"/>
          <w:sz w:val="20"/>
          <w:szCs w:val="20"/>
        </w:rPr>
        <w:t>5.n</w:t>
      </w:r>
      <w:r w:rsidRPr="0092227F">
        <w:rPr>
          <w:rFonts w:ascii="Courier New" w:eastAsia="微软雅黑" w:hAnsi="Courier New" w:cs="Courier New"/>
          <w:b/>
          <w:bCs/>
          <w:kern w:val="0"/>
          <w:sz w:val="20"/>
          <w:szCs w:val="20"/>
        </w:rPr>
        <w:t>个</w:t>
      </w:r>
      <w:r w:rsidRPr="0092227F">
        <w:rPr>
          <w:rFonts w:ascii="Courier New" w:eastAsia="微软雅黑" w:hAnsi="Courier New" w:cs="Courier New"/>
          <w:b/>
          <w:bCs/>
          <w:kern w:val="0"/>
          <w:sz w:val="20"/>
          <w:szCs w:val="20"/>
        </w:rPr>
        <w:t>+1</w:t>
      </w:r>
      <w:r w:rsidRPr="0092227F">
        <w:rPr>
          <w:rFonts w:ascii="Courier New" w:eastAsia="微软雅黑" w:hAnsi="Courier New" w:cs="Courier New"/>
          <w:b/>
          <w:bCs/>
          <w:kern w:val="0"/>
          <w:sz w:val="20"/>
          <w:szCs w:val="20"/>
        </w:rPr>
        <w:t>和</w:t>
      </w:r>
      <w:r w:rsidRPr="0092227F">
        <w:rPr>
          <w:rFonts w:ascii="Courier New" w:eastAsia="微软雅黑" w:hAnsi="Courier New" w:cs="Courier New"/>
          <w:b/>
          <w:bCs/>
          <w:kern w:val="0"/>
          <w:sz w:val="20"/>
          <w:szCs w:val="20"/>
        </w:rPr>
        <w:t>n</w:t>
      </w:r>
      <w:r w:rsidRPr="0092227F">
        <w:rPr>
          <w:rFonts w:ascii="Courier New" w:eastAsia="微软雅黑" w:hAnsi="Courier New" w:cs="Courier New"/>
          <w:b/>
          <w:bCs/>
          <w:kern w:val="0"/>
          <w:sz w:val="20"/>
          <w:szCs w:val="20"/>
        </w:rPr>
        <w:t>个</w:t>
      </w:r>
      <w:r w:rsidRPr="0092227F">
        <w:rPr>
          <w:rFonts w:ascii="Courier New" w:eastAsia="微软雅黑" w:hAnsi="Courier New" w:cs="Courier New"/>
          <w:b/>
          <w:bCs/>
          <w:kern w:val="0"/>
          <w:sz w:val="20"/>
          <w:szCs w:val="20"/>
        </w:rPr>
        <w:t>-1</w:t>
      </w:r>
      <w:r w:rsidRPr="0092227F">
        <w:rPr>
          <w:rFonts w:ascii="Courier New" w:eastAsia="微软雅黑" w:hAnsi="Courier New" w:cs="Courier New"/>
          <w:b/>
          <w:bCs/>
          <w:kern w:val="0"/>
          <w:sz w:val="20"/>
          <w:szCs w:val="20"/>
        </w:rPr>
        <w:t>构成的</w:t>
      </w:r>
      <w:r w:rsidRPr="0092227F">
        <w:rPr>
          <w:rFonts w:ascii="Courier New" w:eastAsia="微软雅黑" w:hAnsi="Courier New" w:cs="Courier New"/>
          <w:b/>
          <w:bCs/>
          <w:kern w:val="0"/>
          <w:sz w:val="20"/>
          <w:szCs w:val="20"/>
        </w:rPr>
        <w:t>2n</w:t>
      </w:r>
      <w:r w:rsidRPr="0092227F">
        <w:rPr>
          <w:rFonts w:ascii="Courier New" w:eastAsia="微软雅黑" w:hAnsi="Courier New" w:cs="Courier New"/>
          <w:b/>
          <w:bCs/>
          <w:kern w:val="0"/>
          <w:sz w:val="20"/>
          <w:szCs w:val="20"/>
        </w:rPr>
        <w:t>项序列，其部分和总满足：</w:t>
      </w:r>
      <w:r w:rsidRPr="0092227F">
        <w:rPr>
          <w:rFonts w:ascii="Courier New" w:eastAsia="微软雅黑" w:hAnsi="Courier New" w:cs="Courier New"/>
          <w:b/>
          <w:bCs/>
          <w:noProof/>
          <w:kern w:val="0"/>
          <w:sz w:val="20"/>
          <w:szCs w:val="20"/>
        </w:rPr>
        <w:drawing>
          <wp:inline distT="0" distB="0" distL="0" distR="0" wp14:anchorId="099E6FDA" wp14:editId="1E35BAF7">
            <wp:extent cx="2222500" cy="292100"/>
            <wp:effectExtent l="0" t="0" r="12700" b="1270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22500" cy="292100"/>
                    </a:xfrm>
                    <a:prstGeom prst="rect">
                      <a:avLst/>
                    </a:prstGeom>
                    <a:noFill/>
                    <a:ln>
                      <a:noFill/>
                    </a:ln>
                  </pic:spPr>
                </pic:pic>
              </a:graphicData>
            </a:graphic>
          </wp:inline>
        </w:drawing>
      </w:r>
      <w:r w:rsidRPr="0092227F">
        <w:rPr>
          <w:rFonts w:ascii="Courier New" w:eastAsia="微软雅黑" w:hAnsi="Courier New" w:cs="Courier New"/>
          <w:b/>
          <w:bCs/>
          <w:kern w:val="0"/>
          <w:sz w:val="20"/>
          <w:szCs w:val="20"/>
        </w:rPr>
        <w:t>的序列的个数。</w:t>
      </w:r>
    </w:p>
    <w:p w14:paraId="1FA0C31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 </w:t>
      </w:r>
    </w:p>
    <w:p w14:paraId="75688804" w14:textId="77777777" w:rsidR="009C5FAE" w:rsidRPr="0092227F" w:rsidRDefault="009C5FAE" w:rsidP="009C5FAE">
      <w:pPr>
        <w:widowControl/>
        <w:autoSpaceDE w:val="0"/>
        <w:autoSpaceDN w:val="0"/>
        <w:adjustRightInd w:val="0"/>
        <w:jc w:val="left"/>
        <w:rPr>
          <w:rFonts w:ascii="Arial" w:eastAsia="微软雅黑" w:hAnsi="Arial" w:cs="Arial"/>
          <w:kern w:val="0"/>
          <w:sz w:val="20"/>
          <w:szCs w:val="20"/>
        </w:rPr>
      </w:pPr>
      <w:r w:rsidRPr="0092227F">
        <w:rPr>
          <w:rFonts w:ascii="Courier New" w:eastAsia="微软雅黑" w:hAnsi="Courier New" w:cs="Courier New"/>
          <w:kern w:val="0"/>
          <w:sz w:val="20"/>
          <w:szCs w:val="20"/>
        </w:rPr>
        <w:t>Catalan</w:t>
      </w:r>
      <w:r w:rsidRPr="0092227F">
        <w:rPr>
          <w:rFonts w:ascii="Courier New" w:eastAsia="微软雅黑" w:hAnsi="Courier New" w:cs="Courier New"/>
          <w:kern w:val="0"/>
          <w:sz w:val="20"/>
          <w:szCs w:val="20"/>
        </w:rPr>
        <w:t>数的高精度处理：利用递归式：</w:t>
      </w:r>
      <w:r w:rsidRPr="0092227F">
        <w:rPr>
          <w:rFonts w:ascii="Courier New" w:eastAsia="微软雅黑" w:hAnsi="Courier New" w:cs="Courier New"/>
          <w:kern w:val="0"/>
          <w:sz w:val="20"/>
          <w:szCs w:val="20"/>
        </w:rPr>
        <w:t xml:space="preserve"> h(n)=((4*n-2)/(n+1))*h(n-1)</w:t>
      </w:r>
    </w:p>
    <w:p w14:paraId="4636F2A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b/>
          <w:bCs/>
          <w:color w:val="277B45"/>
          <w:kern w:val="0"/>
          <w:sz w:val="20"/>
          <w:szCs w:val="20"/>
        </w:rPr>
        <w:t>int</w:t>
      </w:r>
      <w:r w:rsidRPr="0092227F">
        <w:rPr>
          <w:rFonts w:ascii="Consolas" w:eastAsia="微软雅黑" w:hAnsi="Consolas" w:cs="Consolas"/>
          <w:color w:val="4A4A4A"/>
          <w:kern w:val="0"/>
          <w:sz w:val="20"/>
          <w:szCs w:val="20"/>
        </w:rPr>
        <w:t> a[105][105];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大数卡特兰数</w:t>
      </w:r>
      <w:r w:rsidRPr="0092227F">
        <w:rPr>
          <w:rFonts w:ascii="Consolas" w:eastAsia="微软雅黑" w:hAnsi="Consolas" w:cs="Consolas"/>
          <w:color w:val="4A4A4A"/>
          <w:kern w:val="0"/>
          <w:sz w:val="20"/>
          <w:szCs w:val="20"/>
        </w:rPr>
        <w:t>  </w:t>
      </w:r>
    </w:p>
    <w:p w14:paraId="450875A5"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b/>
          <w:bCs/>
          <w:color w:val="277B45"/>
          <w:kern w:val="0"/>
          <w:sz w:val="20"/>
          <w:szCs w:val="20"/>
        </w:rPr>
        <w:t>int</w:t>
      </w:r>
      <w:r w:rsidRPr="0092227F">
        <w:rPr>
          <w:rFonts w:ascii="Consolas" w:eastAsia="微软雅黑" w:hAnsi="Consolas" w:cs="Consolas"/>
          <w:color w:val="4A4A4A"/>
          <w:kern w:val="0"/>
          <w:sz w:val="20"/>
          <w:szCs w:val="20"/>
        </w:rPr>
        <w:t> b[105];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卡特兰数的长度</w:t>
      </w:r>
      <w:r w:rsidRPr="0092227F">
        <w:rPr>
          <w:rFonts w:ascii="Consolas" w:eastAsia="微软雅黑" w:hAnsi="Consolas" w:cs="Consolas"/>
          <w:color w:val="4A4A4A"/>
          <w:kern w:val="0"/>
          <w:sz w:val="20"/>
          <w:szCs w:val="20"/>
        </w:rPr>
        <w:t>  </w:t>
      </w:r>
    </w:p>
    <w:p w14:paraId="70960784"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p>
    <w:p w14:paraId="46AB4538"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b/>
          <w:bCs/>
          <w:color w:val="0A5287"/>
          <w:kern w:val="0"/>
          <w:sz w:val="20"/>
          <w:szCs w:val="20"/>
        </w:rPr>
        <w:t>void</w:t>
      </w:r>
      <w:r w:rsidRPr="0092227F">
        <w:rPr>
          <w:rFonts w:ascii="Consolas" w:eastAsia="微软雅黑" w:hAnsi="Consolas" w:cs="Consolas"/>
          <w:color w:val="4A4A4A"/>
          <w:kern w:val="0"/>
          <w:sz w:val="20"/>
          <w:szCs w:val="20"/>
        </w:rPr>
        <w:t> catalan()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求卡特兰数</w:t>
      </w:r>
      <w:r w:rsidRPr="0092227F">
        <w:rPr>
          <w:rFonts w:ascii="Consolas" w:eastAsia="微软雅黑" w:hAnsi="Consolas" w:cs="Consolas"/>
          <w:color w:val="4A4A4A"/>
          <w:kern w:val="0"/>
          <w:sz w:val="20"/>
          <w:szCs w:val="20"/>
        </w:rPr>
        <w:t>  </w:t>
      </w:r>
    </w:p>
    <w:p w14:paraId="338B4F55"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p>
    <w:p w14:paraId="026F4F7E"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277B45"/>
          <w:kern w:val="0"/>
          <w:sz w:val="20"/>
          <w:szCs w:val="20"/>
        </w:rPr>
        <w:t>int</w:t>
      </w:r>
      <w:r w:rsidRPr="0092227F">
        <w:rPr>
          <w:rFonts w:ascii="Consolas" w:eastAsia="微软雅黑" w:hAnsi="Consolas" w:cs="Consolas"/>
          <w:color w:val="4A4A4A"/>
          <w:kern w:val="0"/>
          <w:sz w:val="20"/>
          <w:szCs w:val="20"/>
        </w:rPr>
        <w:t> i,j,len,carry,temp;  </w:t>
      </w:r>
    </w:p>
    <w:p w14:paraId="03493F90"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a[1][0]=b[1]=1;  </w:t>
      </w:r>
    </w:p>
    <w:p w14:paraId="2C181FED"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len=1;  </w:t>
      </w:r>
    </w:p>
    <w:p w14:paraId="348DA2CE"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for</w:t>
      </w:r>
      <w:r w:rsidRPr="0092227F">
        <w:rPr>
          <w:rFonts w:ascii="Consolas" w:eastAsia="微软雅黑" w:hAnsi="Consolas" w:cs="Consolas"/>
          <w:color w:val="4A4A4A"/>
          <w:kern w:val="0"/>
          <w:sz w:val="20"/>
          <w:szCs w:val="20"/>
        </w:rPr>
        <w:t>(i=2;i&lt;=100;i++)  </w:t>
      </w:r>
    </w:p>
    <w:p w14:paraId="38AB979F"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29E47FFC"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for</w:t>
      </w:r>
      <w:r w:rsidRPr="0092227F">
        <w:rPr>
          <w:rFonts w:ascii="Consolas" w:eastAsia="微软雅黑" w:hAnsi="Consolas" w:cs="Consolas"/>
          <w:color w:val="4A4A4A"/>
          <w:kern w:val="0"/>
          <w:sz w:val="20"/>
          <w:szCs w:val="20"/>
        </w:rPr>
        <w:t>(j=0;j&lt;len;j++)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乘法</w:t>
      </w:r>
      <w:r w:rsidRPr="0092227F">
        <w:rPr>
          <w:rFonts w:ascii="Consolas" w:eastAsia="微软雅黑" w:hAnsi="Consolas" w:cs="Consolas"/>
          <w:color w:val="4A4A4A"/>
          <w:kern w:val="0"/>
          <w:sz w:val="20"/>
          <w:szCs w:val="20"/>
        </w:rPr>
        <w:t>  </w:t>
      </w:r>
    </w:p>
    <w:p w14:paraId="3E0EBC7D"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a[i][j]=a[i-1][j]*(4*(i-1)+2);  </w:t>
      </w:r>
    </w:p>
    <w:p w14:paraId="5661EE5C"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carry=0;  </w:t>
      </w:r>
    </w:p>
    <w:p w14:paraId="06022F4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for</w:t>
      </w:r>
      <w:r w:rsidRPr="0092227F">
        <w:rPr>
          <w:rFonts w:ascii="Consolas" w:eastAsia="微软雅黑" w:hAnsi="Consolas" w:cs="Consolas"/>
          <w:color w:val="4A4A4A"/>
          <w:kern w:val="0"/>
          <w:sz w:val="20"/>
          <w:szCs w:val="20"/>
        </w:rPr>
        <w:t>(j=0;j&lt;len;j++)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处理相乘结果</w:t>
      </w:r>
      <w:r w:rsidRPr="0092227F">
        <w:rPr>
          <w:rFonts w:ascii="Consolas" w:eastAsia="微软雅黑" w:hAnsi="Consolas" w:cs="Consolas"/>
          <w:color w:val="4A4A4A"/>
          <w:kern w:val="0"/>
          <w:sz w:val="20"/>
          <w:szCs w:val="20"/>
        </w:rPr>
        <w:t>  </w:t>
      </w:r>
    </w:p>
    <w:p w14:paraId="1CDD0AFE"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66FB7555"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temp=a[i][j]+carry;  </w:t>
      </w:r>
    </w:p>
    <w:p w14:paraId="57D12D85"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a[i][j]=temp%10;  </w:t>
      </w:r>
    </w:p>
    <w:p w14:paraId="0ECC39E3"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carry=temp/10;  </w:t>
      </w:r>
    </w:p>
    <w:p w14:paraId="4BD56286"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54319D33"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while</w:t>
      </w:r>
      <w:r w:rsidRPr="0092227F">
        <w:rPr>
          <w:rFonts w:ascii="Consolas" w:eastAsia="微软雅黑" w:hAnsi="Consolas" w:cs="Consolas"/>
          <w:color w:val="4A4A4A"/>
          <w:kern w:val="0"/>
          <w:sz w:val="20"/>
          <w:szCs w:val="20"/>
        </w:rPr>
        <w:t>(carry)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进位处理</w:t>
      </w:r>
      <w:r w:rsidRPr="0092227F">
        <w:rPr>
          <w:rFonts w:ascii="Consolas" w:eastAsia="微软雅黑" w:hAnsi="Consolas" w:cs="Consolas"/>
          <w:color w:val="4A4A4A"/>
          <w:kern w:val="0"/>
          <w:sz w:val="20"/>
          <w:szCs w:val="20"/>
        </w:rPr>
        <w:t>  </w:t>
      </w:r>
    </w:p>
    <w:p w14:paraId="0E68844C"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5AA8181F"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a[i][len++]=carry%10;  </w:t>
      </w:r>
    </w:p>
    <w:p w14:paraId="7DB24628"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carry/=10;  </w:t>
      </w:r>
    </w:p>
    <w:p w14:paraId="3B3A7820"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4D1F2663"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carry=0;  </w:t>
      </w:r>
    </w:p>
    <w:p w14:paraId="3F1077BC"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for</w:t>
      </w:r>
      <w:r w:rsidRPr="0092227F">
        <w:rPr>
          <w:rFonts w:ascii="Consolas" w:eastAsia="微软雅黑" w:hAnsi="Consolas" w:cs="Consolas"/>
          <w:color w:val="4A4A4A"/>
          <w:kern w:val="0"/>
          <w:sz w:val="20"/>
          <w:szCs w:val="20"/>
        </w:rPr>
        <w:t>(j=len-1;j&gt;=0;j--)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除法</w:t>
      </w:r>
      <w:r w:rsidRPr="0092227F">
        <w:rPr>
          <w:rFonts w:ascii="Consolas" w:eastAsia="微软雅黑" w:hAnsi="Consolas" w:cs="Consolas"/>
          <w:color w:val="4A4A4A"/>
          <w:kern w:val="0"/>
          <w:sz w:val="20"/>
          <w:szCs w:val="20"/>
        </w:rPr>
        <w:t>  </w:t>
      </w:r>
    </w:p>
    <w:p w14:paraId="75CE43F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0512E87A"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temp=carry*10+a[i][j];  </w:t>
      </w:r>
    </w:p>
    <w:p w14:paraId="416D4033"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a[i][j]=temp/(i+1);  </w:t>
      </w:r>
    </w:p>
    <w:p w14:paraId="1744C0FE"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carry=temp%(i+1);  </w:t>
      </w:r>
    </w:p>
    <w:p w14:paraId="43AC894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4D1BE4DA"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while</w:t>
      </w:r>
      <w:r w:rsidRPr="0092227F">
        <w:rPr>
          <w:rFonts w:ascii="Consolas" w:eastAsia="微软雅黑" w:hAnsi="Consolas" w:cs="Consolas"/>
          <w:color w:val="4A4A4A"/>
          <w:kern w:val="0"/>
          <w:sz w:val="20"/>
          <w:szCs w:val="20"/>
        </w:rPr>
        <w:t>(!a[i][len-1])     </w:t>
      </w:r>
      <w:r w:rsidRPr="0092227F">
        <w:rPr>
          <w:rFonts w:ascii="Consolas" w:eastAsia="微软雅黑" w:hAnsi="Consolas" w:cs="Consolas"/>
          <w:color w:val="0F7201"/>
          <w:kern w:val="0"/>
          <w:sz w:val="20"/>
          <w:szCs w:val="20"/>
        </w:rPr>
        <w:t>//</w:t>
      </w:r>
      <w:r w:rsidRPr="0092227F">
        <w:rPr>
          <w:rFonts w:ascii="Consolas" w:eastAsia="微软雅黑" w:hAnsi="Consolas" w:cs="Consolas"/>
          <w:color w:val="0F7201"/>
          <w:kern w:val="0"/>
          <w:sz w:val="20"/>
          <w:szCs w:val="20"/>
        </w:rPr>
        <w:t>高位零处理</w:t>
      </w:r>
      <w:r w:rsidRPr="0092227F">
        <w:rPr>
          <w:rFonts w:ascii="Consolas" w:eastAsia="微软雅黑" w:hAnsi="Consolas" w:cs="Consolas"/>
          <w:color w:val="4A4A4A"/>
          <w:kern w:val="0"/>
          <w:sz w:val="20"/>
          <w:szCs w:val="20"/>
        </w:rPr>
        <w:t>  </w:t>
      </w:r>
    </w:p>
    <w:p w14:paraId="42275A88"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len--;  </w:t>
      </w:r>
    </w:p>
    <w:p w14:paraId="7AC8FD5A"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b[i]=len;  </w:t>
      </w:r>
    </w:p>
    <w:p w14:paraId="0BAC5FC2"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6EE244E7"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p>
    <w:p w14:paraId="797A514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p>
    <w:p w14:paraId="648DA25B"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b/>
          <w:bCs/>
          <w:color w:val="277B45"/>
          <w:kern w:val="0"/>
          <w:sz w:val="20"/>
          <w:szCs w:val="20"/>
        </w:rPr>
        <w:t>int</w:t>
      </w:r>
      <w:r w:rsidRPr="0092227F">
        <w:rPr>
          <w:rFonts w:ascii="Consolas" w:eastAsia="微软雅黑" w:hAnsi="Consolas" w:cs="Consolas"/>
          <w:color w:val="4A4A4A"/>
          <w:kern w:val="0"/>
          <w:sz w:val="20"/>
          <w:szCs w:val="20"/>
        </w:rPr>
        <w:t> main()  </w:t>
      </w:r>
    </w:p>
    <w:p w14:paraId="289A5D7E"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p>
    <w:p w14:paraId="45017BD9"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277B45"/>
          <w:kern w:val="0"/>
          <w:sz w:val="20"/>
          <w:szCs w:val="20"/>
        </w:rPr>
        <w:t>int</w:t>
      </w:r>
      <w:r w:rsidRPr="0092227F">
        <w:rPr>
          <w:rFonts w:ascii="Consolas" w:eastAsia="微软雅黑" w:hAnsi="Consolas" w:cs="Consolas"/>
          <w:color w:val="4A4A4A"/>
          <w:kern w:val="0"/>
          <w:sz w:val="20"/>
          <w:szCs w:val="20"/>
        </w:rPr>
        <w:t> i,n;  </w:t>
      </w:r>
    </w:p>
    <w:p w14:paraId="64F8FBD6"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catalan();  </w:t>
      </w:r>
    </w:p>
    <w:p w14:paraId="3EE22FF0"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while</w:t>
      </w:r>
      <w:r w:rsidRPr="0092227F">
        <w:rPr>
          <w:rFonts w:ascii="Consolas" w:eastAsia="微软雅黑" w:hAnsi="Consolas" w:cs="Consolas"/>
          <w:color w:val="4A4A4A"/>
          <w:kern w:val="0"/>
          <w:sz w:val="20"/>
          <w:szCs w:val="20"/>
        </w:rPr>
        <w:t>(~scanf(</w:t>
      </w:r>
      <w:r w:rsidRPr="0092227F">
        <w:rPr>
          <w:rFonts w:ascii="Consolas" w:eastAsia="微软雅黑" w:hAnsi="Consolas" w:cs="Consolas"/>
          <w:color w:val="0000FF"/>
          <w:kern w:val="0"/>
          <w:sz w:val="20"/>
          <w:szCs w:val="20"/>
        </w:rPr>
        <w:t>"%d"</w:t>
      </w:r>
      <w:r w:rsidRPr="0092227F">
        <w:rPr>
          <w:rFonts w:ascii="Consolas" w:eastAsia="微软雅黑" w:hAnsi="Consolas" w:cs="Consolas"/>
          <w:color w:val="4A4A4A"/>
          <w:kern w:val="0"/>
          <w:sz w:val="20"/>
          <w:szCs w:val="20"/>
        </w:rPr>
        <w:t>,&amp;n),n)  </w:t>
      </w:r>
    </w:p>
    <w:p w14:paraId="0655D2F2"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258A4FB4"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for</w:t>
      </w:r>
      <w:r w:rsidRPr="0092227F">
        <w:rPr>
          <w:rFonts w:ascii="Consolas" w:eastAsia="微软雅黑" w:hAnsi="Consolas" w:cs="Consolas"/>
          <w:color w:val="4A4A4A"/>
          <w:kern w:val="0"/>
          <w:sz w:val="20"/>
          <w:szCs w:val="20"/>
        </w:rPr>
        <w:t>(i=b[n]-1;i&gt;=0;i--)  </w:t>
      </w:r>
    </w:p>
    <w:p w14:paraId="4620724C"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printf(</w:t>
      </w:r>
      <w:r w:rsidRPr="0092227F">
        <w:rPr>
          <w:rFonts w:ascii="Consolas" w:eastAsia="微软雅黑" w:hAnsi="Consolas" w:cs="Consolas"/>
          <w:color w:val="0000FF"/>
          <w:kern w:val="0"/>
          <w:sz w:val="20"/>
          <w:szCs w:val="20"/>
        </w:rPr>
        <w:t>"%d"</w:t>
      </w:r>
      <w:r w:rsidRPr="0092227F">
        <w:rPr>
          <w:rFonts w:ascii="Consolas" w:eastAsia="微软雅黑" w:hAnsi="Consolas" w:cs="Consolas"/>
          <w:color w:val="4A4A4A"/>
          <w:kern w:val="0"/>
          <w:sz w:val="20"/>
          <w:szCs w:val="20"/>
        </w:rPr>
        <w:t>,a[n][i]);  </w:t>
      </w:r>
    </w:p>
    <w:p w14:paraId="65CDB981"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printf(</w:t>
      </w:r>
      <w:r w:rsidRPr="0092227F">
        <w:rPr>
          <w:rFonts w:ascii="Consolas" w:eastAsia="微软雅黑" w:hAnsi="Consolas" w:cs="Consolas"/>
          <w:color w:val="0000FF"/>
          <w:kern w:val="0"/>
          <w:sz w:val="20"/>
          <w:szCs w:val="20"/>
        </w:rPr>
        <w:t>"\n"</w:t>
      </w:r>
      <w:r w:rsidRPr="0092227F">
        <w:rPr>
          <w:rFonts w:ascii="Consolas" w:eastAsia="微软雅黑" w:hAnsi="Consolas" w:cs="Consolas"/>
          <w:color w:val="4A4A4A"/>
          <w:kern w:val="0"/>
          <w:sz w:val="20"/>
          <w:szCs w:val="20"/>
        </w:rPr>
        <w:t>);  </w:t>
      </w:r>
    </w:p>
    <w:p w14:paraId="20527949"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  </w:t>
      </w:r>
    </w:p>
    <w:p w14:paraId="17039CD2" w14:textId="77777777" w:rsidR="009C5FAE" w:rsidRPr="0092227F" w:rsidRDefault="009C5FAE" w:rsidP="009C5FA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92227F">
        <w:rPr>
          <w:rFonts w:ascii="Consolas" w:eastAsia="微软雅黑" w:hAnsi="Consolas" w:cs="Consolas"/>
          <w:color w:val="4A4A4A"/>
          <w:kern w:val="0"/>
          <w:sz w:val="20"/>
          <w:szCs w:val="20"/>
        </w:rPr>
        <w:t>    </w:t>
      </w:r>
      <w:r w:rsidRPr="0092227F">
        <w:rPr>
          <w:rFonts w:ascii="Consolas" w:eastAsia="微软雅黑" w:hAnsi="Consolas" w:cs="Consolas"/>
          <w:b/>
          <w:bCs/>
          <w:color w:val="0A5287"/>
          <w:kern w:val="0"/>
          <w:sz w:val="20"/>
          <w:szCs w:val="20"/>
        </w:rPr>
        <w:t>return</w:t>
      </w:r>
      <w:r w:rsidRPr="0092227F">
        <w:rPr>
          <w:rFonts w:ascii="Consolas" w:eastAsia="微软雅黑" w:hAnsi="Consolas" w:cs="Consolas"/>
          <w:color w:val="4A4A4A"/>
          <w:kern w:val="0"/>
          <w:sz w:val="20"/>
          <w:szCs w:val="20"/>
        </w:rPr>
        <w:t> 0;  </w:t>
      </w:r>
    </w:p>
    <w:p w14:paraId="00A3D9B8" w14:textId="77777777" w:rsidR="009C5FAE" w:rsidRPr="0092227F" w:rsidRDefault="009C5FAE" w:rsidP="009C5FAE">
      <w:pPr>
        <w:rPr>
          <w:sz w:val="20"/>
          <w:szCs w:val="20"/>
        </w:rPr>
      </w:pPr>
      <w:r w:rsidRPr="0092227F">
        <w:rPr>
          <w:rFonts w:ascii="Consolas" w:eastAsia="微软雅黑" w:hAnsi="Consolas" w:cs="Consolas"/>
          <w:color w:val="4A4A4A"/>
          <w:kern w:val="0"/>
          <w:sz w:val="20"/>
          <w:szCs w:val="20"/>
        </w:rPr>
        <w:t>}  </w:t>
      </w:r>
    </w:p>
    <w:p w14:paraId="656000C8" w14:textId="77777777" w:rsidR="009C5FAE" w:rsidRDefault="009C5FAE" w:rsidP="00767E7D">
      <w:pPr>
        <w:rPr>
          <w:rFonts w:ascii="黑体" w:eastAsia="黑体" w:hAnsi="黑体"/>
          <w:sz w:val="36"/>
          <w:szCs w:val="36"/>
        </w:rPr>
      </w:pPr>
    </w:p>
    <w:p w14:paraId="032D5348" w14:textId="77777777" w:rsidR="005E750A" w:rsidRDefault="005E750A" w:rsidP="00767E7D">
      <w:pPr>
        <w:rPr>
          <w:rFonts w:ascii="黑体" w:eastAsia="黑体" w:hAnsi="黑体"/>
          <w:sz w:val="36"/>
          <w:szCs w:val="36"/>
        </w:rPr>
      </w:pPr>
    </w:p>
    <w:p w14:paraId="7CE0B0B1" w14:textId="77777777" w:rsidR="005E750A" w:rsidRDefault="005E750A" w:rsidP="00767E7D">
      <w:pPr>
        <w:rPr>
          <w:rFonts w:ascii="黑体" w:eastAsia="黑体" w:hAnsi="黑体"/>
          <w:sz w:val="36"/>
          <w:szCs w:val="36"/>
        </w:rPr>
      </w:pPr>
    </w:p>
    <w:p w14:paraId="52E777B4" w14:textId="77777777" w:rsidR="005E750A" w:rsidRDefault="005E750A" w:rsidP="00767E7D">
      <w:pPr>
        <w:rPr>
          <w:rFonts w:ascii="黑体" w:eastAsia="黑体" w:hAnsi="黑体"/>
          <w:sz w:val="36"/>
          <w:szCs w:val="36"/>
        </w:rPr>
      </w:pPr>
    </w:p>
    <w:p w14:paraId="14E81979" w14:textId="77777777" w:rsidR="005E750A" w:rsidRDefault="005E750A" w:rsidP="00767E7D">
      <w:pPr>
        <w:rPr>
          <w:rFonts w:ascii="黑体" w:eastAsia="黑体" w:hAnsi="黑体"/>
          <w:sz w:val="36"/>
          <w:szCs w:val="36"/>
        </w:rPr>
      </w:pPr>
    </w:p>
    <w:p w14:paraId="2725EBB5" w14:textId="77777777" w:rsidR="005E750A" w:rsidRDefault="005E750A" w:rsidP="00767E7D">
      <w:pPr>
        <w:rPr>
          <w:rFonts w:ascii="黑体" w:eastAsia="黑体" w:hAnsi="黑体"/>
          <w:sz w:val="36"/>
          <w:szCs w:val="36"/>
        </w:rPr>
      </w:pPr>
    </w:p>
    <w:p w14:paraId="74D053CB" w14:textId="77777777" w:rsidR="005E750A" w:rsidRDefault="005E750A" w:rsidP="00767E7D">
      <w:pPr>
        <w:rPr>
          <w:rFonts w:ascii="黑体" w:eastAsia="黑体" w:hAnsi="黑体"/>
          <w:sz w:val="36"/>
          <w:szCs w:val="36"/>
        </w:rPr>
      </w:pPr>
    </w:p>
    <w:p w14:paraId="772B992A" w14:textId="77777777" w:rsidR="005E750A" w:rsidRDefault="005E750A" w:rsidP="00767E7D">
      <w:pPr>
        <w:rPr>
          <w:rFonts w:ascii="黑体" w:eastAsia="黑体" w:hAnsi="黑体"/>
          <w:sz w:val="36"/>
          <w:szCs w:val="36"/>
        </w:rPr>
      </w:pPr>
    </w:p>
    <w:p w14:paraId="5E9FDB5D" w14:textId="77777777" w:rsidR="005E750A" w:rsidRDefault="005E750A" w:rsidP="00767E7D">
      <w:pPr>
        <w:rPr>
          <w:rFonts w:ascii="黑体" w:eastAsia="黑体" w:hAnsi="黑体"/>
          <w:sz w:val="36"/>
          <w:szCs w:val="36"/>
        </w:rPr>
      </w:pPr>
    </w:p>
    <w:p w14:paraId="35AF6969" w14:textId="77777777" w:rsidR="005E750A" w:rsidRDefault="005E750A" w:rsidP="00767E7D">
      <w:pPr>
        <w:rPr>
          <w:rFonts w:ascii="黑体" w:eastAsia="黑体" w:hAnsi="黑体"/>
          <w:sz w:val="36"/>
          <w:szCs w:val="36"/>
        </w:rPr>
      </w:pPr>
    </w:p>
    <w:p w14:paraId="256BA6D4" w14:textId="77777777" w:rsidR="005E750A" w:rsidRDefault="005E750A" w:rsidP="00767E7D">
      <w:pPr>
        <w:rPr>
          <w:rFonts w:ascii="黑体" w:eastAsia="黑体" w:hAnsi="黑体"/>
          <w:sz w:val="36"/>
          <w:szCs w:val="36"/>
        </w:rPr>
      </w:pPr>
    </w:p>
    <w:p w14:paraId="2DEBEA02" w14:textId="64A56255" w:rsidR="005E750A" w:rsidRDefault="005E750A" w:rsidP="005E750A">
      <w:pPr>
        <w:jc w:val="center"/>
        <w:rPr>
          <w:rFonts w:ascii="黑体" w:eastAsia="黑体" w:hAnsi="黑体"/>
          <w:sz w:val="36"/>
          <w:szCs w:val="36"/>
        </w:rPr>
      </w:pPr>
      <w:r>
        <w:rPr>
          <w:rFonts w:ascii="黑体" w:eastAsia="黑体" w:hAnsi="黑体" w:hint="eastAsia"/>
          <w:sz w:val="36"/>
          <w:szCs w:val="36"/>
        </w:rPr>
        <w:t>数学中的若干定理和数列前n项</w:t>
      </w:r>
    </w:p>
    <w:p w14:paraId="23F40D33" w14:textId="30079513"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 xml:space="preserve">1. </w:t>
      </w:r>
      <w:r w:rsidRPr="005E750A">
        <w:rPr>
          <w:rFonts w:ascii="Courier New" w:hAnsi="Courier New" w:cs="Courier New"/>
          <w:kern w:val="0"/>
          <w:sz w:val="20"/>
          <w:szCs w:val="20"/>
        </w:rPr>
        <w:t>求</w:t>
      </w:r>
      <w:r w:rsidRPr="005E750A">
        <w:rPr>
          <w:rFonts w:ascii="Courier New" w:hAnsi="Courier New" w:cs="Courier New"/>
          <w:kern w:val="0"/>
          <w:sz w:val="20"/>
          <w:szCs w:val="20"/>
        </w:rPr>
        <w:t>N</w:t>
      </w:r>
      <w:r w:rsidRPr="005E750A">
        <w:rPr>
          <w:rFonts w:ascii="Courier New" w:hAnsi="Courier New" w:cs="Courier New"/>
          <w:kern w:val="0"/>
          <w:sz w:val="20"/>
          <w:szCs w:val="20"/>
        </w:rPr>
        <w:t>！在</w:t>
      </w:r>
      <w:r w:rsidRPr="005E750A">
        <w:rPr>
          <w:rFonts w:ascii="Courier New" w:hAnsi="Courier New" w:cs="Courier New"/>
          <w:kern w:val="0"/>
          <w:sz w:val="20"/>
          <w:szCs w:val="20"/>
        </w:rPr>
        <w:t>K</w:t>
      </w:r>
      <w:r w:rsidRPr="005E750A">
        <w:rPr>
          <w:rFonts w:ascii="Courier New" w:hAnsi="Courier New" w:cs="Courier New"/>
          <w:kern w:val="0"/>
          <w:sz w:val="20"/>
          <w:szCs w:val="20"/>
        </w:rPr>
        <w:t>进制下的位数，即计算：</w:t>
      </w:r>
      <w:r w:rsidRPr="005E750A">
        <w:rPr>
          <w:rFonts w:ascii="Courier New" w:hAnsi="Courier New" w:cs="Courier New"/>
          <w:noProof/>
          <w:kern w:val="0"/>
          <w:sz w:val="20"/>
          <w:szCs w:val="20"/>
        </w:rPr>
        <w:drawing>
          <wp:inline distT="0" distB="0" distL="0" distR="0" wp14:anchorId="3E07CE77" wp14:editId="76228161">
            <wp:extent cx="2768600" cy="241300"/>
            <wp:effectExtent l="0" t="0" r="0" b="12700"/>
            <wp:docPr id="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68600" cy="241300"/>
                    </a:xfrm>
                    <a:prstGeom prst="rect">
                      <a:avLst/>
                    </a:prstGeom>
                    <a:noFill/>
                    <a:ln>
                      <a:noFill/>
                    </a:ln>
                  </pic:spPr>
                </pic:pic>
              </a:graphicData>
            </a:graphic>
          </wp:inline>
        </w:drawing>
      </w:r>
    </w:p>
    <w:p w14:paraId="64AB2F59" w14:textId="42C7CF93"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2.</w:t>
      </w:r>
      <w:r w:rsidRPr="005E750A">
        <w:rPr>
          <w:rFonts w:ascii="Courier New" w:hAnsi="Courier New" w:cs="Courier New"/>
          <w:kern w:val="0"/>
          <w:sz w:val="20"/>
          <w:szCs w:val="20"/>
        </w:rPr>
        <w:t>计算弧长公式：</w:t>
      </w:r>
      <w:r w:rsidRPr="005E750A">
        <w:rPr>
          <w:rFonts w:ascii="Courier New" w:hAnsi="Courier New" w:cs="Courier New"/>
          <w:noProof/>
          <w:kern w:val="0"/>
          <w:sz w:val="20"/>
          <w:szCs w:val="20"/>
        </w:rPr>
        <w:drawing>
          <wp:inline distT="0" distB="0" distL="0" distR="0" wp14:anchorId="4C887496" wp14:editId="08C32DFC">
            <wp:extent cx="1511300" cy="393700"/>
            <wp:effectExtent l="0" t="0" r="12700" b="12700"/>
            <wp:docPr id="3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511300" cy="393700"/>
                    </a:xfrm>
                    <a:prstGeom prst="rect">
                      <a:avLst/>
                    </a:prstGeom>
                    <a:noFill/>
                    <a:ln>
                      <a:noFill/>
                    </a:ln>
                  </pic:spPr>
                </pic:pic>
              </a:graphicData>
            </a:graphic>
          </wp:inline>
        </w:drawing>
      </w:r>
    </w:p>
    <w:p w14:paraId="58E94FF5" w14:textId="1DADCFBF"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3.</w:t>
      </w:r>
      <w:r w:rsidRPr="005E750A">
        <w:rPr>
          <w:rFonts w:ascii="Courier New" w:hAnsi="Courier New" w:cs="Courier New"/>
          <w:kern w:val="0"/>
          <w:sz w:val="20"/>
          <w:szCs w:val="20"/>
        </w:rPr>
        <w:t>部分重要积分公式：</w:t>
      </w:r>
    </w:p>
    <w:p w14:paraId="57B17FE6" w14:textId="37191647"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noProof/>
          <w:kern w:val="0"/>
          <w:sz w:val="20"/>
          <w:szCs w:val="20"/>
        </w:rPr>
        <w:drawing>
          <wp:inline distT="0" distB="0" distL="0" distR="0" wp14:anchorId="29ED71AA" wp14:editId="6E2F39D2">
            <wp:extent cx="2413000" cy="482600"/>
            <wp:effectExtent l="0" t="0" r="0" b="0"/>
            <wp:docPr id="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413000" cy="482600"/>
                    </a:xfrm>
                    <a:prstGeom prst="rect">
                      <a:avLst/>
                    </a:prstGeom>
                    <a:noFill/>
                    <a:ln>
                      <a:noFill/>
                    </a:ln>
                  </pic:spPr>
                </pic:pic>
              </a:graphicData>
            </a:graphic>
          </wp:inline>
        </w:drawing>
      </w:r>
      <w:r w:rsidRPr="005E750A">
        <w:rPr>
          <w:rFonts w:ascii="Courier New" w:hAnsi="Courier New" w:cs="Courier New"/>
          <w:kern w:val="0"/>
          <w:sz w:val="20"/>
          <w:szCs w:val="20"/>
        </w:rPr>
        <w:t>                 </w:t>
      </w:r>
      <w:r w:rsidRPr="005E750A">
        <w:rPr>
          <w:rFonts w:ascii="Courier New" w:hAnsi="Courier New" w:cs="Courier New"/>
          <w:noProof/>
          <w:kern w:val="0"/>
          <w:sz w:val="20"/>
          <w:szCs w:val="20"/>
        </w:rPr>
        <w:drawing>
          <wp:inline distT="0" distB="0" distL="0" distR="0" wp14:anchorId="152E5210" wp14:editId="134DAF91">
            <wp:extent cx="2501900" cy="406400"/>
            <wp:effectExtent l="0" t="0" r="12700" b="0"/>
            <wp:docPr id="3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501900" cy="406400"/>
                    </a:xfrm>
                    <a:prstGeom prst="rect">
                      <a:avLst/>
                    </a:prstGeom>
                    <a:noFill/>
                    <a:ln>
                      <a:noFill/>
                    </a:ln>
                  </pic:spPr>
                </pic:pic>
              </a:graphicData>
            </a:graphic>
          </wp:inline>
        </w:drawing>
      </w:r>
    </w:p>
    <w:p w14:paraId="2749DA2D" w14:textId="50DBB1A2"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noProof/>
          <w:kern w:val="0"/>
          <w:sz w:val="20"/>
          <w:szCs w:val="20"/>
        </w:rPr>
        <w:drawing>
          <wp:inline distT="0" distB="0" distL="0" distR="0" wp14:anchorId="2D0EF858" wp14:editId="4F6940D1">
            <wp:extent cx="1803400" cy="342900"/>
            <wp:effectExtent l="0" t="0" r="0" b="12700"/>
            <wp:docPr id="3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r w:rsidRPr="005E750A">
        <w:rPr>
          <w:rFonts w:ascii="Courier New" w:hAnsi="Courier New" w:cs="Courier New"/>
          <w:kern w:val="0"/>
          <w:sz w:val="20"/>
          <w:szCs w:val="20"/>
        </w:rPr>
        <w:t>                        </w:t>
      </w:r>
      <w:r w:rsidRPr="005E750A">
        <w:rPr>
          <w:rFonts w:ascii="Courier New" w:hAnsi="Courier New" w:cs="Courier New"/>
          <w:noProof/>
          <w:kern w:val="0"/>
          <w:sz w:val="20"/>
          <w:szCs w:val="20"/>
        </w:rPr>
        <w:drawing>
          <wp:inline distT="0" distB="0" distL="0" distR="0" wp14:anchorId="325A1B37" wp14:editId="5C961842">
            <wp:extent cx="1905000" cy="317500"/>
            <wp:effectExtent l="0" t="0" r="0" b="12700"/>
            <wp:docPr id="3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05000" cy="317500"/>
                    </a:xfrm>
                    <a:prstGeom prst="rect">
                      <a:avLst/>
                    </a:prstGeom>
                    <a:noFill/>
                    <a:ln>
                      <a:noFill/>
                    </a:ln>
                  </pic:spPr>
                </pic:pic>
              </a:graphicData>
            </a:graphic>
          </wp:inline>
        </w:drawing>
      </w:r>
    </w:p>
    <w:p w14:paraId="30A030FD" w14:textId="7F224569"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noProof/>
          <w:kern w:val="0"/>
          <w:sz w:val="20"/>
          <w:szCs w:val="20"/>
        </w:rPr>
        <w:drawing>
          <wp:inline distT="0" distB="0" distL="0" distR="0" wp14:anchorId="45D2DF40" wp14:editId="6AD33D51">
            <wp:extent cx="1727200" cy="457200"/>
            <wp:effectExtent l="0" t="0" r="0" b="0"/>
            <wp:docPr id="3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27200" cy="457200"/>
                    </a:xfrm>
                    <a:prstGeom prst="rect">
                      <a:avLst/>
                    </a:prstGeom>
                    <a:noFill/>
                    <a:ln>
                      <a:noFill/>
                    </a:ln>
                  </pic:spPr>
                </pic:pic>
              </a:graphicData>
            </a:graphic>
          </wp:inline>
        </w:drawing>
      </w:r>
      <w:r w:rsidRPr="005E750A">
        <w:rPr>
          <w:rFonts w:ascii="Courier New" w:hAnsi="Courier New" w:cs="Courier New"/>
          <w:kern w:val="0"/>
          <w:sz w:val="20"/>
          <w:szCs w:val="20"/>
        </w:rPr>
        <w:t>                        </w:t>
      </w:r>
      <w:r w:rsidRPr="005E750A">
        <w:rPr>
          <w:rFonts w:ascii="Courier New" w:hAnsi="Courier New" w:cs="Courier New"/>
          <w:noProof/>
          <w:kern w:val="0"/>
          <w:sz w:val="20"/>
          <w:szCs w:val="20"/>
        </w:rPr>
        <w:drawing>
          <wp:inline distT="0" distB="0" distL="0" distR="0" wp14:anchorId="45CB8506" wp14:editId="2CA70680">
            <wp:extent cx="1600200" cy="406400"/>
            <wp:effectExtent l="0" t="0" r="0" b="0"/>
            <wp:docPr id="3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600200" cy="406400"/>
                    </a:xfrm>
                    <a:prstGeom prst="rect">
                      <a:avLst/>
                    </a:prstGeom>
                    <a:noFill/>
                    <a:ln>
                      <a:noFill/>
                    </a:ln>
                  </pic:spPr>
                </pic:pic>
              </a:graphicData>
            </a:graphic>
          </wp:inline>
        </w:drawing>
      </w:r>
    </w:p>
    <w:p w14:paraId="47AAF3F2" w14:textId="3C49C833"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4.</w:t>
      </w:r>
      <w:r w:rsidRPr="005E750A">
        <w:rPr>
          <w:rFonts w:ascii="Courier New" w:hAnsi="Courier New" w:cs="Courier New"/>
          <w:kern w:val="0"/>
          <w:sz w:val="20"/>
          <w:szCs w:val="20"/>
        </w:rPr>
        <w:t>解九连环公式：</w:t>
      </w:r>
      <w:r w:rsidRPr="005E750A">
        <w:rPr>
          <w:rFonts w:ascii="Courier New" w:hAnsi="Courier New" w:cs="Courier New"/>
          <w:noProof/>
          <w:kern w:val="0"/>
          <w:sz w:val="20"/>
          <w:szCs w:val="20"/>
        </w:rPr>
        <w:drawing>
          <wp:inline distT="0" distB="0" distL="0" distR="0" wp14:anchorId="2BBB0ACD" wp14:editId="3D6E52B0">
            <wp:extent cx="1968500" cy="444500"/>
            <wp:effectExtent l="0" t="0" r="12700" b="12700"/>
            <wp:docPr id="3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68500" cy="444500"/>
                    </a:xfrm>
                    <a:prstGeom prst="rect">
                      <a:avLst/>
                    </a:prstGeom>
                    <a:noFill/>
                    <a:ln>
                      <a:noFill/>
                    </a:ln>
                  </pic:spPr>
                </pic:pic>
              </a:graphicData>
            </a:graphic>
          </wp:inline>
        </w:drawing>
      </w:r>
    </w:p>
    <w:p w14:paraId="79F8F355" w14:textId="75921A13"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5.</w:t>
      </w:r>
      <w:r w:rsidRPr="005E750A">
        <w:rPr>
          <w:rFonts w:ascii="Courier New" w:hAnsi="Courier New" w:cs="Courier New"/>
          <w:kern w:val="0"/>
          <w:sz w:val="20"/>
          <w:szCs w:val="20"/>
        </w:rPr>
        <w:t>证明：若</w:t>
      </w:r>
      <w:r w:rsidRPr="005E750A">
        <w:rPr>
          <w:rFonts w:ascii="Courier New" w:hAnsi="Courier New" w:cs="Courier New"/>
          <w:noProof/>
          <w:kern w:val="0"/>
          <w:sz w:val="20"/>
          <w:szCs w:val="20"/>
        </w:rPr>
        <w:drawing>
          <wp:inline distT="0" distB="0" distL="0" distR="0" wp14:anchorId="419A2939" wp14:editId="69A6DA73">
            <wp:extent cx="2159000" cy="469900"/>
            <wp:effectExtent l="0" t="0" r="0" b="12700"/>
            <wp:docPr id="3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59000" cy="469900"/>
                    </a:xfrm>
                    <a:prstGeom prst="rect">
                      <a:avLst/>
                    </a:prstGeom>
                    <a:noFill/>
                    <a:ln>
                      <a:noFill/>
                    </a:ln>
                  </pic:spPr>
                </pic:pic>
              </a:graphicData>
            </a:graphic>
          </wp:inline>
        </w:drawing>
      </w:r>
      <w:r w:rsidRPr="005E750A">
        <w:rPr>
          <w:rFonts w:ascii="Courier New" w:hAnsi="Courier New" w:cs="Courier New"/>
          <w:kern w:val="0"/>
          <w:sz w:val="20"/>
          <w:szCs w:val="20"/>
        </w:rPr>
        <w:t>，那么</w:t>
      </w:r>
      <w:r w:rsidRPr="005E750A">
        <w:rPr>
          <w:rFonts w:ascii="Courier New" w:hAnsi="Courier New" w:cs="Courier New"/>
          <w:noProof/>
          <w:kern w:val="0"/>
          <w:sz w:val="20"/>
          <w:szCs w:val="20"/>
        </w:rPr>
        <w:drawing>
          <wp:inline distT="0" distB="0" distL="0" distR="0" wp14:anchorId="522C45E0" wp14:editId="2003BF6D">
            <wp:extent cx="1168400" cy="215900"/>
            <wp:effectExtent l="0" t="0" r="0" b="12700"/>
            <wp:docPr id="3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168400" cy="215900"/>
                    </a:xfrm>
                    <a:prstGeom prst="rect">
                      <a:avLst/>
                    </a:prstGeom>
                    <a:noFill/>
                    <a:ln>
                      <a:noFill/>
                    </a:ln>
                  </pic:spPr>
                </pic:pic>
              </a:graphicData>
            </a:graphic>
          </wp:inline>
        </w:drawing>
      </w:r>
    </w:p>
    <w:p w14:paraId="2318E295" w14:textId="5CEE3CC2" w:rsidR="005E750A" w:rsidRPr="005E750A" w:rsidRDefault="005E750A" w:rsidP="005E750A">
      <w:pPr>
        <w:widowControl/>
        <w:autoSpaceDE w:val="0"/>
        <w:autoSpaceDN w:val="0"/>
        <w:adjustRightInd w:val="0"/>
        <w:jc w:val="left"/>
        <w:rPr>
          <w:rFonts w:ascii="Arial" w:hAnsi="Arial" w:cs="Arial"/>
          <w:kern w:val="0"/>
          <w:sz w:val="20"/>
          <w:szCs w:val="20"/>
        </w:rPr>
      </w:pPr>
      <w:r w:rsidRPr="005E750A">
        <w:rPr>
          <w:rFonts w:ascii="Courier New" w:hAnsi="Courier New" w:cs="Courier New"/>
          <w:kern w:val="0"/>
          <w:sz w:val="20"/>
          <w:szCs w:val="20"/>
        </w:rPr>
        <w:t>6.</w:t>
      </w:r>
      <w:r w:rsidRPr="005E750A">
        <w:rPr>
          <w:rFonts w:ascii="Courier New" w:hAnsi="Courier New" w:cs="Courier New"/>
          <w:kern w:val="0"/>
          <w:sz w:val="20"/>
          <w:szCs w:val="20"/>
        </w:rPr>
        <w:t>给定正整数</w:t>
      </w:r>
      <w:r w:rsidRPr="005E750A">
        <w:rPr>
          <w:rFonts w:ascii="Courier New" w:hAnsi="Courier New" w:cs="Courier New"/>
          <w:kern w:val="0"/>
          <w:sz w:val="20"/>
          <w:szCs w:val="20"/>
        </w:rPr>
        <w:t>n</w:t>
      </w:r>
      <w:r w:rsidRPr="005E750A">
        <w:rPr>
          <w:rFonts w:ascii="Courier New" w:hAnsi="Courier New" w:cs="Courier New"/>
          <w:kern w:val="0"/>
          <w:sz w:val="20"/>
          <w:szCs w:val="20"/>
        </w:rPr>
        <w:t>和</w:t>
      </w:r>
      <w:r w:rsidRPr="005E750A">
        <w:rPr>
          <w:rFonts w:ascii="Courier New" w:hAnsi="Courier New" w:cs="Courier New"/>
          <w:kern w:val="0"/>
          <w:sz w:val="20"/>
          <w:szCs w:val="20"/>
        </w:rPr>
        <w:t>x</w:t>
      </w:r>
      <w:r w:rsidRPr="005E750A">
        <w:rPr>
          <w:rFonts w:ascii="Courier New" w:hAnsi="Courier New" w:cs="Courier New"/>
          <w:kern w:val="0"/>
          <w:sz w:val="20"/>
          <w:szCs w:val="20"/>
        </w:rPr>
        <w:t>，求</w:t>
      </w:r>
      <w:r w:rsidRPr="005E750A">
        <w:rPr>
          <w:rFonts w:ascii="Courier New" w:hAnsi="Courier New" w:cs="Courier New"/>
          <w:noProof/>
          <w:kern w:val="0"/>
          <w:sz w:val="20"/>
          <w:szCs w:val="20"/>
        </w:rPr>
        <w:drawing>
          <wp:inline distT="0" distB="0" distL="0" distR="0" wp14:anchorId="078177DF" wp14:editId="4639DE4E">
            <wp:extent cx="292100" cy="254000"/>
            <wp:effectExtent l="0" t="0" r="12700" b="0"/>
            <wp:docPr id="3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2100" cy="254000"/>
                    </a:xfrm>
                    <a:prstGeom prst="rect">
                      <a:avLst/>
                    </a:prstGeom>
                    <a:noFill/>
                    <a:ln>
                      <a:noFill/>
                    </a:ln>
                  </pic:spPr>
                </pic:pic>
              </a:graphicData>
            </a:graphic>
          </wp:inline>
        </w:drawing>
      </w:r>
    </w:p>
    <w:p w14:paraId="37BA3AAF" w14:textId="648EDC77" w:rsidR="005E750A" w:rsidRPr="005E750A" w:rsidRDefault="005E750A" w:rsidP="005E750A">
      <w:pPr>
        <w:rPr>
          <w:rFonts w:ascii="黑体" w:eastAsia="黑体" w:hAnsi="黑体"/>
          <w:sz w:val="20"/>
          <w:szCs w:val="20"/>
        </w:rPr>
      </w:pPr>
      <w:r w:rsidRPr="005E750A">
        <w:rPr>
          <w:rFonts w:ascii="Courier New" w:hAnsi="Courier New" w:cs="Courier New"/>
          <w:kern w:val="0"/>
          <w:sz w:val="20"/>
          <w:szCs w:val="20"/>
        </w:rPr>
        <w:t>分析：牛顿迭代法，利用</w:t>
      </w:r>
      <w:r w:rsidRPr="005E750A">
        <w:rPr>
          <w:rFonts w:ascii="Courier New" w:hAnsi="Courier New" w:cs="Courier New"/>
          <w:noProof/>
          <w:kern w:val="0"/>
          <w:sz w:val="20"/>
          <w:szCs w:val="20"/>
        </w:rPr>
        <w:drawing>
          <wp:inline distT="0" distB="0" distL="0" distR="0" wp14:anchorId="0CE06328" wp14:editId="6E58ED27">
            <wp:extent cx="1854200" cy="444500"/>
            <wp:effectExtent l="0" t="0" r="0" b="12700"/>
            <wp:docPr id="3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54200" cy="444500"/>
                    </a:xfrm>
                    <a:prstGeom prst="rect">
                      <a:avLst/>
                    </a:prstGeom>
                    <a:noFill/>
                    <a:ln>
                      <a:noFill/>
                    </a:ln>
                  </pic:spPr>
                </pic:pic>
              </a:graphicData>
            </a:graphic>
          </wp:inline>
        </w:drawing>
      </w:r>
      <w:r w:rsidRPr="005E750A">
        <w:rPr>
          <w:rFonts w:ascii="Courier New" w:hAnsi="Courier New" w:cs="Courier New"/>
          <w:kern w:val="0"/>
          <w:sz w:val="20"/>
          <w:szCs w:val="20"/>
        </w:rPr>
        <w:t>，这里从</w:t>
      </w:r>
      <w:r w:rsidRPr="005E750A">
        <w:rPr>
          <w:rFonts w:ascii="Courier New" w:hAnsi="Courier New" w:cs="Courier New"/>
          <w:noProof/>
          <w:kern w:val="0"/>
          <w:sz w:val="20"/>
          <w:szCs w:val="20"/>
        </w:rPr>
        <w:drawing>
          <wp:inline distT="0" distB="0" distL="0" distR="0" wp14:anchorId="1748B167" wp14:editId="0132CBC9">
            <wp:extent cx="520700" cy="215900"/>
            <wp:effectExtent l="0" t="0" r="12700" b="12700"/>
            <wp:docPr id="3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20700" cy="215900"/>
                    </a:xfrm>
                    <a:prstGeom prst="rect">
                      <a:avLst/>
                    </a:prstGeom>
                    <a:noFill/>
                    <a:ln>
                      <a:noFill/>
                    </a:ln>
                  </pic:spPr>
                </pic:pic>
              </a:graphicData>
            </a:graphic>
          </wp:inline>
        </w:drawing>
      </w:r>
      <w:r w:rsidRPr="005E750A">
        <w:rPr>
          <w:rFonts w:ascii="Courier New" w:hAnsi="Courier New" w:cs="Courier New"/>
          <w:kern w:val="0"/>
          <w:sz w:val="20"/>
          <w:szCs w:val="20"/>
        </w:rPr>
        <w:t>开始迭代，迭代次数越多，结果就越精</w:t>
      </w:r>
    </w:p>
    <w:p w14:paraId="3CCC2642" w14:textId="77777777" w:rsidR="005E750A" w:rsidRPr="005E750A" w:rsidRDefault="005E750A" w:rsidP="005E750A">
      <w:pPr>
        <w:rPr>
          <w:rFonts w:ascii="黑体" w:eastAsia="黑体" w:hAnsi="黑体"/>
          <w:sz w:val="20"/>
          <w:szCs w:val="20"/>
        </w:rPr>
      </w:pPr>
      <w:r w:rsidRPr="005E750A">
        <w:rPr>
          <w:rFonts w:ascii="黑体" w:eastAsia="黑体" w:hAnsi="黑体" w:hint="eastAsia"/>
          <w:sz w:val="20"/>
          <w:szCs w:val="20"/>
        </w:rPr>
        <w:t>卡特兰数</w:t>
      </w:r>
    </w:p>
    <w:p w14:paraId="7EE49075"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1, 1, 2, 5, 14, 42, 132, 429, 1430, 4862, 16796, 58786, 208012, </w:t>
      </w:r>
    </w:p>
    <w:p w14:paraId="2186DA95"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742900, 2674440, 9694845, 35357670, 129644790, 477638700, 1767263190, </w:t>
      </w:r>
    </w:p>
    <w:p w14:paraId="4D7C4631"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6564120420, 24466267020, 91482563640, 343059613650, 1289904147324, ...</w:t>
      </w:r>
    </w:p>
    <w:p w14:paraId="339DAB41" w14:textId="77777777" w:rsidR="005E750A" w:rsidRPr="005E750A" w:rsidRDefault="005E750A" w:rsidP="005E750A">
      <w:pPr>
        <w:rPr>
          <w:rFonts w:ascii="黑体" w:eastAsia="黑体" w:hAnsi="黑体"/>
          <w:sz w:val="20"/>
          <w:szCs w:val="20"/>
        </w:rPr>
      </w:pPr>
      <w:r w:rsidRPr="005E750A">
        <w:rPr>
          <w:rFonts w:ascii="黑体" w:eastAsia="黑体" w:hAnsi="黑体" w:hint="eastAsia"/>
          <w:sz w:val="20"/>
          <w:szCs w:val="20"/>
        </w:rPr>
        <w:t>伯努利数</w:t>
      </w:r>
    </w:p>
    <w:p w14:paraId="42BFB434"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B0 = 1, B1 = -1/2</w:t>
      </w:r>
    </w:p>
    <w:p w14:paraId="4F7115B1"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B2 = 1/6, B3 = 0</w:t>
      </w:r>
    </w:p>
    <w:p w14:paraId="405A093B"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B4 = -1/30, B5 = 0</w:t>
      </w:r>
    </w:p>
    <w:p w14:paraId="592105C8"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B6 = 1/42, B7 = 0,</w:t>
      </w:r>
    </w:p>
    <w:p w14:paraId="62E7B254"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B8 = -1/30, B9 = 0,</w:t>
      </w:r>
    </w:p>
    <w:p w14:paraId="6DB13733"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B10 = 5/66, B11 = 0,</w:t>
      </w:r>
    </w:p>
    <w:p w14:paraId="429F94F1"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B12 = -691/2730,B13 = 0,</w:t>
      </w:r>
    </w:p>
    <w:p w14:paraId="7F21AD4D"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B14= 7/6, B15 </w:t>
      </w:r>
      <w:r w:rsidRPr="005E750A">
        <w:rPr>
          <w:rFonts w:ascii="黑体" w:eastAsia="黑体" w:hAnsi="黑体"/>
          <w:sz w:val="20"/>
          <w:szCs w:val="20"/>
        </w:rPr>
        <w:tab/>
        <w:t>= 0,</w:t>
      </w:r>
    </w:p>
    <w:p w14:paraId="4A025550"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B16 = -3617/510,B17 = 0,</w:t>
      </w:r>
    </w:p>
    <w:p w14:paraId="568FBF18"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B18 = 43867/798,B19 = 0,</w:t>
      </w:r>
    </w:p>
    <w:p w14:paraId="63A2DE2C"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B20 = -174611/330, B21 = 0 ……</w:t>
      </w:r>
    </w:p>
    <w:p w14:paraId="7A3231BF" w14:textId="77777777" w:rsidR="005E750A" w:rsidRPr="005E750A" w:rsidRDefault="005E750A" w:rsidP="005E750A">
      <w:pPr>
        <w:rPr>
          <w:rFonts w:ascii="黑体" w:eastAsia="黑体" w:hAnsi="黑体"/>
          <w:sz w:val="20"/>
          <w:szCs w:val="20"/>
        </w:rPr>
      </w:pPr>
      <w:r w:rsidRPr="005E750A">
        <w:rPr>
          <w:rFonts w:ascii="黑体" w:eastAsia="黑体" w:hAnsi="黑体" w:hint="eastAsia"/>
          <w:sz w:val="20"/>
          <w:szCs w:val="20"/>
        </w:rPr>
        <w:t>Bell数</w:t>
      </w:r>
    </w:p>
    <w:p w14:paraId="72AB5E93"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1, 1, 2, 5, 15, 52, 203, 877, 4140, 21147, 115975,</w:t>
      </w:r>
    </w:p>
    <w:p w14:paraId="335826B6" w14:textId="77777777" w:rsidR="005E750A" w:rsidRPr="005E750A" w:rsidRDefault="005E750A" w:rsidP="005E750A">
      <w:pPr>
        <w:rPr>
          <w:rFonts w:ascii="黑体" w:eastAsia="黑体" w:hAnsi="黑体"/>
          <w:sz w:val="20"/>
          <w:szCs w:val="20"/>
        </w:rPr>
      </w:pPr>
      <w:r w:rsidRPr="005E750A">
        <w:rPr>
          <w:rFonts w:ascii="黑体" w:eastAsia="黑体" w:hAnsi="黑体" w:hint="eastAsia"/>
          <w:sz w:val="20"/>
          <w:szCs w:val="20"/>
        </w:rPr>
        <w:t>第一类Stirling数</w:t>
      </w:r>
    </w:p>
    <w:p w14:paraId="57D1F0F4"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1, -1, 1, 2, -3, 1, -6, 11, -6, 1, 24, -50,</w:t>
      </w:r>
    </w:p>
    <w:p w14:paraId="2C159C81"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35, -10, 1, -120, 274, -225, 85, -15, 1, 720,</w:t>
      </w:r>
    </w:p>
    <w:p w14:paraId="5421CEDD"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-1764, 1624, -735, 175, -21, 1</w:t>
      </w:r>
    </w:p>
    <w:p w14:paraId="3009D17F" w14:textId="77777777" w:rsidR="005E750A" w:rsidRPr="005E750A" w:rsidRDefault="005E750A" w:rsidP="005E750A">
      <w:pPr>
        <w:rPr>
          <w:rFonts w:ascii="黑体" w:eastAsia="黑体" w:hAnsi="黑体"/>
          <w:sz w:val="20"/>
          <w:szCs w:val="20"/>
        </w:rPr>
      </w:pPr>
      <w:r w:rsidRPr="005E750A">
        <w:rPr>
          <w:rFonts w:ascii="黑体" w:eastAsia="黑体" w:hAnsi="黑体" w:hint="eastAsia"/>
          <w:sz w:val="20"/>
          <w:szCs w:val="20"/>
        </w:rPr>
        <w:t>第二类Stirling数</w:t>
      </w:r>
    </w:p>
    <w:p w14:paraId="03B6CD7B"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1, 1, 1, 1, 3, 1, 1, 7, 6, 1, 1, 15, 25, 10, </w:t>
      </w:r>
    </w:p>
    <w:p w14:paraId="16F5A115"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1, 1, 31, 90, 65, 15, 1, 1, 63, 301, 350, 140, 21, 1, 1, </w:t>
      </w:r>
    </w:p>
    <w:p w14:paraId="68315B59"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127, 966, 1701, 1050, 266, 28, 1, 1, 255, 3025, 7770, </w:t>
      </w:r>
    </w:p>
    <w:p w14:paraId="488A526D" w14:textId="77777777" w:rsidR="005E750A" w:rsidRPr="005E750A" w:rsidRDefault="005E750A" w:rsidP="005E750A">
      <w:pPr>
        <w:rPr>
          <w:rFonts w:ascii="黑体" w:eastAsia="黑体" w:hAnsi="黑体"/>
          <w:sz w:val="20"/>
          <w:szCs w:val="20"/>
        </w:rPr>
      </w:pPr>
      <w:r w:rsidRPr="005E750A">
        <w:rPr>
          <w:rFonts w:ascii="黑体" w:eastAsia="黑体" w:hAnsi="黑体"/>
          <w:sz w:val="20"/>
          <w:szCs w:val="20"/>
        </w:rPr>
        <w:t xml:space="preserve">6951, 2646, 462, 36, 1, 1, 511, 9330, 34105, 42525, 22827, </w:t>
      </w:r>
    </w:p>
    <w:p w14:paraId="7D890B6B" w14:textId="77777777" w:rsidR="005E750A" w:rsidRPr="005E750A" w:rsidRDefault="005E750A" w:rsidP="005E750A">
      <w:pPr>
        <w:rPr>
          <w:rFonts w:ascii="黑体" w:eastAsia="黑体" w:hAnsi="黑体"/>
          <w:sz w:val="36"/>
          <w:szCs w:val="36"/>
        </w:rPr>
      </w:pPr>
    </w:p>
    <w:p w14:paraId="4E7D2425" w14:textId="77777777" w:rsidR="005E750A" w:rsidRDefault="005E750A" w:rsidP="00767E7D">
      <w:pPr>
        <w:rPr>
          <w:rFonts w:ascii="黑体" w:eastAsia="黑体" w:hAnsi="黑体" w:hint="eastAsia"/>
          <w:sz w:val="36"/>
          <w:szCs w:val="36"/>
        </w:rPr>
      </w:pPr>
    </w:p>
    <w:p w14:paraId="6EA5D38F" w14:textId="77777777" w:rsidR="005C5B8E" w:rsidRDefault="005C5B8E" w:rsidP="00767E7D">
      <w:pPr>
        <w:rPr>
          <w:rFonts w:ascii="黑体" w:eastAsia="黑体" w:hAnsi="黑体" w:hint="eastAsia"/>
          <w:sz w:val="36"/>
          <w:szCs w:val="36"/>
        </w:rPr>
      </w:pPr>
    </w:p>
    <w:p w14:paraId="6AB20C3C" w14:textId="77777777" w:rsidR="005C5B8E" w:rsidRDefault="005C5B8E" w:rsidP="00767E7D">
      <w:pPr>
        <w:rPr>
          <w:rFonts w:ascii="黑体" w:eastAsia="黑体" w:hAnsi="黑体" w:hint="eastAsia"/>
          <w:sz w:val="36"/>
          <w:szCs w:val="36"/>
        </w:rPr>
      </w:pPr>
    </w:p>
    <w:p w14:paraId="4B8C3A3B" w14:textId="77777777" w:rsidR="005C5B8E" w:rsidRDefault="005C5B8E" w:rsidP="00767E7D">
      <w:pPr>
        <w:rPr>
          <w:rFonts w:ascii="黑体" w:eastAsia="黑体" w:hAnsi="黑体" w:hint="eastAsia"/>
          <w:sz w:val="36"/>
          <w:szCs w:val="36"/>
        </w:rPr>
      </w:pPr>
    </w:p>
    <w:p w14:paraId="5DA2BA81" w14:textId="77777777" w:rsidR="005C5B8E" w:rsidRDefault="005C5B8E" w:rsidP="00767E7D">
      <w:pPr>
        <w:rPr>
          <w:rFonts w:ascii="黑体" w:eastAsia="黑体" w:hAnsi="黑体" w:hint="eastAsia"/>
          <w:sz w:val="36"/>
          <w:szCs w:val="36"/>
        </w:rPr>
      </w:pPr>
    </w:p>
    <w:p w14:paraId="46D9D53C" w14:textId="77777777" w:rsidR="005C5B8E" w:rsidRDefault="005C5B8E" w:rsidP="00767E7D">
      <w:pPr>
        <w:rPr>
          <w:rFonts w:ascii="黑体" w:eastAsia="黑体" w:hAnsi="黑体" w:hint="eastAsia"/>
          <w:sz w:val="36"/>
          <w:szCs w:val="36"/>
        </w:rPr>
      </w:pPr>
    </w:p>
    <w:p w14:paraId="2DD627A1" w14:textId="77777777" w:rsidR="005C5B8E" w:rsidRDefault="005C5B8E" w:rsidP="00767E7D">
      <w:pPr>
        <w:rPr>
          <w:rFonts w:ascii="黑体" w:eastAsia="黑体" w:hAnsi="黑体" w:hint="eastAsia"/>
          <w:sz w:val="36"/>
          <w:szCs w:val="36"/>
        </w:rPr>
      </w:pPr>
    </w:p>
    <w:p w14:paraId="0BBB143F" w14:textId="77777777" w:rsidR="005C5B8E" w:rsidRDefault="005C5B8E" w:rsidP="00767E7D">
      <w:pPr>
        <w:rPr>
          <w:rFonts w:ascii="黑体" w:eastAsia="黑体" w:hAnsi="黑体" w:hint="eastAsia"/>
          <w:sz w:val="36"/>
          <w:szCs w:val="36"/>
        </w:rPr>
      </w:pPr>
    </w:p>
    <w:p w14:paraId="230476AD" w14:textId="77777777" w:rsidR="005C5B8E" w:rsidRDefault="005C5B8E" w:rsidP="00767E7D">
      <w:pPr>
        <w:rPr>
          <w:rFonts w:ascii="黑体" w:eastAsia="黑体" w:hAnsi="黑体" w:hint="eastAsia"/>
          <w:sz w:val="36"/>
          <w:szCs w:val="36"/>
        </w:rPr>
      </w:pPr>
    </w:p>
    <w:p w14:paraId="7D4990C1" w14:textId="77777777" w:rsidR="005C5B8E" w:rsidRDefault="005C5B8E" w:rsidP="00767E7D">
      <w:pPr>
        <w:rPr>
          <w:rFonts w:ascii="黑体" w:eastAsia="黑体" w:hAnsi="黑体" w:hint="eastAsia"/>
          <w:sz w:val="36"/>
          <w:szCs w:val="36"/>
        </w:rPr>
      </w:pPr>
    </w:p>
    <w:p w14:paraId="0A432803" w14:textId="77777777" w:rsidR="005C5B8E" w:rsidRDefault="005C5B8E" w:rsidP="00767E7D">
      <w:pPr>
        <w:rPr>
          <w:rFonts w:ascii="黑体" w:eastAsia="黑体" w:hAnsi="黑体" w:hint="eastAsia"/>
          <w:sz w:val="36"/>
          <w:szCs w:val="36"/>
        </w:rPr>
      </w:pPr>
    </w:p>
    <w:p w14:paraId="4D62C425" w14:textId="77777777" w:rsidR="005C5B8E" w:rsidRDefault="005C5B8E" w:rsidP="00767E7D">
      <w:pPr>
        <w:rPr>
          <w:rFonts w:ascii="黑体" w:eastAsia="黑体" w:hAnsi="黑体" w:hint="eastAsia"/>
          <w:sz w:val="36"/>
          <w:szCs w:val="36"/>
        </w:rPr>
      </w:pPr>
    </w:p>
    <w:p w14:paraId="610B9D1A" w14:textId="77777777" w:rsidR="005C5B8E" w:rsidRDefault="005C5B8E" w:rsidP="00767E7D">
      <w:pPr>
        <w:rPr>
          <w:rFonts w:ascii="黑体" w:eastAsia="黑体" w:hAnsi="黑体" w:hint="eastAsia"/>
          <w:sz w:val="36"/>
          <w:szCs w:val="36"/>
        </w:rPr>
      </w:pPr>
    </w:p>
    <w:p w14:paraId="5AA4629F" w14:textId="6D9B06CB" w:rsidR="005C5B8E" w:rsidRPr="005C5B8E" w:rsidRDefault="005C5B8E" w:rsidP="005C5B8E">
      <w:pPr>
        <w:widowControl/>
        <w:autoSpaceDE w:val="0"/>
        <w:autoSpaceDN w:val="0"/>
        <w:adjustRightInd w:val="0"/>
        <w:jc w:val="center"/>
        <w:rPr>
          <w:rFonts w:ascii="微软雅黑" w:eastAsia="微软雅黑" w:cs="微软雅黑" w:hint="eastAsia"/>
          <w:kern w:val="0"/>
          <w:sz w:val="40"/>
          <w:szCs w:val="40"/>
        </w:rPr>
      </w:pPr>
      <w:hyperlink r:id="rId258" w:history="1">
        <w:r>
          <w:rPr>
            <w:rFonts w:ascii="微软雅黑" w:eastAsia="微软雅黑" w:cs="微软雅黑"/>
            <w:kern w:val="0"/>
            <w:sz w:val="40"/>
            <w:szCs w:val="40"/>
          </w:rPr>
          <w:t>Fibonacci</w:t>
        </w:r>
        <w:r>
          <w:rPr>
            <w:rFonts w:ascii="微软雅黑" w:eastAsia="微软雅黑" w:cs="微软雅黑" w:hint="eastAsia"/>
            <w:kern w:val="0"/>
            <w:sz w:val="40"/>
            <w:szCs w:val="40"/>
          </w:rPr>
          <w:t>数</w:t>
        </w:r>
        <w:r>
          <w:rPr>
            <w:rFonts w:ascii="微软雅黑" w:eastAsia="微软雅黑" w:cs="微软雅黑" w:hint="eastAsia"/>
            <w:kern w:val="0"/>
            <w:sz w:val="40"/>
            <w:szCs w:val="40"/>
          </w:rPr>
          <w:t>列</w:t>
        </w:r>
        <w:r>
          <w:rPr>
            <w:rFonts w:ascii="微软雅黑" w:eastAsia="微软雅黑" w:cs="微软雅黑" w:hint="eastAsia"/>
            <w:kern w:val="0"/>
            <w:sz w:val="40"/>
            <w:szCs w:val="40"/>
          </w:rPr>
          <w:t>的幂和</w:t>
        </w:r>
      </w:hyperlink>
    </w:p>
    <w:p w14:paraId="6F6845E0" w14:textId="792B06A8"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b/>
          <w:bCs/>
          <w:kern w:val="0"/>
          <w:sz w:val="20"/>
          <w:szCs w:val="20"/>
        </w:rPr>
        <w:t>题意：</w:t>
      </w:r>
      <w:r w:rsidRPr="005C5B8E">
        <w:rPr>
          <w:rFonts w:ascii="Courier New" w:eastAsia="微软雅黑" w:hAnsi="Courier New" w:cs="Courier New"/>
          <w:kern w:val="0"/>
          <w:sz w:val="20"/>
          <w:szCs w:val="20"/>
        </w:rPr>
        <w:t>给定</w:t>
      </w:r>
      <w:r w:rsidRPr="005C5B8E">
        <w:rPr>
          <w:rFonts w:ascii="Courier New" w:eastAsia="微软雅黑" w:hAnsi="Courier New" w:cs="Courier New"/>
          <w:noProof/>
          <w:kern w:val="0"/>
          <w:sz w:val="20"/>
          <w:szCs w:val="20"/>
        </w:rPr>
        <w:drawing>
          <wp:inline distT="0" distB="0" distL="0" distR="0" wp14:anchorId="2B6E6F61" wp14:editId="6060B5CB">
            <wp:extent cx="190500" cy="165100"/>
            <wp:effectExtent l="0" t="0" r="12700" b="12700"/>
            <wp:docPr id="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90500" cy="165100"/>
                    </a:xfrm>
                    <a:prstGeom prst="rect">
                      <a:avLst/>
                    </a:prstGeom>
                    <a:noFill/>
                    <a:ln>
                      <a:noFill/>
                    </a:ln>
                  </pic:spPr>
                </pic:pic>
              </a:graphicData>
            </a:graphic>
          </wp:inline>
        </w:drawing>
      </w:r>
      <w:r w:rsidRPr="005C5B8E">
        <w:rPr>
          <w:rFonts w:ascii="Courier New" w:eastAsia="微软雅黑" w:hAnsi="Courier New" w:cs="Courier New"/>
          <w:kern w:val="0"/>
          <w:sz w:val="20"/>
          <w:szCs w:val="20"/>
        </w:rPr>
        <w:t>和</w:t>
      </w:r>
      <w:r w:rsidRPr="005C5B8E">
        <w:rPr>
          <w:rFonts w:ascii="Courier New" w:eastAsia="微软雅黑" w:hAnsi="Courier New" w:cs="Courier New"/>
          <w:noProof/>
          <w:kern w:val="0"/>
          <w:sz w:val="20"/>
          <w:szCs w:val="20"/>
        </w:rPr>
        <w:drawing>
          <wp:inline distT="0" distB="0" distL="0" distR="0" wp14:anchorId="46B3981B" wp14:editId="00B4C6E4">
            <wp:extent cx="177800" cy="190500"/>
            <wp:effectExtent l="0" t="0" r="0" b="12700"/>
            <wp:docPr id="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7800" cy="190500"/>
                    </a:xfrm>
                    <a:prstGeom prst="rect">
                      <a:avLst/>
                    </a:prstGeom>
                    <a:noFill/>
                    <a:ln>
                      <a:noFill/>
                    </a:ln>
                  </pic:spPr>
                </pic:pic>
              </a:graphicData>
            </a:graphic>
          </wp:inline>
        </w:drawing>
      </w:r>
      <w:r w:rsidRPr="005C5B8E">
        <w:rPr>
          <w:rFonts w:ascii="Courier New" w:eastAsia="微软雅黑" w:hAnsi="Courier New" w:cs="Courier New"/>
          <w:kern w:val="0"/>
          <w:sz w:val="20"/>
          <w:szCs w:val="20"/>
        </w:rPr>
        <w:t>，其中</w:t>
      </w:r>
      <w:r w:rsidRPr="005C5B8E">
        <w:rPr>
          <w:rFonts w:ascii="Courier New" w:eastAsia="微软雅黑" w:hAnsi="Courier New" w:cs="Courier New"/>
          <w:noProof/>
          <w:kern w:val="0"/>
          <w:sz w:val="20"/>
          <w:szCs w:val="20"/>
        </w:rPr>
        <w:drawing>
          <wp:inline distT="0" distB="0" distL="0" distR="0" wp14:anchorId="72DF22AA" wp14:editId="6912EA4E">
            <wp:extent cx="977900" cy="241300"/>
            <wp:effectExtent l="0" t="0" r="12700" b="12700"/>
            <wp:docPr id="3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977900" cy="241300"/>
                    </a:xfrm>
                    <a:prstGeom prst="rect">
                      <a:avLst/>
                    </a:prstGeom>
                    <a:noFill/>
                    <a:ln>
                      <a:noFill/>
                    </a:ln>
                  </pic:spPr>
                </pic:pic>
              </a:graphicData>
            </a:graphic>
          </wp:inline>
        </w:drawing>
      </w:r>
      <w:r w:rsidRPr="005C5B8E">
        <w:rPr>
          <w:rFonts w:ascii="Courier New" w:eastAsia="微软雅黑" w:hAnsi="Courier New" w:cs="Courier New"/>
          <w:kern w:val="0"/>
          <w:sz w:val="20"/>
          <w:szCs w:val="20"/>
        </w:rPr>
        <w:t>，</w:t>
      </w:r>
      <w:r w:rsidRPr="005C5B8E">
        <w:rPr>
          <w:rFonts w:ascii="Courier New" w:eastAsia="微软雅黑" w:hAnsi="Courier New" w:cs="Courier New"/>
          <w:noProof/>
          <w:kern w:val="0"/>
          <w:sz w:val="20"/>
          <w:szCs w:val="20"/>
        </w:rPr>
        <w:drawing>
          <wp:inline distT="0" distB="0" distL="0" distR="0" wp14:anchorId="7541D24F" wp14:editId="709B1D0E">
            <wp:extent cx="1295400" cy="254000"/>
            <wp:effectExtent l="0" t="0" r="0" b="0"/>
            <wp:docPr id="3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2954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，求</w:t>
      </w:r>
      <w:r w:rsidRPr="005C5B8E">
        <w:rPr>
          <w:rFonts w:ascii="Arial" w:eastAsia="微软雅黑" w:hAnsi="Arial" w:cs="Arial"/>
          <w:kern w:val="0"/>
          <w:sz w:val="20"/>
          <w:szCs w:val="20"/>
        </w:rPr>
        <w:t>  </w:t>
      </w:r>
      <w:r w:rsidRPr="005C5B8E">
        <w:rPr>
          <w:rFonts w:ascii="Arial" w:eastAsia="微软雅黑" w:hAnsi="Arial" w:cs="Arial"/>
          <w:noProof/>
          <w:kern w:val="0"/>
          <w:sz w:val="20"/>
          <w:szCs w:val="20"/>
        </w:rPr>
        <w:drawing>
          <wp:inline distT="0" distB="0" distL="0" distR="0" wp14:anchorId="792E18F5" wp14:editId="4CE513DA">
            <wp:extent cx="3390900" cy="279400"/>
            <wp:effectExtent l="0" t="0" r="12700" b="0"/>
            <wp:docPr id="3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390900" cy="279400"/>
                    </a:xfrm>
                    <a:prstGeom prst="rect">
                      <a:avLst/>
                    </a:prstGeom>
                    <a:noFill/>
                    <a:ln>
                      <a:noFill/>
                    </a:ln>
                  </pic:spPr>
                </pic:pic>
              </a:graphicData>
            </a:graphic>
          </wp:inline>
        </w:drawing>
      </w:r>
      <w:r w:rsidRPr="005C5B8E">
        <w:rPr>
          <w:rFonts w:ascii="Courier New" w:eastAsia="微软雅黑" w:hAnsi="Courier New" w:cs="Courier New"/>
          <w:kern w:val="0"/>
          <w:sz w:val="20"/>
          <w:szCs w:val="20"/>
        </w:rPr>
        <w:t>的值。</w:t>
      </w:r>
    </w:p>
    <w:p w14:paraId="0E4D9398" w14:textId="77777777" w:rsidR="005C5B8E" w:rsidRPr="005C5B8E" w:rsidRDefault="005C5B8E" w:rsidP="005C5B8E">
      <w:pPr>
        <w:widowControl/>
        <w:autoSpaceDE w:val="0"/>
        <w:autoSpaceDN w:val="0"/>
        <w:adjustRightInd w:val="0"/>
        <w:jc w:val="left"/>
        <w:rPr>
          <w:rFonts w:ascii="Courier New" w:eastAsia="微软雅黑" w:hAnsi="Courier New" w:cs="Courier New"/>
          <w:kern w:val="0"/>
          <w:sz w:val="20"/>
          <w:szCs w:val="20"/>
        </w:rPr>
      </w:pPr>
    </w:p>
    <w:p w14:paraId="5123F360" w14:textId="42F365D0"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b/>
          <w:bCs/>
          <w:kern w:val="0"/>
          <w:sz w:val="20"/>
          <w:szCs w:val="20"/>
        </w:rPr>
        <w:t>分析：</w:t>
      </w:r>
      <w:r w:rsidRPr="005C5B8E">
        <w:rPr>
          <w:rFonts w:ascii="Courier New" w:eastAsia="微软雅黑" w:hAnsi="Courier New" w:cs="Courier New"/>
          <w:kern w:val="0"/>
          <w:sz w:val="20"/>
          <w:szCs w:val="20"/>
        </w:rPr>
        <w:t>嗯，这道题貌似有难度，如果</w:t>
      </w:r>
      <w:r w:rsidRPr="005C5B8E">
        <w:rPr>
          <w:rFonts w:ascii="Courier New" w:eastAsia="微软雅黑" w:hAnsi="Courier New" w:cs="Courier New"/>
          <w:noProof/>
          <w:kern w:val="0"/>
          <w:sz w:val="20"/>
          <w:szCs w:val="20"/>
        </w:rPr>
        <w:drawing>
          <wp:inline distT="0" distB="0" distL="0" distR="0" wp14:anchorId="78805D5F" wp14:editId="473B247B">
            <wp:extent cx="177800" cy="190500"/>
            <wp:effectExtent l="0" t="0" r="0" b="12700"/>
            <wp:docPr id="3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7800" cy="190500"/>
                    </a:xfrm>
                    <a:prstGeom prst="rect">
                      <a:avLst/>
                    </a:prstGeom>
                    <a:noFill/>
                    <a:ln>
                      <a:noFill/>
                    </a:ln>
                  </pic:spPr>
                </pic:pic>
              </a:graphicData>
            </a:graphic>
          </wp:inline>
        </w:drawing>
      </w:r>
      <w:r w:rsidRPr="005C5B8E">
        <w:rPr>
          <w:rFonts w:ascii="Courier New" w:eastAsia="微软雅黑" w:hAnsi="Courier New" w:cs="Courier New"/>
          <w:kern w:val="0"/>
          <w:sz w:val="20"/>
          <w:szCs w:val="20"/>
        </w:rPr>
        <w:t>比较小的话我们可以构造矩阵，实际上这样做也挺麻烦的。</w:t>
      </w:r>
    </w:p>
    <w:p w14:paraId="6B3C9CD0" w14:textId="77777777"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以前我们做一个大</w:t>
      </w:r>
      <w:r w:rsidRPr="005C5B8E">
        <w:rPr>
          <w:rFonts w:ascii="Courier New" w:eastAsia="微软雅黑" w:hAnsi="Courier New" w:cs="Courier New"/>
          <w:kern w:val="0"/>
          <w:sz w:val="20"/>
          <w:szCs w:val="20"/>
        </w:rPr>
        <w:t>Fibonacci</w:t>
      </w:r>
      <w:r w:rsidRPr="005C5B8E">
        <w:rPr>
          <w:rFonts w:ascii="Courier New" w:eastAsia="微软雅黑" w:hAnsi="Courier New" w:cs="Courier New"/>
          <w:kern w:val="0"/>
          <w:sz w:val="20"/>
          <w:szCs w:val="20"/>
        </w:rPr>
        <w:t>数列模一个大素数都是用矩阵，当然这里素数满足条件：</w:t>
      </w:r>
      <w:r w:rsidRPr="005C5B8E">
        <w:rPr>
          <w:rFonts w:ascii="Courier New" w:eastAsia="微软雅黑" w:hAnsi="Courier New" w:cs="Courier New"/>
          <w:b/>
          <w:bCs/>
          <w:kern w:val="0"/>
          <w:sz w:val="20"/>
          <w:szCs w:val="20"/>
        </w:rPr>
        <w:t>5</w:t>
      </w:r>
      <w:r w:rsidRPr="005C5B8E">
        <w:rPr>
          <w:rFonts w:ascii="Courier New" w:eastAsia="微软雅黑" w:hAnsi="Courier New" w:cs="Courier New"/>
          <w:b/>
          <w:bCs/>
          <w:kern w:val="0"/>
          <w:sz w:val="20"/>
          <w:szCs w:val="20"/>
        </w:rPr>
        <w:t>是模这个素数的二</w:t>
      </w:r>
    </w:p>
    <w:p w14:paraId="5C43A401" w14:textId="240E343C"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b/>
          <w:bCs/>
          <w:kern w:val="0"/>
          <w:sz w:val="20"/>
          <w:szCs w:val="20"/>
        </w:rPr>
        <w:t xml:space="preserve">     </w:t>
      </w:r>
      <w:r w:rsidRPr="005C5B8E">
        <w:rPr>
          <w:rFonts w:ascii="Courier New" w:eastAsia="微软雅黑" w:hAnsi="Courier New" w:cs="Courier New"/>
          <w:b/>
          <w:bCs/>
          <w:kern w:val="0"/>
          <w:sz w:val="20"/>
          <w:szCs w:val="20"/>
        </w:rPr>
        <w:t>次剩余，</w:t>
      </w:r>
      <w:r w:rsidRPr="005C5B8E">
        <w:rPr>
          <w:rFonts w:ascii="Courier New" w:eastAsia="微软雅黑" w:hAnsi="Courier New" w:cs="Courier New"/>
          <w:kern w:val="0"/>
          <w:sz w:val="20"/>
          <w:szCs w:val="20"/>
        </w:rPr>
        <w:t>那么现在要求不要用矩阵来计算这个结果呢？那就是今天我要讨论的问题，本题也是基于这种思路。</w:t>
      </w:r>
    </w:p>
    <w:p w14:paraId="1ADAB69B" w14:textId="744A46AE"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本题我们可以直接利用</w:t>
      </w:r>
      <w:r w:rsidRPr="005C5B8E">
        <w:rPr>
          <w:rFonts w:ascii="Courier New" w:eastAsia="微软雅黑" w:hAnsi="Courier New" w:cs="Courier New"/>
          <w:kern w:val="0"/>
          <w:sz w:val="20"/>
          <w:szCs w:val="20"/>
        </w:rPr>
        <w:t>Fibonacci</w:t>
      </w:r>
      <w:r w:rsidRPr="005C5B8E">
        <w:rPr>
          <w:rFonts w:ascii="Courier New" w:eastAsia="微软雅黑" w:hAnsi="Courier New" w:cs="Courier New"/>
          <w:kern w:val="0"/>
          <w:sz w:val="20"/>
          <w:szCs w:val="20"/>
        </w:rPr>
        <w:t>数列的公式进行计算。因为我们知道</w:t>
      </w:r>
      <w:r w:rsidRPr="005C5B8E">
        <w:rPr>
          <w:rFonts w:ascii="Courier New" w:eastAsia="微软雅黑" w:hAnsi="Courier New" w:cs="Courier New"/>
          <w:kern w:val="0"/>
          <w:sz w:val="20"/>
          <w:szCs w:val="20"/>
        </w:rPr>
        <w:t>Fibonacci</w:t>
      </w:r>
      <w:r w:rsidRPr="005C5B8E">
        <w:rPr>
          <w:rFonts w:ascii="Courier New" w:eastAsia="微软雅黑" w:hAnsi="Courier New" w:cs="Courier New"/>
          <w:kern w:val="0"/>
          <w:sz w:val="20"/>
          <w:szCs w:val="20"/>
        </w:rPr>
        <w:t>数列的公式为：</w:t>
      </w:r>
    </w:p>
    <w:p w14:paraId="289BE03B" w14:textId="000C55F5"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6F8AF4C7" wp14:editId="6058732F">
            <wp:extent cx="2667000" cy="660400"/>
            <wp:effectExtent l="0" t="0" r="0" b="0"/>
            <wp:docPr id="3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667000" cy="660400"/>
                    </a:xfrm>
                    <a:prstGeom prst="rect">
                      <a:avLst/>
                    </a:prstGeom>
                    <a:noFill/>
                    <a:ln>
                      <a:noFill/>
                    </a:ln>
                  </pic:spPr>
                </pic:pic>
              </a:graphicData>
            </a:graphic>
          </wp:inline>
        </w:drawing>
      </w:r>
    </w:p>
    <w:p w14:paraId="7EF6008F" w14:textId="635D18B8"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虽然公式中含有根号，但是我们知道</w:t>
      </w:r>
      <w:r w:rsidRPr="005C5B8E">
        <w:rPr>
          <w:rFonts w:ascii="Courier New" w:eastAsia="微软雅黑" w:hAnsi="Courier New" w:cs="Courier New"/>
          <w:noProof/>
          <w:kern w:val="0"/>
          <w:sz w:val="20"/>
          <w:szCs w:val="20"/>
        </w:rPr>
        <w:drawing>
          <wp:inline distT="0" distB="0" distL="0" distR="0" wp14:anchorId="40DD6C75" wp14:editId="3712B2AB">
            <wp:extent cx="254000" cy="266700"/>
            <wp:effectExtent l="0" t="0" r="0" b="12700"/>
            <wp:docPr id="3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54000" cy="266700"/>
                    </a:xfrm>
                    <a:prstGeom prst="rect">
                      <a:avLst/>
                    </a:prstGeom>
                    <a:noFill/>
                    <a:ln>
                      <a:noFill/>
                    </a:ln>
                  </pic:spPr>
                </pic:pic>
              </a:graphicData>
            </a:graphic>
          </wp:inline>
        </w:drawing>
      </w:r>
      <w:r w:rsidRPr="005C5B8E">
        <w:rPr>
          <w:rFonts w:ascii="Courier New" w:eastAsia="微软雅黑" w:hAnsi="Courier New" w:cs="Courier New"/>
          <w:kern w:val="0"/>
          <w:sz w:val="20"/>
          <w:szCs w:val="20"/>
        </w:rPr>
        <w:t>是一个整数，而且</w:t>
      </w:r>
      <w:r w:rsidRPr="005C5B8E">
        <w:rPr>
          <w:rFonts w:ascii="Courier New" w:eastAsia="微软雅黑" w:hAnsi="Courier New" w:cs="Courier New"/>
          <w:kern w:val="0"/>
          <w:sz w:val="20"/>
          <w:szCs w:val="20"/>
        </w:rPr>
        <w:t>5</w:t>
      </w:r>
      <w:r w:rsidRPr="005C5B8E">
        <w:rPr>
          <w:rFonts w:ascii="Courier New" w:eastAsia="微软雅黑" w:hAnsi="Courier New" w:cs="Courier New"/>
          <w:kern w:val="0"/>
          <w:sz w:val="20"/>
          <w:szCs w:val="20"/>
        </w:rPr>
        <w:t>是模</w:t>
      </w:r>
      <w:r w:rsidRPr="005C5B8E">
        <w:rPr>
          <w:rFonts w:ascii="Courier New" w:eastAsia="微软雅黑" w:hAnsi="Courier New" w:cs="Courier New"/>
          <w:kern w:val="0"/>
          <w:sz w:val="20"/>
          <w:szCs w:val="20"/>
        </w:rPr>
        <w:t>1000000009</w:t>
      </w:r>
      <w:r w:rsidRPr="005C5B8E">
        <w:rPr>
          <w:rFonts w:ascii="Courier New" w:eastAsia="微软雅黑" w:hAnsi="Courier New" w:cs="Courier New"/>
          <w:kern w:val="0"/>
          <w:sz w:val="20"/>
          <w:szCs w:val="20"/>
        </w:rPr>
        <w:t>的二次剩余。那么可以通过逆元</w:t>
      </w:r>
    </w:p>
    <w:p w14:paraId="61AC8D4A" w14:textId="61832AC3"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和二次剩余的转化来做。比如</w:t>
      </w:r>
      <w:r w:rsidRPr="005C5B8E">
        <w:rPr>
          <w:rFonts w:ascii="Courier New" w:eastAsia="微软雅黑" w:hAnsi="Courier New" w:cs="Courier New"/>
          <w:noProof/>
          <w:kern w:val="0"/>
          <w:sz w:val="20"/>
          <w:szCs w:val="20"/>
        </w:rPr>
        <w:drawing>
          <wp:inline distT="0" distB="0" distL="0" distR="0" wp14:anchorId="09968938" wp14:editId="1E3926A5">
            <wp:extent cx="304800" cy="254000"/>
            <wp:effectExtent l="0" t="0" r="0" b="0"/>
            <wp:docPr id="3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就可以用</w:t>
      </w:r>
      <w:r w:rsidRPr="005C5B8E">
        <w:rPr>
          <w:rFonts w:ascii="Courier New" w:eastAsia="微软雅黑" w:hAnsi="Courier New" w:cs="Courier New"/>
          <w:noProof/>
          <w:kern w:val="0"/>
          <w:sz w:val="20"/>
          <w:szCs w:val="20"/>
        </w:rPr>
        <w:drawing>
          <wp:inline distT="0" distB="0" distL="0" distR="0" wp14:anchorId="6F1ACC1C" wp14:editId="6A8DE811">
            <wp:extent cx="2095500" cy="254000"/>
            <wp:effectExtent l="0" t="0" r="12700" b="0"/>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955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中的</w:t>
      </w:r>
      <w:r w:rsidRPr="005C5B8E">
        <w:rPr>
          <w:rFonts w:ascii="Courier New" w:eastAsia="微软雅黑" w:hAnsi="Courier New" w:cs="Courier New"/>
          <w:noProof/>
          <w:kern w:val="0"/>
          <w:sz w:val="20"/>
          <w:szCs w:val="20"/>
        </w:rPr>
        <w:drawing>
          <wp:inline distT="0" distB="0" distL="0" distR="0" wp14:anchorId="721532CC" wp14:editId="1DBB5136">
            <wp:extent cx="177800" cy="177800"/>
            <wp:effectExtent l="0" t="0" r="0" b="0"/>
            <wp:docPr id="3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5C5B8E">
        <w:rPr>
          <w:rFonts w:ascii="Courier New" w:eastAsia="微软雅黑" w:hAnsi="Courier New" w:cs="Courier New"/>
          <w:kern w:val="0"/>
          <w:sz w:val="20"/>
          <w:szCs w:val="20"/>
        </w:rPr>
        <w:t>来代替。</w:t>
      </w:r>
    </w:p>
    <w:p w14:paraId="4C166173" w14:textId="0527C37C"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为了方便表示，我们令：</w:t>
      </w:r>
    </w:p>
    <w:p w14:paraId="10CF0D03" w14:textId="6006EFBB"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324ABA37" wp14:editId="70A0FADB">
            <wp:extent cx="2247900" cy="584200"/>
            <wp:effectExtent l="0" t="0" r="12700" b="0"/>
            <wp:docPr id="3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247900" cy="584200"/>
                    </a:xfrm>
                    <a:prstGeom prst="rect">
                      <a:avLst/>
                    </a:prstGeom>
                    <a:noFill/>
                    <a:ln>
                      <a:noFill/>
                    </a:ln>
                  </pic:spPr>
                </pic:pic>
              </a:graphicData>
            </a:graphic>
          </wp:inline>
        </w:drawing>
      </w:r>
    </w:p>
    <w:p w14:paraId="22DD44B0" w14:textId="2C053D21"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那么得到</w:t>
      </w:r>
    </w:p>
    <w:p w14:paraId="402B0FD9" w14:textId="6C058D29"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77D69E6D" wp14:editId="0E9C8615">
            <wp:extent cx="4279900" cy="558800"/>
            <wp:effectExtent l="0" t="0" r="12700" b="0"/>
            <wp:docPr id="3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279900" cy="558800"/>
                    </a:xfrm>
                    <a:prstGeom prst="rect">
                      <a:avLst/>
                    </a:prstGeom>
                    <a:noFill/>
                    <a:ln>
                      <a:noFill/>
                    </a:ln>
                  </pic:spPr>
                </pic:pic>
              </a:graphicData>
            </a:graphic>
          </wp:inline>
        </w:drawing>
      </w:r>
    </w:p>
    <w:p w14:paraId="11949AE3" w14:textId="3E8AC071"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把</w:t>
      </w:r>
      <w:r w:rsidRPr="005C5B8E">
        <w:rPr>
          <w:rFonts w:ascii="Courier New" w:eastAsia="微软雅黑" w:hAnsi="Courier New" w:cs="Courier New"/>
          <w:noProof/>
          <w:kern w:val="0"/>
          <w:sz w:val="20"/>
          <w:szCs w:val="20"/>
        </w:rPr>
        <w:drawing>
          <wp:inline distT="0" distB="0" distL="0" distR="0" wp14:anchorId="7F88C29D" wp14:editId="4F34D1DE">
            <wp:extent cx="863600" cy="342900"/>
            <wp:effectExtent l="0" t="0" r="0" b="12700"/>
            <wp:docPr id="3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863600" cy="342900"/>
                    </a:xfrm>
                    <a:prstGeom prst="rect">
                      <a:avLst/>
                    </a:prstGeom>
                    <a:noFill/>
                    <a:ln>
                      <a:noFill/>
                    </a:ln>
                  </pic:spPr>
                </pic:pic>
              </a:graphicData>
            </a:graphic>
          </wp:inline>
        </w:drawing>
      </w:r>
      <w:r w:rsidRPr="005C5B8E">
        <w:rPr>
          <w:rFonts w:ascii="Courier New" w:eastAsia="微软雅黑" w:hAnsi="Courier New" w:cs="Courier New"/>
          <w:kern w:val="0"/>
          <w:sz w:val="20"/>
          <w:szCs w:val="20"/>
        </w:rPr>
        <w:t>按照二项式展开得到</w:t>
      </w:r>
    </w:p>
    <w:p w14:paraId="53E611E5" w14:textId="101CDE59"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3C9F0D87" wp14:editId="1439F136">
            <wp:extent cx="7239000" cy="749300"/>
            <wp:effectExtent l="0" t="0" r="0" b="12700"/>
            <wp:docPr id="3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7239000" cy="749300"/>
                    </a:xfrm>
                    <a:prstGeom prst="rect">
                      <a:avLst/>
                    </a:prstGeom>
                    <a:noFill/>
                    <a:ln>
                      <a:noFill/>
                    </a:ln>
                  </pic:spPr>
                </pic:pic>
              </a:graphicData>
            </a:graphic>
          </wp:inline>
        </w:drawing>
      </w:r>
    </w:p>
    <w:p w14:paraId="651378F4" w14:textId="78A94083"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对于每一个</w:t>
      </w:r>
      <w:r w:rsidRPr="005C5B8E">
        <w:rPr>
          <w:rFonts w:ascii="Courier New" w:eastAsia="微软雅黑" w:hAnsi="Courier New" w:cs="Courier New"/>
          <w:noProof/>
          <w:kern w:val="0"/>
          <w:sz w:val="20"/>
          <w:szCs w:val="20"/>
        </w:rPr>
        <w:drawing>
          <wp:inline distT="0" distB="0" distL="0" distR="0" wp14:anchorId="3CD6BDB3" wp14:editId="1EE31416">
            <wp:extent cx="190500" cy="165100"/>
            <wp:effectExtent l="0" t="0" r="12700" b="12700"/>
            <wp:docPr id="3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90500" cy="165100"/>
                    </a:xfrm>
                    <a:prstGeom prst="rect">
                      <a:avLst/>
                    </a:prstGeom>
                    <a:noFill/>
                    <a:ln>
                      <a:noFill/>
                    </a:ln>
                  </pic:spPr>
                </pic:pic>
              </a:graphicData>
            </a:graphic>
          </wp:inline>
        </w:drawing>
      </w:r>
      <w:r w:rsidRPr="005C5B8E">
        <w:rPr>
          <w:rFonts w:ascii="Courier New" w:eastAsia="微软雅黑" w:hAnsi="Courier New" w:cs="Courier New"/>
          <w:kern w:val="0"/>
          <w:sz w:val="20"/>
          <w:szCs w:val="20"/>
        </w:rPr>
        <w:t>都这样表示，那么相同的</w:t>
      </w:r>
      <w:r w:rsidRPr="005C5B8E">
        <w:rPr>
          <w:rFonts w:ascii="Courier New" w:eastAsia="微软雅黑" w:hAnsi="Courier New" w:cs="Courier New"/>
          <w:noProof/>
          <w:kern w:val="0"/>
          <w:sz w:val="20"/>
          <w:szCs w:val="20"/>
        </w:rPr>
        <w:drawing>
          <wp:inline distT="0" distB="0" distL="0" distR="0" wp14:anchorId="153844B6" wp14:editId="33EC9E6E">
            <wp:extent cx="660400" cy="254000"/>
            <wp:effectExtent l="0" t="0" r="0" b="0"/>
            <wp:docPr id="3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604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合并后是等比数列，比如对于所有系数为</w:t>
      </w:r>
      <w:r w:rsidRPr="005C5B8E">
        <w:rPr>
          <w:rFonts w:ascii="Courier New" w:eastAsia="微软雅黑" w:hAnsi="Courier New" w:cs="Courier New"/>
          <w:noProof/>
          <w:kern w:val="0"/>
          <w:sz w:val="20"/>
          <w:szCs w:val="20"/>
        </w:rPr>
        <w:drawing>
          <wp:inline distT="0" distB="0" distL="0" distR="0" wp14:anchorId="2AB0B4F0" wp14:editId="58712185">
            <wp:extent cx="660400" cy="254000"/>
            <wp:effectExtent l="0" t="0" r="0" b="0"/>
            <wp:docPr id="3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604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合并后为</w:t>
      </w:r>
    </w:p>
    <w:p w14:paraId="1B52F970" w14:textId="7486F671"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581A2537" wp14:editId="6115D872">
            <wp:extent cx="1460500" cy="520700"/>
            <wp:effectExtent l="0" t="0" r="12700" b="12700"/>
            <wp:docPr id="3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60500" cy="520700"/>
                    </a:xfrm>
                    <a:prstGeom prst="rect">
                      <a:avLst/>
                    </a:prstGeom>
                    <a:noFill/>
                    <a:ln>
                      <a:noFill/>
                    </a:ln>
                  </pic:spPr>
                </pic:pic>
              </a:graphicData>
            </a:graphic>
          </wp:inline>
        </w:drawing>
      </w:r>
      <w:r w:rsidRPr="005C5B8E">
        <w:rPr>
          <w:rFonts w:ascii="Courier New" w:eastAsia="微软雅黑" w:hAnsi="Courier New" w:cs="Courier New"/>
          <w:kern w:val="0"/>
          <w:sz w:val="20"/>
          <w:szCs w:val="20"/>
        </w:rPr>
        <w:t>，</w:t>
      </w:r>
      <w:r w:rsidRPr="005C5B8E">
        <w:rPr>
          <w:rFonts w:ascii="Courier New" w:eastAsia="微软雅黑" w:hAnsi="Courier New" w:cs="Courier New"/>
          <w:kern w:val="0"/>
          <w:sz w:val="20"/>
          <w:szCs w:val="20"/>
        </w:rPr>
        <w:t xml:space="preserve"> </w:t>
      </w:r>
      <w:r w:rsidRPr="005C5B8E">
        <w:rPr>
          <w:rFonts w:ascii="Courier New" w:eastAsia="微软雅黑" w:hAnsi="Courier New" w:cs="Courier New"/>
          <w:kern w:val="0"/>
          <w:sz w:val="20"/>
          <w:szCs w:val="20"/>
        </w:rPr>
        <w:t>其中</w:t>
      </w:r>
      <w:r w:rsidRPr="005C5B8E">
        <w:rPr>
          <w:rFonts w:ascii="Courier New" w:eastAsia="微软雅黑" w:hAnsi="Courier New" w:cs="Courier New"/>
          <w:noProof/>
          <w:kern w:val="0"/>
          <w:sz w:val="20"/>
          <w:szCs w:val="20"/>
        </w:rPr>
        <w:drawing>
          <wp:inline distT="0" distB="0" distL="0" distR="0" wp14:anchorId="7E129A80" wp14:editId="7E5F9A56">
            <wp:extent cx="990600" cy="292100"/>
            <wp:effectExtent l="0" t="0" r="0" b="12700"/>
            <wp:docPr id="3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990600" cy="292100"/>
                    </a:xfrm>
                    <a:prstGeom prst="rect">
                      <a:avLst/>
                    </a:prstGeom>
                    <a:noFill/>
                    <a:ln>
                      <a:noFill/>
                    </a:ln>
                  </pic:spPr>
                </pic:pic>
              </a:graphicData>
            </a:graphic>
          </wp:inline>
        </w:drawing>
      </w:r>
    </w:p>
    <w:p w14:paraId="5287A5CA" w14:textId="10CBC666"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所以到了这里本题就明确了，枚举每一个</w:t>
      </w:r>
      <w:r w:rsidRPr="005C5B8E">
        <w:rPr>
          <w:rFonts w:ascii="Courier New" w:eastAsia="微软雅黑" w:hAnsi="Courier New" w:cs="Courier New"/>
          <w:noProof/>
          <w:kern w:val="0"/>
          <w:sz w:val="20"/>
          <w:szCs w:val="20"/>
        </w:rPr>
        <w:drawing>
          <wp:inline distT="0" distB="0" distL="0" distR="0" wp14:anchorId="2ABE1371" wp14:editId="233F559B">
            <wp:extent cx="177800" cy="177800"/>
            <wp:effectExtent l="0" t="0" r="0" b="0"/>
            <wp:docPr id="3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5C5B8E">
        <w:rPr>
          <w:rFonts w:ascii="Courier New" w:eastAsia="微软雅黑" w:hAnsi="Courier New" w:cs="Courier New"/>
          <w:kern w:val="0"/>
          <w:sz w:val="20"/>
          <w:szCs w:val="20"/>
        </w:rPr>
        <w:t>从</w:t>
      </w:r>
      <w:r w:rsidRPr="005C5B8E">
        <w:rPr>
          <w:rFonts w:ascii="Courier New" w:eastAsia="微软雅黑" w:hAnsi="Courier New" w:cs="Courier New"/>
          <w:b/>
          <w:bCs/>
          <w:kern w:val="0"/>
          <w:sz w:val="20"/>
          <w:szCs w:val="20"/>
        </w:rPr>
        <w:t>0</w:t>
      </w:r>
      <w:r w:rsidRPr="005C5B8E">
        <w:rPr>
          <w:rFonts w:ascii="Courier New" w:eastAsia="微软雅黑" w:hAnsi="Courier New" w:cs="Courier New"/>
          <w:kern w:val="0"/>
          <w:sz w:val="20"/>
          <w:szCs w:val="20"/>
        </w:rPr>
        <w:t>到</w:t>
      </w:r>
      <w:r w:rsidRPr="005C5B8E">
        <w:rPr>
          <w:rFonts w:ascii="Courier New" w:eastAsia="微软雅黑" w:hAnsi="Courier New" w:cs="Courier New"/>
          <w:noProof/>
          <w:kern w:val="0"/>
          <w:sz w:val="20"/>
          <w:szCs w:val="20"/>
        </w:rPr>
        <w:drawing>
          <wp:inline distT="0" distB="0" distL="0" distR="0" wp14:anchorId="58FCA21A" wp14:editId="32464842">
            <wp:extent cx="177800" cy="190500"/>
            <wp:effectExtent l="0" t="0" r="0" b="12700"/>
            <wp:docPr id="3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7800" cy="190500"/>
                    </a:xfrm>
                    <a:prstGeom prst="rect">
                      <a:avLst/>
                    </a:prstGeom>
                    <a:noFill/>
                    <a:ln>
                      <a:noFill/>
                    </a:ln>
                  </pic:spPr>
                </pic:pic>
              </a:graphicData>
            </a:graphic>
          </wp:inline>
        </w:drawing>
      </w:r>
      <w:r w:rsidRPr="005C5B8E">
        <w:rPr>
          <w:rFonts w:ascii="Courier New" w:eastAsia="微软雅黑" w:hAnsi="Courier New" w:cs="Courier New"/>
          <w:kern w:val="0"/>
          <w:sz w:val="20"/>
          <w:szCs w:val="20"/>
        </w:rPr>
        <w:t>，依次计算即可。</w:t>
      </w:r>
    </w:p>
    <w:p w14:paraId="6FD5C7E8" w14:textId="44A53414"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当然对于</w:t>
      </w:r>
      <w:r w:rsidRPr="005C5B8E">
        <w:rPr>
          <w:rFonts w:ascii="Courier New" w:eastAsia="微软雅黑" w:hAnsi="Courier New" w:cs="Courier New"/>
          <w:noProof/>
          <w:kern w:val="0"/>
          <w:sz w:val="20"/>
          <w:szCs w:val="20"/>
        </w:rPr>
        <w:drawing>
          <wp:inline distT="0" distB="0" distL="0" distR="0" wp14:anchorId="6EE3A74B" wp14:editId="078ADDF1">
            <wp:extent cx="254000" cy="254000"/>
            <wp:effectExtent l="0" t="0" r="0" b="0"/>
            <wp:docPr id="3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，我们可以阶乘预处理然后求逆元，至于</w:t>
      </w:r>
      <w:r w:rsidRPr="005C5B8E">
        <w:rPr>
          <w:rFonts w:ascii="Courier New" w:eastAsia="微软雅黑" w:hAnsi="Courier New" w:cs="Courier New"/>
          <w:noProof/>
          <w:kern w:val="0"/>
          <w:sz w:val="20"/>
          <w:szCs w:val="20"/>
        </w:rPr>
        <w:drawing>
          <wp:inline distT="0" distB="0" distL="0" distR="0" wp14:anchorId="2E95DF02" wp14:editId="05E3B0A3">
            <wp:extent cx="203200" cy="203200"/>
            <wp:effectExtent l="0" t="0" r="0" b="0"/>
            <wp:docPr id="3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5C5B8E">
        <w:rPr>
          <w:rFonts w:ascii="Courier New" w:eastAsia="微软雅黑" w:hAnsi="Courier New" w:cs="Courier New"/>
          <w:kern w:val="0"/>
          <w:sz w:val="20"/>
          <w:szCs w:val="20"/>
        </w:rPr>
        <w:t>和</w:t>
      </w:r>
      <w:r w:rsidRPr="005C5B8E">
        <w:rPr>
          <w:rFonts w:ascii="Courier New" w:eastAsia="微软雅黑" w:hAnsi="Courier New" w:cs="Courier New"/>
          <w:noProof/>
          <w:kern w:val="0"/>
          <w:sz w:val="20"/>
          <w:szCs w:val="20"/>
        </w:rPr>
        <w:drawing>
          <wp:inline distT="0" distB="0" distL="0" distR="0" wp14:anchorId="469925D2" wp14:editId="76133E0E">
            <wp:extent cx="177800" cy="215900"/>
            <wp:effectExtent l="0" t="0" r="0" b="12700"/>
            <wp:docPr id="3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77800" cy="215900"/>
                    </a:xfrm>
                    <a:prstGeom prst="rect">
                      <a:avLst/>
                    </a:prstGeom>
                    <a:noFill/>
                    <a:ln>
                      <a:noFill/>
                    </a:ln>
                  </pic:spPr>
                </pic:pic>
              </a:graphicData>
            </a:graphic>
          </wp:inline>
        </w:drawing>
      </w:r>
      <w:r w:rsidRPr="005C5B8E">
        <w:rPr>
          <w:rFonts w:ascii="Courier New" w:eastAsia="微软雅黑" w:hAnsi="Courier New" w:cs="Courier New"/>
          <w:kern w:val="0"/>
          <w:sz w:val="20"/>
          <w:szCs w:val="20"/>
        </w:rPr>
        <w:t>同样预处理，这样时间少很多。</w:t>
      </w:r>
    </w:p>
    <w:p w14:paraId="2C956DF8" w14:textId="6C7E4EE2"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可以看出本题条件好在</w:t>
      </w:r>
      <w:r w:rsidRPr="005C5B8E">
        <w:rPr>
          <w:rFonts w:ascii="Courier New" w:eastAsia="微软雅黑" w:hAnsi="Courier New" w:cs="Courier New"/>
          <w:kern w:val="0"/>
          <w:sz w:val="20"/>
          <w:szCs w:val="20"/>
        </w:rPr>
        <w:t>1000000009</w:t>
      </w:r>
      <w:r w:rsidRPr="005C5B8E">
        <w:rPr>
          <w:rFonts w:ascii="Courier New" w:eastAsia="微软雅黑" w:hAnsi="Courier New" w:cs="Courier New"/>
          <w:kern w:val="0"/>
          <w:sz w:val="20"/>
          <w:szCs w:val="20"/>
        </w:rPr>
        <w:t>是素数，而且</w:t>
      </w:r>
      <w:r w:rsidRPr="005C5B8E">
        <w:rPr>
          <w:rFonts w:ascii="Courier New" w:eastAsia="微软雅黑" w:hAnsi="Courier New" w:cs="Courier New"/>
          <w:kern w:val="0"/>
          <w:sz w:val="20"/>
          <w:szCs w:val="20"/>
        </w:rPr>
        <w:t>5</w:t>
      </w:r>
      <w:r w:rsidRPr="005C5B8E">
        <w:rPr>
          <w:rFonts w:ascii="Courier New" w:eastAsia="微软雅黑" w:hAnsi="Courier New" w:cs="Courier New"/>
          <w:kern w:val="0"/>
          <w:sz w:val="20"/>
          <w:szCs w:val="20"/>
        </w:rPr>
        <w:t>是模</w:t>
      </w:r>
      <w:r w:rsidRPr="005C5B8E">
        <w:rPr>
          <w:rFonts w:ascii="Courier New" w:eastAsia="微软雅黑" w:hAnsi="Courier New" w:cs="Courier New"/>
          <w:kern w:val="0"/>
          <w:sz w:val="20"/>
          <w:szCs w:val="20"/>
        </w:rPr>
        <w:t>1000000009</w:t>
      </w:r>
      <w:r w:rsidRPr="005C5B8E">
        <w:rPr>
          <w:rFonts w:ascii="Courier New" w:eastAsia="微软雅黑" w:hAnsi="Courier New" w:cs="Courier New"/>
          <w:kern w:val="0"/>
          <w:sz w:val="20"/>
          <w:szCs w:val="20"/>
        </w:rPr>
        <w:t>的二次剩余</w:t>
      </w:r>
    </w:p>
    <w:p w14:paraId="115A7CB7" w14:textId="3981759F"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经计算</w:t>
      </w:r>
      <w:r w:rsidRPr="005C5B8E">
        <w:rPr>
          <w:rFonts w:ascii="Courier New" w:eastAsia="微软雅黑" w:hAnsi="Courier New" w:cs="Courier New"/>
          <w:kern w:val="0"/>
          <w:sz w:val="20"/>
          <w:szCs w:val="20"/>
        </w:rPr>
        <w:t>2</w:t>
      </w:r>
      <w:r w:rsidRPr="005C5B8E">
        <w:rPr>
          <w:rFonts w:ascii="Courier New" w:eastAsia="微软雅黑" w:hAnsi="Courier New" w:cs="Courier New"/>
          <w:kern w:val="0"/>
          <w:sz w:val="20"/>
          <w:szCs w:val="20"/>
        </w:rPr>
        <w:t>模</w:t>
      </w:r>
      <w:r w:rsidRPr="005C5B8E">
        <w:rPr>
          <w:rFonts w:ascii="Courier New" w:eastAsia="微软雅黑" w:hAnsi="Courier New" w:cs="Courier New"/>
          <w:kern w:val="0"/>
          <w:sz w:val="20"/>
          <w:szCs w:val="20"/>
        </w:rPr>
        <w:t>1000000009</w:t>
      </w:r>
      <w:r w:rsidRPr="005C5B8E">
        <w:rPr>
          <w:rFonts w:ascii="Courier New" w:eastAsia="微软雅黑" w:hAnsi="Courier New" w:cs="Courier New"/>
          <w:kern w:val="0"/>
          <w:sz w:val="20"/>
          <w:szCs w:val="20"/>
        </w:rPr>
        <w:t>的逆元是</w:t>
      </w:r>
      <w:r w:rsidRPr="005C5B8E">
        <w:rPr>
          <w:rFonts w:ascii="Courier New" w:eastAsia="微软雅黑" w:hAnsi="Courier New" w:cs="Courier New"/>
          <w:b/>
          <w:bCs/>
          <w:kern w:val="0"/>
          <w:sz w:val="20"/>
          <w:szCs w:val="20"/>
        </w:rPr>
        <w:t>500000005</w:t>
      </w:r>
      <w:r w:rsidRPr="005C5B8E">
        <w:rPr>
          <w:rFonts w:ascii="Courier New" w:eastAsia="微软雅黑" w:hAnsi="Courier New" w:cs="Courier New"/>
          <w:kern w:val="0"/>
          <w:sz w:val="20"/>
          <w:szCs w:val="20"/>
        </w:rPr>
        <w:t>，而</w:t>
      </w:r>
      <w:r w:rsidRPr="005C5B8E">
        <w:rPr>
          <w:rFonts w:ascii="Courier New" w:eastAsia="微软雅黑" w:hAnsi="Courier New" w:cs="Courier New"/>
          <w:noProof/>
          <w:kern w:val="0"/>
          <w:sz w:val="20"/>
          <w:szCs w:val="20"/>
        </w:rPr>
        <w:drawing>
          <wp:inline distT="0" distB="0" distL="0" distR="0" wp14:anchorId="7C4CB7D0" wp14:editId="66F0EF47">
            <wp:extent cx="2095500" cy="254000"/>
            <wp:effectExtent l="0" t="0" r="12700" b="0"/>
            <wp:docPr id="3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95500" cy="254000"/>
                    </a:xfrm>
                    <a:prstGeom prst="rect">
                      <a:avLst/>
                    </a:prstGeom>
                    <a:noFill/>
                    <a:ln>
                      <a:noFill/>
                    </a:ln>
                  </pic:spPr>
                </pic:pic>
              </a:graphicData>
            </a:graphic>
          </wp:inline>
        </w:drawing>
      </w:r>
      <w:r w:rsidRPr="005C5B8E">
        <w:rPr>
          <w:rFonts w:ascii="Courier New" w:eastAsia="微软雅黑" w:hAnsi="Courier New" w:cs="Courier New"/>
          <w:kern w:val="0"/>
          <w:sz w:val="20"/>
          <w:szCs w:val="20"/>
        </w:rPr>
        <w:t>的一个解为</w:t>
      </w:r>
      <w:r w:rsidRPr="005C5B8E">
        <w:rPr>
          <w:rFonts w:ascii="Courier New" w:eastAsia="微软雅黑" w:hAnsi="Courier New" w:cs="Courier New"/>
          <w:b/>
          <w:bCs/>
          <w:kern w:val="0"/>
          <w:sz w:val="20"/>
          <w:szCs w:val="20"/>
        </w:rPr>
        <w:t>383008016</w:t>
      </w:r>
      <w:r w:rsidRPr="005C5B8E">
        <w:rPr>
          <w:rFonts w:ascii="Courier New" w:eastAsia="微软雅黑" w:hAnsi="Courier New" w:cs="Courier New"/>
          <w:kern w:val="0"/>
          <w:sz w:val="20"/>
          <w:szCs w:val="20"/>
        </w:rPr>
        <w:t>。也就是说对于</w:t>
      </w:r>
      <w:r w:rsidRPr="005C5B8E">
        <w:rPr>
          <w:rFonts w:ascii="Courier New" w:eastAsia="微软雅黑" w:hAnsi="Courier New" w:cs="Courier New"/>
          <w:noProof/>
          <w:kern w:val="0"/>
          <w:sz w:val="20"/>
          <w:szCs w:val="20"/>
        </w:rPr>
        <w:drawing>
          <wp:inline distT="0" distB="0" distL="0" distR="0" wp14:anchorId="26348E31" wp14:editId="53FC543F">
            <wp:extent cx="177800" cy="203200"/>
            <wp:effectExtent l="0" t="0" r="0" b="0"/>
            <wp:docPr id="3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rsidRPr="005C5B8E">
        <w:rPr>
          <w:rFonts w:ascii="Courier New" w:eastAsia="微软雅黑" w:hAnsi="Courier New" w:cs="Courier New"/>
          <w:kern w:val="0"/>
          <w:sz w:val="20"/>
          <w:szCs w:val="20"/>
        </w:rPr>
        <w:t>有</w:t>
      </w:r>
    </w:p>
    <w:p w14:paraId="5D5DFA0A" w14:textId="615742FB"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493FA95E" wp14:editId="5E0FD097">
            <wp:extent cx="4978400" cy="825500"/>
            <wp:effectExtent l="0" t="0" r="0" b="12700"/>
            <wp:docPr id="3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978400" cy="825500"/>
                    </a:xfrm>
                    <a:prstGeom prst="rect">
                      <a:avLst/>
                    </a:prstGeom>
                    <a:noFill/>
                    <a:ln>
                      <a:noFill/>
                    </a:ln>
                  </pic:spPr>
                </pic:pic>
              </a:graphicData>
            </a:graphic>
          </wp:inline>
        </w:drawing>
      </w:r>
    </w:p>
    <w:p w14:paraId="484B0298" w14:textId="2807E0D6"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同理，对于</w:t>
      </w:r>
      <w:r w:rsidRPr="005C5B8E">
        <w:rPr>
          <w:rFonts w:ascii="Courier New" w:eastAsia="微软雅黑" w:hAnsi="Courier New" w:cs="Courier New"/>
          <w:noProof/>
          <w:kern w:val="0"/>
          <w:sz w:val="20"/>
          <w:szCs w:val="20"/>
        </w:rPr>
        <w:drawing>
          <wp:inline distT="0" distB="0" distL="0" distR="0" wp14:anchorId="2A516480" wp14:editId="65EA82BF">
            <wp:extent cx="177800" cy="190500"/>
            <wp:effectExtent l="0" t="0" r="0" b="12700"/>
            <wp:docPr id="3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77800" cy="190500"/>
                    </a:xfrm>
                    <a:prstGeom prst="rect">
                      <a:avLst/>
                    </a:prstGeom>
                    <a:noFill/>
                    <a:ln>
                      <a:noFill/>
                    </a:ln>
                  </pic:spPr>
                </pic:pic>
              </a:graphicData>
            </a:graphic>
          </wp:inline>
        </w:drawing>
      </w:r>
      <w:r w:rsidRPr="005C5B8E">
        <w:rPr>
          <w:rFonts w:ascii="Courier New" w:eastAsia="微软雅黑" w:hAnsi="Courier New" w:cs="Courier New"/>
          <w:kern w:val="0"/>
          <w:sz w:val="20"/>
          <w:szCs w:val="20"/>
        </w:rPr>
        <w:t>有</w:t>
      </w:r>
    </w:p>
    <w:p w14:paraId="606235D9" w14:textId="464D8C30"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noProof/>
          <w:kern w:val="0"/>
          <w:sz w:val="20"/>
          <w:szCs w:val="20"/>
        </w:rPr>
        <w:drawing>
          <wp:inline distT="0" distB="0" distL="0" distR="0" wp14:anchorId="0F8944D1" wp14:editId="17AA9ABC">
            <wp:extent cx="5003800" cy="825500"/>
            <wp:effectExtent l="0" t="0" r="0" b="12700"/>
            <wp:docPr id="3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003800" cy="825500"/>
                    </a:xfrm>
                    <a:prstGeom prst="rect">
                      <a:avLst/>
                    </a:prstGeom>
                    <a:noFill/>
                    <a:ln>
                      <a:noFill/>
                    </a:ln>
                  </pic:spPr>
                </pic:pic>
              </a:graphicData>
            </a:graphic>
          </wp:inline>
        </w:drawing>
      </w:r>
    </w:p>
    <w:p w14:paraId="32B8A106" w14:textId="77777777"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嗯，貌似还有一个问题没有处理，</w:t>
      </w:r>
      <w:r w:rsidRPr="005C5B8E">
        <w:rPr>
          <w:rFonts w:ascii="Courier New" w:eastAsia="微软雅黑" w:hAnsi="Courier New" w:cs="Courier New"/>
          <w:kern w:val="0"/>
          <w:sz w:val="20"/>
          <w:szCs w:val="20"/>
        </w:rPr>
        <w:t>t = 1</w:t>
      </w:r>
      <w:r w:rsidRPr="005C5B8E">
        <w:rPr>
          <w:rFonts w:ascii="Courier New" w:eastAsia="微软雅黑" w:hAnsi="Courier New" w:cs="Courier New"/>
          <w:kern w:val="0"/>
          <w:sz w:val="20"/>
          <w:szCs w:val="20"/>
        </w:rPr>
        <w:t>时咋办？</w:t>
      </w:r>
      <w:r w:rsidRPr="005C5B8E">
        <w:rPr>
          <w:rFonts w:ascii="Courier New" w:eastAsia="微软雅黑" w:hAnsi="Courier New" w:cs="Courier New"/>
          <w:kern w:val="0"/>
          <w:sz w:val="20"/>
          <w:szCs w:val="20"/>
        </w:rPr>
        <w:t xml:space="preserve"> </w:t>
      </w:r>
      <w:r w:rsidRPr="005C5B8E">
        <w:rPr>
          <w:rFonts w:ascii="Courier New" w:eastAsia="微软雅黑" w:hAnsi="Courier New" w:cs="Courier New"/>
          <w:kern w:val="0"/>
          <w:sz w:val="20"/>
          <w:szCs w:val="20"/>
        </w:rPr>
        <w:t>这个很简单啦，不用等比求和公式即可。其实吧，这里面</w:t>
      </w:r>
    </w:p>
    <w:p w14:paraId="36AB252B" w14:textId="02DF29A7" w:rsidR="005C5B8E" w:rsidRPr="005C5B8E" w:rsidRDefault="005C5B8E" w:rsidP="005C5B8E">
      <w:pPr>
        <w:widowControl/>
        <w:autoSpaceDE w:val="0"/>
        <w:autoSpaceDN w:val="0"/>
        <w:adjustRightInd w:val="0"/>
        <w:jc w:val="left"/>
        <w:rPr>
          <w:rFonts w:ascii="Arial" w:eastAsia="微软雅黑" w:hAnsi="Arial" w:cs="Arial" w:hint="eastAsia"/>
          <w:kern w:val="0"/>
          <w:sz w:val="20"/>
          <w:szCs w:val="20"/>
        </w:rPr>
      </w:pPr>
      <w:r w:rsidRPr="005C5B8E">
        <w:rPr>
          <w:rFonts w:ascii="Courier New" w:eastAsia="微软雅黑" w:hAnsi="Courier New" w:cs="Courier New"/>
          <w:kern w:val="0"/>
          <w:sz w:val="20"/>
          <w:szCs w:val="20"/>
        </w:rPr>
        <w:t>     </w:t>
      </w:r>
      <w:r w:rsidRPr="005C5B8E">
        <w:rPr>
          <w:rFonts w:ascii="Courier New" w:eastAsia="微软雅黑" w:hAnsi="Courier New" w:cs="Courier New"/>
          <w:kern w:val="0"/>
          <w:sz w:val="20"/>
          <w:szCs w:val="20"/>
        </w:rPr>
        <w:t>我们还可以注意到</w:t>
      </w:r>
      <w:r w:rsidRPr="005C5B8E">
        <w:rPr>
          <w:rFonts w:ascii="Courier New" w:eastAsia="微软雅黑" w:hAnsi="Courier New" w:cs="Courier New"/>
          <w:noProof/>
          <w:kern w:val="0"/>
          <w:sz w:val="20"/>
          <w:szCs w:val="20"/>
        </w:rPr>
        <w:drawing>
          <wp:inline distT="0" distB="0" distL="0" distR="0" wp14:anchorId="2021AFE3" wp14:editId="3A01E562">
            <wp:extent cx="673100" cy="203200"/>
            <wp:effectExtent l="0" t="0" r="12700" b="0"/>
            <wp:docPr id="3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73100" cy="203200"/>
                    </a:xfrm>
                    <a:prstGeom prst="rect">
                      <a:avLst/>
                    </a:prstGeom>
                    <a:noFill/>
                    <a:ln>
                      <a:noFill/>
                    </a:ln>
                  </pic:spPr>
                </pic:pic>
              </a:graphicData>
            </a:graphic>
          </wp:inline>
        </w:drawing>
      </w:r>
      <w:r w:rsidRPr="005C5B8E">
        <w:rPr>
          <w:rFonts w:ascii="Courier New" w:eastAsia="微软雅黑" w:hAnsi="Courier New" w:cs="Courier New"/>
          <w:kern w:val="0"/>
          <w:sz w:val="20"/>
          <w:szCs w:val="20"/>
        </w:rPr>
        <w:t>，也可以进一步优化，读者自己体会，就说到这里。</w:t>
      </w:r>
    </w:p>
    <w:p w14:paraId="5EBDA6E1" w14:textId="77777777" w:rsidR="005C5B8E" w:rsidRPr="005C5B8E" w:rsidRDefault="005C5B8E" w:rsidP="005C5B8E">
      <w:pPr>
        <w:widowControl/>
        <w:autoSpaceDE w:val="0"/>
        <w:autoSpaceDN w:val="0"/>
        <w:adjustRightInd w:val="0"/>
        <w:jc w:val="left"/>
        <w:rPr>
          <w:rFonts w:ascii="Arial" w:eastAsia="微软雅黑" w:hAnsi="Arial" w:cs="Arial"/>
          <w:kern w:val="0"/>
          <w:sz w:val="20"/>
          <w:szCs w:val="20"/>
        </w:rPr>
      </w:pPr>
      <w:r w:rsidRPr="005C5B8E">
        <w:rPr>
          <w:rFonts w:ascii="Courier New" w:eastAsia="微软雅黑" w:hAnsi="Courier New" w:cs="Courier New"/>
          <w:b/>
          <w:bCs/>
          <w:kern w:val="0"/>
          <w:sz w:val="20"/>
          <w:szCs w:val="20"/>
        </w:rPr>
        <w:t>代码：</w:t>
      </w:r>
    </w:p>
    <w:p w14:paraId="1285DF83" w14:textId="77777777" w:rsidR="005C5B8E" w:rsidRPr="005C5B8E" w:rsidRDefault="005C5B8E" w:rsidP="005C5B8E">
      <w:pPr>
        <w:widowControl/>
        <w:autoSpaceDE w:val="0"/>
        <w:autoSpaceDN w:val="0"/>
        <w:adjustRightInd w:val="0"/>
        <w:jc w:val="left"/>
        <w:rPr>
          <w:rFonts w:ascii="Verdana" w:eastAsia="微软雅黑" w:hAnsi="Verdana" w:cs="Verdana"/>
          <w:color w:val="B3B3B3"/>
          <w:kern w:val="0"/>
          <w:sz w:val="20"/>
          <w:szCs w:val="20"/>
        </w:rPr>
      </w:pPr>
    </w:p>
    <w:p w14:paraId="34DC5AC4"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6D6D6D"/>
          <w:kern w:val="0"/>
          <w:sz w:val="20"/>
          <w:szCs w:val="20"/>
        </w:rPr>
        <w:t>#include &lt;iostream&gt;</w:t>
      </w:r>
      <w:r w:rsidRPr="005C5B8E">
        <w:rPr>
          <w:rFonts w:ascii="Consolas" w:eastAsia="微软雅黑" w:hAnsi="Consolas" w:cs="Consolas"/>
          <w:color w:val="4A4A4A"/>
          <w:kern w:val="0"/>
          <w:sz w:val="20"/>
          <w:szCs w:val="20"/>
        </w:rPr>
        <w:t>  </w:t>
      </w:r>
    </w:p>
    <w:p w14:paraId="0492D13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6D6D6D"/>
          <w:kern w:val="0"/>
          <w:sz w:val="20"/>
          <w:szCs w:val="20"/>
        </w:rPr>
        <w:t>#include &lt;string.h&gt;</w:t>
      </w:r>
      <w:r w:rsidRPr="005C5B8E">
        <w:rPr>
          <w:rFonts w:ascii="Consolas" w:eastAsia="微软雅黑" w:hAnsi="Consolas" w:cs="Consolas"/>
          <w:color w:val="4A4A4A"/>
          <w:kern w:val="0"/>
          <w:sz w:val="20"/>
          <w:szCs w:val="20"/>
        </w:rPr>
        <w:t>  </w:t>
      </w:r>
    </w:p>
    <w:p w14:paraId="0F70234A"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6D6D6D"/>
          <w:kern w:val="0"/>
          <w:sz w:val="20"/>
          <w:szCs w:val="20"/>
        </w:rPr>
        <w:t>#include &lt;stdio.h&gt;</w:t>
      </w:r>
      <w:r w:rsidRPr="005C5B8E">
        <w:rPr>
          <w:rFonts w:ascii="Consolas" w:eastAsia="微软雅黑" w:hAnsi="Consolas" w:cs="Consolas"/>
          <w:color w:val="4A4A4A"/>
          <w:kern w:val="0"/>
          <w:sz w:val="20"/>
          <w:szCs w:val="20"/>
        </w:rPr>
        <w:t>  </w:t>
      </w:r>
    </w:p>
    <w:p w14:paraId="5C06833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00E554D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0A5287"/>
          <w:kern w:val="0"/>
          <w:sz w:val="20"/>
          <w:szCs w:val="20"/>
        </w:rPr>
        <w:t>using</w:t>
      </w: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namespace</w:t>
      </w:r>
      <w:r w:rsidRPr="005C5B8E">
        <w:rPr>
          <w:rFonts w:ascii="Consolas" w:eastAsia="微软雅黑" w:hAnsi="Consolas" w:cs="Consolas"/>
          <w:color w:val="4A4A4A"/>
          <w:kern w:val="0"/>
          <w:sz w:val="20"/>
          <w:szCs w:val="20"/>
        </w:rPr>
        <w:t> std;  </w:t>
      </w:r>
    </w:p>
    <w:p w14:paraId="78F5615F"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0A5287"/>
          <w:kern w:val="0"/>
          <w:sz w:val="20"/>
          <w:szCs w:val="20"/>
        </w:rPr>
        <w:t>typedef</w:t>
      </w: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277B45"/>
          <w:kern w:val="0"/>
          <w:sz w:val="20"/>
          <w:szCs w:val="20"/>
        </w:rPr>
        <w:t>long</w:t>
      </w: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277B45"/>
          <w:kern w:val="0"/>
          <w:sz w:val="20"/>
          <w:szCs w:val="20"/>
        </w:rPr>
        <w:t>long</w:t>
      </w:r>
      <w:r w:rsidRPr="005C5B8E">
        <w:rPr>
          <w:rFonts w:ascii="Consolas" w:eastAsia="微软雅黑" w:hAnsi="Consolas" w:cs="Consolas"/>
          <w:color w:val="4A4A4A"/>
          <w:kern w:val="0"/>
          <w:sz w:val="20"/>
          <w:szCs w:val="20"/>
        </w:rPr>
        <w:t> LL;  </w:t>
      </w:r>
    </w:p>
    <w:p w14:paraId="78A57777"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0A5287"/>
          <w:kern w:val="0"/>
          <w:sz w:val="20"/>
          <w:szCs w:val="20"/>
        </w:rPr>
        <w:t>const</w:t>
      </w: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N = 100005;  </w:t>
      </w:r>
    </w:p>
    <w:p w14:paraId="7EE502A4"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0A5287"/>
          <w:kern w:val="0"/>
          <w:sz w:val="20"/>
          <w:szCs w:val="20"/>
        </w:rPr>
        <w:t>const</w:t>
      </w:r>
      <w:r w:rsidRPr="005C5B8E">
        <w:rPr>
          <w:rFonts w:ascii="Consolas" w:eastAsia="微软雅黑" w:hAnsi="Consolas" w:cs="Consolas"/>
          <w:color w:val="4A4A4A"/>
          <w:kern w:val="0"/>
          <w:sz w:val="20"/>
          <w:szCs w:val="20"/>
        </w:rPr>
        <w:t> LL MOD = 1000000009;  </w:t>
      </w:r>
    </w:p>
    <w:p w14:paraId="32A35BD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40082B17"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LL fac[N],A[N],B[N];  </w:t>
      </w:r>
    </w:p>
    <w:p w14:paraId="1469EA3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3E4B5084"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0A5287"/>
          <w:kern w:val="0"/>
          <w:sz w:val="20"/>
          <w:szCs w:val="20"/>
        </w:rPr>
        <w:t>void</w:t>
      </w:r>
      <w:r w:rsidRPr="005C5B8E">
        <w:rPr>
          <w:rFonts w:ascii="Consolas" w:eastAsia="微软雅黑" w:hAnsi="Consolas" w:cs="Consolas"/>
          <w:color w:val="4A4A4A"/>
          <w:kern w:val="0"/>
          <w:sz w:val="20"/>
          <w:szCs w:val="20"/>
        </w:rPr>
        <w:t> Init()  </w:t>
      </w:r>
    </w:p>
    <w:p w14:paraId="6A5CC08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0353D0F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fac[0] = 1;  </w:t>
      </w:r>
    </w:p>
    <w:p w14:paraId="418380B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for</w:t>
      </w:r>
      <w:r w:rsidRPr="005C5B8E">
        <w:rPr>
          <w:rFonts w:ascii="Consolas" w:eastAsia="微软雅黑" w:hAnsi="Consolas" w:cs="Consolas"/>
          <w:color w:val="4A4A4A"/>
          <w:kern w:val="0"/>
          <w:sz w:val="20"/>
          <w:szCs w:val="20"/>
        </w:rPr>
        <w:t>(</w:t>
      </w: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i=1; i&lt;N; i++)  </w:t>
      </w:r>
    </w:p>
    <w:p w14:paraId="6CEE0483"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fac[i] = fac[i-1] * i % MOD;  </w:t>
      </w:r>
    </w:p>
    <w:p w14:paraId="022FF521"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A[0] = B[0] = 1;  </w:t>
      </w:r>
    </w:p>
    <w:p w14:paraId="04DB96E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for</w:t>
      </w:r>
      <w:r w:rsidRPr="005C5B8E">
        <w:rPr>
          <w:rFonts w:ascii="Consolas" w:eastAsia="微软雅黑" w:hAnsi="Consolas" w:cs="Consolas"/>
          <w:color w:val="4A4A4A"/>
          <w:kern w:val="0"/>
          <w:sz w:val="20"/>
          <w:szCs w:val="20"/>
        </w:rPr>
        <w:t>(</w:t>
      </w: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i=1; i&lt;N; i++)  </w:t>
      </w:r>
    </w:p>
    <w:p w14:paraId="77380FC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3CC3290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A[i] = A[i-1] * 691504013 % MOD;  </w:t>
      </w:r>
    </w:p>
    <w:p w14:paraId="260A6630"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B[i] = B[i-1] * 308495997 % MOD;  </w:t>
      </w:r>
    </w:p>
    <w:p w14:paraId="77FEF515"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0B0D28EF"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12E8078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6A74BFE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LL quick_mod(LL a,LL b,LL MOD)  </w:t>
      </w:r>
    </w:p>
    <w:p w14:paraId="1BF39555"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6AB49420"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ans = 1;  </w:t>
      </w:r>
    </w:p>
    <w:p w14:paraId="2CA37CF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 %= MOD;  </w:t>
      </w:r>
    </w:p>
    <w:p w14:paraId="16FD2A48"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while</w:t>
      </w:r>
      <w:r w:rsidRPr="005C5B8E">
        <w:rPr>
          <w:rFonts w:ascii="Consolas" w:eastAsia="微软雅黑" w:hAnsi="Consolas" w:cs="Consolas"/>
          <w:color w:val="4A4A4A"/>
          <w:kern w:val="0"/>
          <w:sz w:val="20"/>
          <w:szCs w:val="20"/>
        </w:rPr>
        <w:t>(b)  </w:t>
      </w:r>
    </w:p>
    <w:p w14:paraId="094BC1E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3A59B7A5"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if</w:t>
      </w:r>
      <w:r w:rsidRPr="005C5B8E">
        <w:rPr>
          <w:rFonts w:ascii="Consolas" w:eastAsia="微软雅黑" w:hAnsi="Consolas" w:cs="Consolas"/>
          <w:color w:val="4A4A4A"/>
          <w:kern w:val="0"/>
          <w:sz w:val="20"/>
          <w:szCs w:val="20"/>
        </w:rPr>
        <w:t>(b &amp; 1)  </w:t>
      </w:r>
    </w:p>
    <w:p w14:paraId="1EE705C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1FD5EFD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ans = ans * a % MOD;  </w:t>
      </w:r>
    </w:p>
    <w:p w14:paraId="6D5F2D06"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b--;  </w:t>
      </w:r>
    </w:p>
    <w:p w14:paraId="774F2D2C"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3384E3B3"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b &gt;&gt;= 1;  </w:t>
      </w:r>
    </w:p>
    <w:p w14:paraId="0C202777"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 = a * a % MOD;  </w:t>
      </w:r>
    </w:p>
    <w:p w14:paraId="4896C71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5B6176E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return</w:t>
      </w:r>
      <w:r w:rsidRPr="005C5B8E">
        <w:rPr>
          <w:rFonts w:ascii="Consolas" w:eastAsia="微软雅黑" w:hAnsi="Consolas" w:cs="Consolas"/>
          <w:color w:val="4A4A4A"/>
          <w:kern w:val="0"/>
          <w:sz w:val="20"/>
          <w:szCs w:val="20"/>
        </w:rPr>
        <w:t> ans;  </w:t>
      </w:r>
    </w:p>
    <w:p w14:paraId="451C68A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6DE84AA6"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0384BD0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LL Solve(LL n,LL k)  </w:t>
      </w:r>
    </w:p>
    <w:p w14:paraId="1654F07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539ACCAB"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ans = 0;  </w:t>
      </w:r>
    </w:p>
    <w:p w14:paraId="74AA8D1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for</w:t>
      </w:r>
      <w:r w:rsidRPr="005C5B8E">
        <w:rPr>
          <w:rFonts w:ascii="Consolas" w:eastAsia="微软雅黑" w:hAnsi="Consolas" w:cs="Consolas"/>
          <w:color w:val="4A4A4A"/>
          <w:kern w:val="0"/>
          <w:sz w:val="20"/>
          <w:szCs w:val="20"/>
        </w:rPr>
        <w:t>(</w:t>
      </w: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r=0; r&lt;=k; r++)  </w:t>
      </w:r>
    </w:p>
    <w:p w14:paraId="4DF49F4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3C9019E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t = A[k-r] * B[r] % MOD;  </w:t>
      </w:r>
    </w:p>
    <w:p w14:paraId="7F3F617A"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x = fac[k];  </w:t>
      </w:r>
    </w:p>
    <w:p w14:paraId="3D8B70F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y = fac[k-r] * fac[r] % MOD;  </w:t>
      </w:r>
    </w:p>
    <w:p w14:paraId="297A9AD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c = x * quick_mod(y,MOD-2,MOD) % MOD;  </w:t>
      </w:r>
    </w:p>
    <w:p w14:paraId="5F93DAEA"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tmp = t * (quick_mod(t,n,MOD) - 1) % MOD * quick_mod(t-1,MOD-2,MOD) % MOD;  </w:t>
      </w:r>
    </w:p>
    <w:p w14:paraId="4642198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if</w:t>
      </w:r>
      <w:r w:rsidRPr="005C5B8E">
        <w:rPr>
          <w:rFonts w:ascii="Consolas" w:eastAsia="微软雅黑" w:hAnsi="Consolas" w:cs="Consolas"/>
          <w:color w:val="4A4A4A"/>
          <w:kern w:val="0"/>
          <w:sz w:val="20"/>
          <w:szCs w:val="20"/>
        </w:rPr>
        <w:t>(t == 1) tmp = n % MOD;  </w:t>
      </w:r>
    </w:p>
    <w:p w14:paraId="70DB0831"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tmp = tmp * c % MOD;  </w:t>
      </w:r>
    </w:p>
    <w:p w14:paraId="1DD63511"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if</w:t>
      </w:r>
      <w:r w:rsidRPr="005C5B8E">
        <w:rPr>
          <w:rFonts w:ascii="Consolas" w:eastAsia="微软雅黑" w:hAnsi="Consolas" w:cs="Consolas"/>
          <w:color w:val="4A4A4A"/>
          <w:kern w:val="0"/>
          <w:sz w:val="20"/>
          <w:szCs w:val="20"/>
        </w:rPr>
        <w:t>(r &amp; 1) ans -= tmp;  </w:t>
      </w:r>
    </w:p>
    <w:p w14:paraId="3DBE8AF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else</w:t>
      </w:r>
      <w:r w:rsidRPr="005C5B8E">
        <w:rPr>
          <w:rFonts w:ascii="Consolas" w:eastAsia="微软雅黑" w:hAnsi="Consolas" w:cs="Consolas"/>
          <w:color w:val="4A4A4A"/>
          <w:kern w:val="0"/>
          <w:sz w:val="20"/>
          <w:szCs w:val="20"/>
        </w:rPr>
        <w:t>      ans += tmp;  </w:t>
      </w:r>
    </w:p>
    <w:p w14:paraId="51E7067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ans %= MOD;  </w:t>
      </w:r>
    </w:p>
    <w:p w14:paraId="26F0EFE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043072D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m = quick_mod(383008016,MOD-2,MOD);  </w:t>
      </w:r>
    </w:p>
    <w:p w14:paraId="51B2A0F5"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ans = ans * quick_mod(m,k,MOD) % MOD;  </w:t>
      </w:r>
    </w:p>
    <w:p w14:paraId="4CD5C4B3"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ans = (ans % MOD + MOD) % MOD;  </w:t>
      </w:r>
    </w:p>
    <w:p w14:paraId="3FE7DDDF"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return</w:t>
      </w:r>
      <w:r w:rsidRPr="005C5B8E">
        <w:rPr>
          <w:rFonts w:ascii="Consolas" w:eastAsia="微软雅黑" w:hAnsi="Consolas" w:cs="Consolas"/>
          <w:color w:val="4A4A4A"/>
          <w:kern w:val="0"/>
          <w:sz w:val="20"/>
          <w:szCs w:val="20"/>
        </w:rPr>
        <w:t> ans;  </w:t>
      </w:r>
    </w:p>
    <w:p w14:paraId="3D377B7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1489758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786F87D3"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main()  </w:t>
      </w:r>
    </w:p>
    <w:p w14:paraId="69BA8F2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p>
    <w:p w14:paraId="3513B65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277B45"/>
          <w:kern w:val="0"/>
          <w:sz w:val="20"/>
          <w:szCs w:val="20"/>
        </w:rPr>
        <w:t>int</w:t>
      </w:r>
      <w:r w:rsidRPr="005C5B8E">
        <w:rPr>
          <w:rFonts w:ascii="Consolas" w:eastAsia="微软雅黑" w:hAnsi="Consolas" w:cs="Consolas"/>
          <w:color w:val="4A4A4A"/>
          <w:kern w:val="0"/>
          <w:sz w:val="20"/>
          <w:szCs w:val="20"/>
        </w:rPr>
        <w:t> T;  </w:t>
      </w:r>
    </w:p>
    <w:p w14:paraId="5047379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LL n,k;  </w:t>
      </w:r>
    </w:p>
    <w:p w14:paraId="572D8695"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Init();  </w:t>
      </w:r>
    </w:p>
    <w:p w14:paraId="0890E856"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scanf(</w:t>
      </w:r>
      <w:r w:rsidRPr="005C5B8E">
        <w:rPr>
          <w:rFonts w:ascii="Consolas" w:eastAsia="微软雅黑" w:hAnsi="Consolas" w:cs="Consolas"/>
          <w:color w:val="0000FF"/>
          <w:kern w:val="0"/>
          <w:sz w:val="20"/>
          <w:szCs w:val="20"/>
        </w:rPr>
        <w:t>"%d"</w:t>
      </w:r>
      <w:r w:rsidRPr="005C5B8E">
        <w:rPr>
          <w:rFonts w:ascii="Consolas" w:eastAsia="微软雅黑" w:hAnsi="Consolas" w:cs="Consolas"/>
          <w:color w:val="4A4A4A"/>
          <w:kern w:val="0"/>
          <w:sz w:val="20"/>
          <w:szCs w:val="20"/>
        </w:rPr>
        <w:t>,&amp;T);  </w:t>
      </w:r>
    </w:p>
    <w:p w14:paraId="3A2DD56D"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while</w:t>
      </w:r>
      <w:r w:rsidRPr="005C5B8E">
        <w:rPr>
          <w:rFonts w:ascii="Consolas" w:eastAsia="微软雅黑" w:hAnsi="Consolas" w:cs="Consolas"/>
          <w:color w:val="4A4A4A"/>
          <w:kern w:val="0"/>
          <w:sz w:val="20"/>
          <w:szCs w:val="20"/>
        </w:rPr>
        <w:t>(T--)  </w:t>
      </w:r>
    </w:p>
    <w:p w14:paraId="0B619A8E"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3A72F8E7"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cin&gt;&gt;n&gt;&gt;k;  </w:t>
      </w:r>
    </w:p>
    <w:p w14:paraId="67C37C0C"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cout&lt;&lt;Solve(n,k)&lt;&lt;endl;  </w:t>
      </w:r>
    </w:p>
    <w:p w14:paraId="517AD929"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  </w:t>
      </w:r>
    </w:p>
    <w:p w14:paraId="70E9DCF2" w14:textId="77777777" w:rsidR="005C5B8E" w:rsidRPr="005C5B8E" w:rsidRDefault="005C5B8E" w:rsidP="005C5B8E">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5C5B8E">
        <w:rPr>
          <w:rFonts w:ascii="Consolas" w:eastAsia="微软雅黑" w:hAnsi="Consolas" w:cs="Consolas"/>
          <w:color w:val="4A4A4A"/>
          <w:kern w:val="0"/>
          <w:sz w:val="20"/>
          <w:szCs w:val="20"/>
        </w:rPr>
        <w:t>    </w:t>
      </w:r>
      <w:r w:rsidRPr="005C5B8E">
        <w:rPr>
          <w:rFonts w:ascii="Consolas" w:eastAsia="微软雅黑" w:hAnsi="Consolas" w:cs="Consolas"/>
          <w:b/>
          <w:bCs/>
          <w:color w:val="0A5287"/>
          <w:kern w:val="0"/>
          <w:sz w:val="20"/>
          <w:szCs w:val="20"/>
        </w:rPr>
        <w:t>return</w:t>
      </w:r>
      <w:r w:rsidRPr="005C5B8E">
        <w:rPr>
          <w:rFonts w:ascii="Consolas" w:eastAsia="微软雅黑" w:hAnsi="Consolas" w:cs="Consolas"/>
          <w:color w:val="4A4A4A"/>
          <w:kern w:val="0"/>
          <w:sz w:val="20"/>
          <w:szCs w:val="20"/>
        </w:rPr>
        <w:t> 0;  </w:t>
      </w:r>
    </w:p>
    <w:p w14:paraId="1596CA3C" w14:textId="56CE3510" w:rsidR="005C5B8E" w:rsidRDefault="005C5B8E" w:rsidP="005C5B8E">
      <w:pPr>
        <w:rPr>
          <w:rFonts w:ascii="Consolas" w:eastAsia="微软雅黑" w:hAnsi="Consolas" w:cs="Consolas" w:hint="eastAsia"/>
          <w:color w:val="4A4A4A"/>
          <w:kern w:val="0"/>
          <w:sz w:val="20"/>
          <w:szCs w:val="20"/>
        </w:rPr>
      </w:pPr>
      <w:r w:rsidRPr="005C5B8E">
        <w:rPr>
          <w:rFonts w:ascii="Consolas" w:eastAsia="微软雅黑" w:hAnsi="Consolas" w:cs="Consolas"/>
          <w:color w:val="4A4A4A"/>
          <w:kern w:val="0"/>
          <w:sz w:val="20"/>
          <w:szCs w:val="20"/>
        </w:rPr>
        <w:t>}</w:t>
      </w:r>
    </w:p>
    <w:p w14:paraId="59E022DE" w14:textId="77777777" w:rsidR="00AD0F36" w:rsidRDefault="00AD0F36" w:rsidP="005C5B8E">
      <w:pPr>
        <w:rPr>
          <w:rFonts w:ascii="Consolas" w:eastAsia="微软雅黑" w:hAnsi="Consolas" w:cs="Consolas" w:hint="eastAsia"/>
          <w:color w:val="4A4A4A"/>
          <w:kern w:val="0"/>
          <w:sz w:val="20"/>
          <w:szCs w:val="20"/>
        </w:rPr>
      </w:pPr>
    </w:p>
    <w:p w14:paraId="06A671D3" w14:textId="77777777" w:rsidR="00AD0F36" w:rsidRDefault="00AD0F36" w:rsidP="005C5B8E">
      <w:pPr>
        <w:rPr>
          <w:rFonts w:ascii="Consolas" w:eastAsia="微软雅黑" w:hAnsi="Consolas" w:cs="Consolas" w:hint="eastAsia"/>
          <w:color w:val="4A4A4A"/>
          <w:kern w:val="0"/>
          <w:sz w:val="20"/>
          <w:szCs w:val="20"/>
        </w:rPr>
      </w:pPr>
    </w:p>
    <w:p w14:paraId="6709EE86" w14:textId="77777777" w:rsidR="00AD0F36" w:rsidRDefault="00AD0F36" w:rsidP="00AD0F36">
      <w:pPr>
        <w:widowControl/>
        <w:autoSpaceDE w:val="0"/>
        <w:autoSpaceDN w:val="0"/>
        <w:adjustRightInd w:val="0"/>
        <w:jc w:val="center"/>
        <w:rPr>
          <w:rFonts w:ascii="微软雅黑" w:eastAsia="微软雅黑" w:cs="微软雅黑"/>
          <w:kern w:val="0"/>
          <w:sz w:val="40"/>
          <w:szCs w:val="40"/>
        </w:rPr>
      </w:pPr>
      <w:hyperlink r:id="rId285" w:history="1">
        <w:r>
          <w:rPr>
            <w:rFonts w:ascii="微软雅黑" w:eastAsia="微软雅黑" w:cs="微软雅黑"/>
            <w:kern w:val="0"/>
            <w:sz w:val="40"/>
            <w:szCs w:val="40"/>
          </w:rPr>
          <w:t>Fib</w:t>
        </w:r>
        <w:r>
          <w:rPr>
            <w:rFonts w:ascii="微软雅黑" w:eastAsia="微软雅黑" w:cs="微软雅黑" w:hint="eastAsia"/>
            <w:kern w:val="0"/>
            <w:sz w:val="40"/>
            <w:szCs w:val="40"/>
          </w:rPr>
          <w:t>数模</w:t>
        </w:r>
        <w:r>
          <w:rPr>
            <w:rFonts w:ascii="微软雅黑" w:eastAsia="微软雅黑" w:cs="微软雅黑"/>
            <w:kern w:val="0"/>
            <w:sz w:val="40"/>
            <w:szCs w:val="40"/>
          </w:rPr>
          <w:t>n</w:t>
        </w:r>
        <w:r>
          <w:rPr>
            <w:rFonts w:ascii="微软雅黑" w:eastAsia="微软雅黑" w:cs="微软雅黑" w:hint="eastAsia"/>
            <w:kern w:val="0"/>
            <w:sz w:val="40"/>
            <w:szCs w:val="40"/>
          </w:rPr>
          <w:t>的循环节</w:t>
        </w:r>
      </w:hyperlink>
    </w:p>
    <w:p w14:paraId="2B1D43C0" w14:textId="61CB8907" w:rsidR="00AD0F36" w:rsidRPr="00AD0F36" w:rsidRDefault="00AD0F36" w:rsidP="00AD0F36">
      <w:pPr>
        <w:widowControl/>
        <w:autoSpaceDE w:val="0"/>
        <w:autoSpaceDN w:val="0"/>
        <w:adjustRightInd w:val="0"/>
        <w:jc w:val="right"/>
        <w:rPr>
          <w:rFonts w:ascii="Arial" w:eastAsia="微软雅黑" w:hAnsi="Arial" w:cs="Arial" w:hint="eastAsia"/>
          <w:color w:val="878787"/>
          <w:kern w:val="0"/>
          <w:sz w:val="20"/>
          <w:szCs w:val="20"/>
        </w:rPr>
      </w:pPr>
    </w:p>
    <w:p w14:paraId="17D70CD6" w14:textId="073C8659"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b/>
          <w:bCs/>
          <w:kern w:val="0"/>
          <w:sz w:val="20"/>
          <w:szCs w:val="20"/>
        </w:rPr>
        <w:t>我们知道</w:t>
      </w:r>
      <w:r w:rsidRPr="00AD0F36">
        <w:rPr>
          <w:rFonts w:ascii="Courier New" w:eastAsia="微软雅黑" w:hAnsi="Courier New" w:cs="Courier New"/>
          <w:b/>
          <w:bCs/>
          <w:kern w:val="0"/>
          <w:sz w:val="20"/>
          <w:szCs w:val="20"/>
        </w:rPr>
        <w:t>Fibonacci</w:t>
      </w:r>
      <w:r w:rsidRPr="00AD0F36">
        <w:rPr>
          <w:rFonts w:ascii="Courier New" w:eastAsia="微软雅黑" w:hAnsi="Courier New" w:cs="Courier New"/>
          <w:b/>
          <w:bCs/>
          <w:kern w:val="0"/>
          <w:sz w:val="20"/>
          <w:szCs w:val="20"/>
        </w:rPr>
        <w:t>数列，现在我们来求一个</w:t>
      </w:r>
      <w:r w:rsidRPr="00AD0F36">
        <w:rPr>
          <w:rFonts w:ascii="Courier New" w:eastAsia="微软雅黑" w:hAnsi="Courier New" w:cs="Courier New"/>
          <w:b/>
          <w:bCs/>
          <w:kern w:val="0"/>
          <w:sz w:val="20"/>
          <w:szCs w:val="20"/>
        </w:rPr>
        <w:t>Fib</w:t>
      </w:r>
      <w:r w:rsidRPr="00AD0F36">
        <w:rPr>
          <w:rFonts w:ascii="Courier New" w:eastAsia="微软雅黑" w:hAnsi="Courier New" w:cs="Courier New"/>
          <w:b/>
          <w:bCs/>
          <w:kern w:val="0"/>
          <w:sz w:val="20"/>
          <w:szCs w:val="20"/>
        </w:rPr>
        <w:t>数模</w:t>
      </w:r>
      <w:r w:rsidRPr="00AD0F36">
        <w:rPr>
          <w:rFonts w:ascii="Courier New" w:eastAsia="微软雅黑" w:hAnsi="Courier New" w:cs="Courier New"/>
          <w:b/>
          <w:bCs/>
          <w:kern w:val="0"/>
          <w:sz w:val="20"/>
          <w:szCs w:val="20"/>
        </w:rPr>
        <w:t>n</w:t>
      </w:r>
      <w:r w:rsidRPr="00AD0F36">
        <w:rPr>
          <w:rFonts w:ascii="Courier New" w:eastAsia="微软雅黑" w:hAnsi="Courier New" w:cs="Courier New"/>
          <w:b/>
          <w:bCs/>
          <w:kern w:val="0"/>
          <w:sz w:val="20"/>
          <w:szCs w:val="20"/>
        </w:rPr>
        <w:t>的循环节的长度。</w:t>
      </w:r>
    </w:p>
    <w:p w14:paraId="103128AC" w14:textId="493EBF45"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对于一个正整数</w:t>
      </w:r>
      <w:r w:rsidRPr="00AD0F36">
        <w:rPr>
          <w:rFonts w:ascii="Courier New" w:eastAsia="微软雅黑" w:hAnsi="Courier New" w:cs="Courier New"/>
          <w:kern w:val="0"/>
          <w:sz w:val="20"/>
          <w:szCs w:val="20"/>
        </w:rPr>
        <w:t>n</w:t>
      </w:r>
      <w:r w:rsidRPr="00AD0F36">
        <w:rPr>
          <w:rFonts w:ascii="Courier New" w:eastAsia="微软雅黑" w:hAnsi="Courier New" w:cs="Courier New"/>
          <w:kern w:val="0"/>
          <w:sz w:val="20"/>
          <w:szCs w:val="20"/>
        </w:rPr>
        <w:t>，我们求</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数模</w:t>
      </w:r>
      <w:r w:rsidRPr="00AD0F36">
        <w:rPr>
          <w:rFonts w:ascii="Courier New" w:eastAsia="微软雅黑" w:hAnsi="Courier New" w:cs="Courier New"/>
          <w:kern w:val="0"/>
          <w:sz w:val="20"/>
          <w:szCs w:val="20"/>
        </w:rPr>
        <w:t>n</w:t>
      </w:r>
      <w:r w:rsidRPr="00AD0F36">
        <w:rPr>
          <w:rFonts w:ascii="Courier New" w:eastAsia="微软雅黑" w:hAnsi="Courier New" w:cs="Courier New"/>
          <w:kern w:val="0"/>
          <w:sz w:val="20"/>
          <w:szCs w:val="20"/>
        </w:rPr>
        <w:t>的循环节的长度的方法如下：</w:t>
      </w:r>
    </w:p>
    <w:p w14:paraId="48F21118" w14:textId="34B2C510" w:rsidR="00AD0F36" w:rsidRPr="00AD0F36" w:rsidRDefault="00AD0F36" w:rsidP="00AD0F36">
      <w:pPr>
        <w:widowControl/>
        <w:autoSpaceDE w:val="0"/>
        <w:autoSpaceDN w:val="0"/>
        <w:adjustRightInd w:val="0"/>
        <w:jc w:val="left"/>
        <w:rPr>
          <w:rFonts w:ascii="Arial" w:eastAsia="微软雅黑" w:hAnsi="Arial" w:cs="Arial"/>
          <w:kern w:val="0"/>
          <w:sz w:val="20"/>
          <w:szCs w:val="20"/>
        </w:rPr>
      </w:pPr>
      <w:r>
        <w:rPr>
          <w:rFonts w:ascii="Courier New" w:eastAsia="微软雅黑" w:hAnsi="Courier New" w:cs="Courier New" w:hint="eastAsia"/>
          <w:kern w:val="0"/>
          <w:sz w:val="20"/>
          <w:szCs w:val="20"/>
        </w:rPr>
        <w:t xml:space="preserve"> </w:t>
      </w:r>
      <w:r w:rsidRPr="00AD0F36">
        <w:rPr>
          <w:rFonts w:ascii="Courier New" w:eastAsia="微软雅黑" w:hAnsi="Courier New" w:cs="Courier New"/>
          <w:kern w:val="0"/>
          <w:sz w:val="20"/>
          <w:szCs w:val="20"/>
        </w:rPr>
        <w:t xml:space="preserve">   </w:t>
      </w:r>
      <w:r w:rsidRPr="00AD0F36">
        <w:rPr>
          <w:rFonts w:ascii="Courier New" w:eastAsia="微软雅黑" w:hAnsi="Courier New" w:cs="Courier New"/>
          <w:kern w:val="0"/>
          <w:sz w:val="20"/>
          <w:szCs w:val="20"/>
        </w:rPr>
        <w:t>（</w:t>
      </w:r>
      <w:r w:rsidRPr="00AD0F36">
        <w:rPr>
          <w:rFonts w:ascii="Courier New" w:eastAsia="微软雅黑" w:hAnsi="Courier New" w:cs="Courier New"/>
          <w:kern w:val="0"/>
          <w:sz w:val="20"/>
          <w:szCs w:val="20"/>
        </w:rPr>
        <w:t>1</w:t>
      </w:r>
      <w:r w:rsidRPr="00AD0F36">
        <w:rPr>
          <w:rFonts w:ascii="Courier New" w:eastAsia="微软雅黑" w:hAnsi="Courier New" w:cs="Courier New"/>
          <w:kern w:val="0"/>
          <w:sz w:val="20"/>
          <w:szCs w:val="20"/>
        </w:rPr>
        <w:t>）把</w:t>
      </w:r>
      <w:r w:rsidRPr="00AD0F36">
        <w:rPr>
          <w:rFonts w:ascii="Courier New" w:eastAsia="微软雅黑" w:hAnsi="Courier New" w:cs="Courier New"/>
          <w:kern w:val="0"/>
          <w:sz w:val="20"/>
          <w:szCs w:val="20"/>
        </w:rPr>
        <w:t>n</w:t>
      </w:r>
      <w:r w:rsidRPr="00AD0F36">
        <w:rPr>
          <w:rFonts w:ascii="Courier New" w:eastAsia="微软雅黑" w:hAnsi="Courier New" w:cs="Courier New"/>
          <w:kern w:val="0"/>
          <w:sz w:val="20"/>
          <w:szCs w:val="20"/>
        </w:rPr>
        <w:t>素因子分解，即</w:t>
      </w:r>
      <w:r w:rsidRPr="00AD0F36">
        <w:rPr>
          <w:rFonts w:ascii="Courier New" w:eastAsia="微软雅黑" w:hAnsi="Courier New" w:cs="Courier New"/>
          <w:noProof/>
          <w:kern w:val="0"/>
          <w:sz w:val="20"/>
          <w:szCs w:val="20"/>
        </w:rPr>
        <w:drawing>
          <wp:inline distT="0" distB="0" distL="0" distR="0" wp14:anchorId="215A4750" wp14:editId="124F707A">
            <wp:extent cx="1409700" cy="279400"/>
            <wp:effectExtent l="0" t="0" r="12700" b="0"/>
            <wp:docPr id="3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409700" cy="279400"/>
                    </a:xfrm>
                    <a:prstGeom prst="rect">
                      <a:avLst/>
                    </a:prstGeom>
                    <a:noFill/>
                    <a:ln>
                      <a:noFill/>
                    </a:ln>
                  </pic:spPr>
                </pic:pic>
              </a:graphicData>
            </a:graphic>
          </wp:inline>
        </w:drawing>
      </w:r>
    </w:p>
    <w:p w14:paraId="0986B1EB" w14:textId="1486970E" w:rsidR="00AD0F36" w:rsidRPr="00AD0F36" w:rsidRDefault="00AD0F36" w:rsidP="00AD0F36">
      <w:pPr>
        <w:widowControl/>
        <w:autoSpaceDE w:val="0"/>
        <w:autoSpaceDN w:val="0"/>
        <w:adjustRightInd w:val="0"/>
        <w:jc w:val="left"/>
        <w:rPr>
          <w:rFonts w:ascii="Arial" w:eastAsia="微软雅黑" w:hAnsi="Arial" w:cs="Arial"/>
          <w:kern w:val="0"/>
          <w:sz w:val="20"/>
          <w:szCs w:val="20"/>
        </w:rPr>
      </w:pPr>
      <w:r w:rsidRPr="00AD0F36">
        <w:rPr>
          <w:rFonts w:ascii="Courier New" w:eastAsia="微软雅黑" w:hAnsi="Courier New" w:cs="Courier New"/>
          <w:kern w:val="0"/>
          <w:sz w:val="20"/>
          <w:szCs w:val="20"/>
        </w:rPr>
        <w:t xml:space="preserve">    </w:t>
      </w:r>
      <w:r w:rsidRPr="00AD0F36">
        <w:rPr>
          <w:rFonts w:ascii="Courier New" w:eastAsia="微软雅黑" w:hAnsi="Courier New" w:cs="Courier New"/>
          <w:kern w:val="0"/>
          <w:sz w:val="20"/>
          <w:szCs w:val="20"/>
        </w:rPr>
        <w:t>（</w:t>
      </w:r>
      <w:r w:rsidRPr="00AD0F36">
        <w:rPr>
          <w:rFonts w:ascii="Courier New" w:eastAsia="微软雅黑" w:hAnsi="Courier New" w:cs="Courier New"/>
          <w:kern w:val="0"/>
          <w:sz w:val="20"/>
          <w:szCs w:val="20"/>
        </w:rPr>
        <w:t>2</w:t>
      </w:r>
      <w:r w:rsidRPr="00AD0F36">
        <w:rPr>
          <w:rFonts w:ascii="Courier New" w:eastAsia="微软雅黑" w:hAnsi="Courier New" w:cs="Courier New"/>
          <w:kern w:val="0"/>
          <w:sz w:val="20"/>
          <w:szCs w:val="20"/>
        </w:rPr>
        <w:t>）分别计算</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数模每个</w:t>
      </w:r>
      <w:r w:rsidRPr="00AD0F36">
        <w:rPr>
          <w:rFonts w:ascii="Courier New" w:eastAsia="微软雅黑" w:hAnsi="Courier New" w:cs="Courier New"/>
          <w:noProof/>
          <w:kern w:val="0"/>
          <w:sz w:val="20"/>
          <w:szCs w:val="20"/>
        </w:rPr>
        <w:drawing>
          <wp:inline distT="0" distB="0" distL="0" distR="0" wp14:anchorId="1F6E8249" wp14:editId="591EFAC1">
            <wp:extent cx="241300" cy="266700"/>
            <wp:effectExtent l="0" t="0" r="12700" b="12700"/>
            <wp:docPr id="36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41300" cy="266700"/>
                    </a:xfrm>
                    <a:prstGeom prst="rect">
                      <a:avLst/>
                    </a:prstGeom>
                    <a:noFill/>
                    <a:ln>
                      <a:noFill/>
                    </a:ln>
                  </pic:spPr>
                </pic:pic>
              </a:graphicData>
            </a:graphic>
          </wp:inline>
        </w:drawing>
      </w:r>
      <w:r w:rsidRPr="00AD0F36">
        <w:rPr>
          <w:rFonts w:ascii="Courier New" w:eastAsia="微软雅黑" w:hAnsi="Courier New" w:cs="Courier New"/>
          <w:kern w:val="0"/>
          <w:sz w:val="20"/>
          <w:szCs w:val="20"/>
        </w:rPr>
        <w:t>的循环节长度，假设长度分别是</w:t>
      </w:r>
      <w:r w:rsidRPr="00AD0F36">
        <w:rPr>
          <w:rFonts w:ascii="Courier New" w:eastAsia="微软雅黑" w:hAnsi="Courier New" w:cs="Courier New"/>
          <w:noProof/>
          <w:kern w:val="0"/>
          <w:sz w:val="20"/>
          <w:szCs w:val="20"/>
        </w:rPr>
        <w:drawing>
          <wp:inline distT="0" distB="0" distL="0" distR="0" wp14:anchorId="6D88E32A" wp14:editId="74FE8B90">
            <wp:extent cx="901700" cy="228600"/>
            <wp:effectExtent l="0" t="0" r="12700" b="0"/>
            <wp:docPr id="36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901700" cy="228600"/>
                    </a:xfrm>
                    <a:prstGeom prst="rect">
                      <a:avLst/>
                    </a:prstGeom>
                    <a:noFill/>
                    <a:ln>
                      <a:noFill/>
                    </a:ln>
                  </pic:spPr>
                </pic:pic>
              </a:graphicData>
            </a:graphic>
          </wp:inline>
        </w:drawing>
      </w:r>
    </w:p>
    <w:p w14:paraId="1468BE5E" w14:textId="61C3421F"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 xml:space="preserve">    </w:t>
      </w:r>
      <w:r w:rsidRPr="00AD0F36">
        <w:rPr>
          <w:rFonts w:ascii="Courier New" w:eastAsia="微软雅黑" w:hAnsi="Courier New" w:cs="Courier New"/>
          <w:kern w:val="0"/>
          <w:sz w:val="20"/>
          <w:szCs w:val="20"/>
        </w:rPr>
        <w:t>（</w:t>
      </w:r>
      <w:r w:rsidRPr="00AD0F36">
        <w:rPr>
          <w:rFonts w:ascii="Courier New" w:eastAsia="微软雅黑" w:hAnsi="Courier New" w:cs="Courier New"/>
          <w:kern w:val="0"/>
          <w:sz w:val="20"/>
          <w:szCs w:val="20"/>
        </w:rPr>
        <w:t>3</w:t>
      </w:r>
      <w:r w:rsidRPr="00AD0F36">
        <w:rPr>
          <w:rFonts w:ascii="Courier New" w:eastAsia="微软雅黑" w:hAnsi="Courier New" w:cs="Courier New"/>
          <w:kern w:val="0"/>
          <w:sz w:val="20"/>
          <w:szCs w:val="20"/>
        </w:rPr>
        <w:t>）那么</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模</w:t>
      </w:r>
      <w:r w:rsidRPr="00AD0F36">
        <w:rPr>
          <w:rFonts w:ascii="Courier New" w:eastAsia="微软雅黑" w:hAnsi="Courier New" w:cs="Courier New"/>
          <w:kern w:val="0"/>
          <w:sz w:val="20"/>
          <w:szCs w:val="20"/>
        </w:rPr>
        <w:t>n</w:t>
      </w:r>
      <w:r w:rsidRPr="00AD0F36">
        <w:rPr>
          <w:rFonts w:ascii="Courier New" w:eastAsia="微软雅黑" w:hAnsi="Courier New" w:cs="Courier New"/>
          <w:kern w:val="0"/>
          <w:sz w:val="20"/>
          <w:szCs w:val="20"/>
        </w:rPr>
        <w:t>的循环节长度</w:t>
      </w:r>
      <w:r w:rsidRPr="00AD0F36">
        <w:rPr>
          <w:rFonts w:ascii="Courier New" w:eastAsia="微软雅黑" w:hAnsi="Courier New" w:cs="Courier New"/>
          <w:noProof/>
          <w:kern w:val="0"/>
          <w:sz w:val="20"/>
          <w:szCs w:val="20"/>
        </w:rPr>
        <w:drawing>
          <wp:inline distT="0" distB="0" distL="0" distR="0" wp14:anchorId="377FA863" wp14:editId="4B5A1D97">
            <wp:extent cx="1663700" cy="254000"/>
            <wp:effectExtent l="0" t="0" r="12700" b="0"/>
            <wp:docPr id="36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663700" cy="254000"/>
                    </a:xfrm>
                    <a:prstGeom prst="rect">
                      <a:avLst/>
                    </a:prstGeom>
                    <a:noFill/>
                    <a:ln>
                      <a:noFill/>
                    </a:ln>
                  </pic:spPr>
                </pic:pic>
              </a:graphicData>
            </a:graphic>
          </wp:inline>
        </w:drawing>
      </w:r>
    </w:p>
    <w:p w14:paraId="0ABD38DA" w14:textId="1835C495"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从上面三个步骤看来，貌似最困难的是第二步，那么我们如何求</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模</w:t>
      </w:r>
      <w:r w:rsidRPr="00AD0F36">
        <w:rPr>
          <w:rFonts w:ascii="Courier New" w:eastAsia="微软雅黑" w:hAnsi="Courier New" w:cs="Courier New"/>
          <w:noProof/>
          <w:kern w:val="0"/>
          <w:sz w:val="20"/>
          <w:szCs w:val="20"/>
        </w:rPr>
        <w:drawing>
          <wp:inline distT="0" distB="0" distL="0" distR="0" wp14:anchorId="376BA79F" wp14:editId="55C65813">
            <wp:extent cx="241300" cy="266700"/>
            <wp:effectExtent l="0" t="0" r="12700" b="12700"/>
            <wp:docPr id="35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41300" cy="266700"/>
                    </a:xfrm>
                    <a:prstGeom prst="rect">
                      <a:avLst/>
                    </a:prstGeom>
                    <a:noFill/>
                    <a:ln>
                      <a:noFill/>
                    </a:ln>
                  </pic:spPr>
                </pic:pic>
              </a:graphicData>
            </a:graphic>
          </wp:inline>
        </w:drawing>
      </w:r>
      <w:r w:rsidRPr="00AD0F36">
        <w:rPr>
          <w:rFonts w:ascii="Courier New" w:eastAsia="微软雅黑" w:hAnsi="Courier New" w:cs="Courier New"/>
          <w:kern w:val="0"/>
          <w:sz w:val="20"/>
          <w:szCs w:val="20"/>
        </w:rPr>
        <w:t>的循环节长度呢？</w:t>
      </w:r>
    </w:p>
    <w:p w14:paraId="31B8E34C" w14:textId="7E870CE9"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     </w:t>
      </w:r>
      <w:r w:rsidRPr="00AD0F36">
        <w:rPr>
          <w:rFonts w:ascii="Courier New" w:eastAsia="微软雅黑" w:hAnsi="Courier New" w:cs="Courier New"/>
          <w:kern w:val="0"/>
          <w:sz w:val="20"/>
          <w:szCs w:val="20"/>
        </w:rPr>
        <w:t>这里有一个优美的定理：</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数模</w:t>
      </w:r>
      <w:r w:rsidRPr="00AD0F36">
        <w:rPr>
          <w:rFonts w:ascii="Courier New" w:eastAsia="微软雅黑" w:hAnsi="Courier New" w:cs="Courier New"/>
          <w:noProof/>
          <w:kern w:val="0"/>
          <w:sz w:val="20"/>
          <w:szCs w:val="20"/>
        </w:rPr>
        <w:drawing>
          <wp:inline distT="0" distB="0" distL="0" distR="0" wp14:anchorId="380A4771" wp14:editId="1BEADD65">
            <wp:extent cx="241300" cy="266700"/>
            <wp:effectExtent l="0" t="0" r="12700" b="12700"/>
            <wp:docPr id="35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41300" cy="266700"/>
                    </a:xfrm>
                    <a:prstGeom prst="rect">
                      <a:avLst/>
                    </a:prstGeom>
                    <a:noFill/>
                    <a:ln>
                      <a:noFill/>
                    </a:ln>
                  </pic:spPr>
                </pic:pic>
              </a:graphicData>
            </a:graphic>
          </wp:inline>
        </w:drawing>
      </w:r>
      <w:r w:rsidRPr="00AD0F36">
        <w:rPr>
          <w:rFonts w:ascii="Courier New" w:eastAsia="微软雅黑" w:hAnsi="Courier New" w:cs="Courier New"/>
          <w:kern w:val="0"/>
          <w:sz w:val="20"/>
          <w:szCs w:val="20"/>
        </w:rPr>
        <w:t>的最小循环节长度等于</w:t>
      </w:r>
      <w:r w:rsidRPr="00AD0F36">
        <w:rPr>
          <w:rFonts w:ascii="Courier New" w:eastAsia="微软雅黑" w:hAnsi="Courier New" w:cs="Courier New"/>
          <w:noProof/>
          <w:kern w:val="0"/>
          <w:sz w:val="20"/>
          <w:szCs w:val="20"/>
        </w:rPr>
        <w:drawing>
          <wp:inline distT="0" distB="0" distL="0" distR="0" wp14:anchorId="7D639B3B" wp14:editId="736915E5">
            <wp:extent cx="1016000" cy="254000"/>
            <wp:effectExtent l="0" t="0" r="0" b="0"/>
            <wp:docPr id="35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inline>
        </w:drawing>
      </w:r>
      <w:r w:rsidRPr="00AD0F36">
        <w:rPr>
          <w:rFonts w:ascii="Courier New" w:eastAsia="微软雅黑" w:hAnsi="Courier New" w:cs="Courier New"/>
          <w:kern w:val="0"/>
          <w:sz w:val="20"/>
          <w:szCs w:val="20"/>
        </w:rPr>
        <w:t>，其中</w:t>
      </w:r>
      <w:r w:rsidRPr="00AD0F36">
        <w:rPr>
          <w:rFonts w:ascii="Courier New" w:eastAsia="微软雅黑" w:hAnsi="Courier New" w:cs="Courier New"/>
          <w:noProof/>
          <w:kern w:val="0"/>
          <w:sz w:val="20"/>
          <w:szCs w:val="20"/>
        </w:rPr>
        <w:drawing>
          <wp:inline distT="0" distB="0" distL="0" distR="0" wp14:anchorId="714716D3" wp14:editId="5807A020">
            <wp:extent cx="482600" cy="241300"/>
            <wp:effectExtent l="0" t="0" r="0" b="12700"/>
            <wp:docPr id="35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2600" cy="241300"/>
                    </a:xfrm>
                    <a:prstGeom prst="rect">
                      <a:avLst/>
                    </a:prstGeom>
                    <a:noFill/>
                    <a:ln>
                      <a:noFill/>
                    </a:ln>
                  </pic:spPr>
                </pic:pic>
              </a:graphicData>
            </a:graphic>
          </wp:inline>
        </w:drawing>
      </w:r>
      <w:r w:rsidRPr="00AD0F36">
        <w:rPr>
          <w:rFonts w:ascii="Courier New" w:eastAsia="微软雅黑" w:hAnsi="Courier New" w:cs="Courier New"/>
          <w:kern w:val="0"/>
          <w:sz w:val="20"/>
          <w:szCs w:val="20"/>
        </w:rPr>
        <w:t>表示</w:t>
      </w:r>
      <w:r w:rsidRPr="00AD0F36">
        <w:rPr>
          <w:rFonts w:ascii="Courier New" w:eastAsia="微软雅黑" w:hAnsi="Courier New" w:cs="Courier New"/>
          <w:kern w:val="0"/>
          <w:sz w:val="20"/>
          <w:szCs w:val="20"/>
        </w:rPr>
        <w:t>Fib</w:t>
      </w:r>
      <w:r w:rsidRPr="00AD0F36">
        <w:rPr>
          <w:rFonts w:ascii="Courier New" w:eastAsia="微软雅黑" w:hAnsi="Courier New" w:cs="Courier New"/>
          <w:kern w:val="0"/>
          <w:sz w:val="20"/>
          <w:szCs w:val="20"/>
        </w:rPr>
        <w:t>数模素数</w:t>
      </w:r>
      <w:r w:rsidRPr="00AD0F36">
        <w:rPr>
          <w:rFonts w:ascii="Courier New" w:eastAsia="微软雅黑" w:hAnsi="Courier New" w:cs="Courier New"/>
          <w:noProof/>
          <w:kern w:val="0"/>
          <w:sz w:val="20"/>
          <w:szCs w:val="20"/>
        </w:rPr>
        <w:drawing>
          <wp:inline distT="0" distB="0" distL="0" distR="0" wp14:anchorId="4F43882D" wp14:editId="5936189E">
            <wp:extent cx="177800" cy="177800"/>
            <wp:effectExtent l="0" t="0" r="0" b="0"/>
            <wp:docPr id="35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D0F36">
        <w:rPr>
          <w:rFonts w:ascii="Courier New" w:eastAsia="微软雅黑" w:hAnsi="Courier New" w:cs="Courier New"/>
          <w:kern w:val="0"/>
          <w:sz w:val="20"/>
          <w:szCs w:val="20"/>
        </w:rPr>
        <w:t>的最小循环节长度。可以看出我们现在最重要的就是求</w:t>
      </w:r>
      <w:r w:rsidRPr="00AD0F36">
        <w:rPr>
          <w:rFonts w:ascii="Courier New" w:eastAsia="微软雅黑" w:hAnsi="Courier New" w:cs="Courier New"/>
          <w:noProof/>
          <w:kern w:val="0"/>
          <w:sz w:val="20"/>
          <w:szCs w:val="20"/>
        </w:rPr>
        <w:drawing>
          <wp:inline distT="0" distB="0" distL="0" distR="0" wp14:anchorId="6CCBF2FF" wp14:editId="02EF4E14">
            <wp:extent cx="482600" cy="241300"/>
            <wp:effectExtent l="0" t="0" r="0" b="12700"/>
            <wp:docPr id="35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2600" cy="241300"/>
                    </a:xfrm>
                    <a:prstGeom prst="rect">
                      <a:avLst/>
                    </a:prstGeom>
                    <a:noFill/>
                    <a:ln>
                      <a:noFill/>
                    </a:ln>
                  </pic:spPr>
                </pic:pic>
              </a:graphicData>
            </a:graphic>
          </wp:inline>
        </w:drawing>
      </w:r>
    </w:p>
    <w:p w14:paraId="7256D5F9" w14:textId="7881C18D"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对于求</w:t>
      </w:r>
      <w:r w:rsidRPr="00AD0F36">
        <w:rPr>
          <w:rFonts w:ascii="Courier New" w:eastAsia="微软雅黑" w:hAnsi="Courier New" w:cs="Courier New"/>
          <w:noProof/>
          <w:kern w:val="0"/>
          <w:sz w:val="20"/>
          <w:szCs w:val="20"/>
        </w:rPr>
        <w:drawing>
          <wp:inline distT="0" distB="0" distL="0" distR="0" wp14:anchorId="673619DE" wp14:editId="487409B8">
            <wp:extent cx="482600" cy="241300"/>
            <wp:effectExtent l="0" t="0" r="0" b="12700"/>
            <wp:docPr id="3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2600" cy="241300"/>
                    </a:xfrm>
                    <a:prstGeom prst="rect">
                      <a:avLst/>
                    </a:prstGeom>
                    <a:noFill/>
                    <a:ln>
                      <a:noFill/>
                    </a:ln>
                  </pic:spPr>
                </pic:pic>
              </a:graphicData>
            </a:graphic>
          </wp:inline>
        </w:drawing>
      </w:r>
      <w:r w:rsidRPr="00AD0F36">
        <w:rPr>
          <w:rFonts w:ascii="Courier New" w:eastAsia="微软雅黑" w:hAnsi="Courier New" w:cs="Courier New"/>
          <w:kern w:val="0"/>
          <w:sz w:val="20"/>
          <w:szCs w:val="20"/>
        </w:rPr>
        <w:t>我们利用如下定理：</w:t>
      </w:r>
    </w:p>
    <w:p w14:paraId="3F48A2E6" w14:textId="1C197342"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   </w:t>
      </w:r>
      <w:r w:rsidRPr="00AD0F36">
        <w:rPr>
          <w:rFonts w:ascii="Courier New" w:eastAsia="微软雅黑" w:hAnsi="Courier New" w:cs="Courier New"/>
          <w:kern w:val="0"/>
          <w:sz w:val="20"/>
          <w:szCs w:val="20"/>
        </w:rPr>
        <w:t>如果</w:t>
      </w:r>
      <w:r w:rsidRPr="00AD0F36">
        <w:rPr>
          <w:rFonts w:ascii="Courier New" w:eastAsia="微软雅黑" w:hAnsi="Courier New" w:cs="Courier New"/>
          <w:kern w:val="0"/>
          <w:sz w:val="20"/>
          <w:szCs w:val="20"/>
        </w:rPr>
        <w:t>5</w:t>
      </w:r>
      <w:r w:rsidRPr="00AD0F36">
        <w:rPr>
          <w:rFonts w:ascii="Courier New" w:eastAsia="微软雅黑" w:hAnsi="Courier New" w:cs="Courier New"/>
          <w:kern w:val="0"/>
          <w:sz w:val="20"/>
          <w:szCs w:val="20"/>
        </w:rPr>
        <w:t>是模</w:t>
      </w:r>
      <w:r w:rsidRPr="00AD0F36">
        <w:rPr>
          <w:rFonts w:ascii="Courier New" w:eastAsia="微软雅黑" w:hAnsi="Courier New" w:cs="Courier New"/>
          <w:noProof/>
          <w:kern w:val="0"/>
          <w:sz w:val="20"/>
          <w:szCs w:val="20"/>
        </w:rPr>
        <w:drawing>
          <wp:inline distT="0" distB="0" distL="0" distR="0" wp14:anchorId="218B55F5" wp14:editId="4A30E1A6">
            <wp:extent cx="177800" cy="177800"/>
            <wp:effectExtent l="0" t="0" r="0" b="0"/>
            <wp:docPr id="35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D0F36">
        <w:rPr>
          <w:rFonts w:ascii="Courier New" w:eastAsia="微软雅黑" w:hAnsi="Courier New" w:cs="Courier New"/>
          <w:kern w:val="0"/>
          <w:sz w:val="20"/>
          <w:szCs w:val="20"/>
        </w:rPr>
        <w:t>的二次剩余，那么循环节的的长度是</w:t>
      </w:r>
      <w:r w:rsidRPr="00AD0F36">
        <w:rPr>
          <w:rFonts w:ascii="Courier New" w:eastAsia="微软雅黑" w:hAnsi="Courier New" w:cs="Courier New"/>
          <w:noProof/>
          <w:kern w:val="0"/>
          <w:sz w:val="20"/>
          <w:szCs w:val="20"/>
        </w:rPr>
        <w:drawing>
          <wp:inline distT="0" distB="0" distL="0" distR="0" wp14:anchorId="796D5897" wp14:editId="49EBEE90">
            <wp:extent cx="431800" cy="203200"/>
            <wp:effectExtent l="0" t="0" r="0" b="0"/>
            <wp:docPr id="35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31800" cy="203200"/>
                    </a:xfrm>
                    <a:prstGeom prst="rect">
                      <a:avLst/>
                    </a:prstGeom>
                    <a:noFill/>
                    <a:ln>
                      <a:noFill/>
                    </a:ln>
                  </pic:spPr>
                </pic:pic>
              </a:graphicData>
            </a:graphic>
          </wp:inline>
        </w:drawing>
      </w:r>
      <w:r w:rsidRPr="00AD0F36">
        <w:rPr>
          <w:rFonts w:ascii="Courier New" w:eastAsia="微软雅黑" w:hAnsi="Courier New" w:cs="Courier New"/>
          <w:kern w:val="0"/>
          <w:sz w:val="20"/>
          <w:szCs w:val="20"/>
        </w:rPr>
        <w:t>的因子，否则，循环节的长度是</w:t>
      </w:r>
      <w:r w:rsidRPr="00AD0F36">
        <w:rPr>
          <w:rFonts w:ascii="Courier New" w:eastAsia="微软雅黑" w:hAnsi="Courier New" w:cs="Courier New"/>
          <w:noProof/>
          <w:kern w:val="0"/>
          <w:sz w:val="20"/>
          <w:szCs w:val="20"/>
        </w:rPr>
        <w:drawing>
          <wp:inline distT="0" distB="0" distL="0" distR="0" wp14:anchorId="72EC88B8" wp14:editId="5E384DBD">
            <wp:extent cx="698500" cy="241300"/>
            <wp:effectExtent l="0" t="0" r="12700" b="12700"/>
            <wp:docPr id="35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98500" cy="241300"/>
                    </a:xfrm>
                    <a:prstGeom prst="rect">
                      <a:avLst/>
                    </a:prstGeom>
                    <a:noFill/>
                    <a:ln>
                      <a:noFill/>
                    </a:ln>
                  </pic:spPr>
                </pic:pic>
              </a:graphicData>
            </a:graphic>
          </wp:inline>
        </w:drawing>
      </w:r>
      <w:r w:rsidRPr="00AD0F36">
        <w:rPr>
          <w:rFonts w:ascii="Courier New" w:eastAsia="微软雅黑" w:hAnsi="Courier New" w:cs="Courier New"/>
          <w:kern w:val="0"/>
          <w:sz w:val="20"/>
          <w:szCs w:val="20"/>
        </w:rPr>
        <w:t>的因子</w:t>
      </w:r>
    </w:p>
    <w:p w14:paraId="30272587" w14:textId="76E87479"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顺便说一句，对于小于等于</w:t>
      </w:r>
      <w:r w:rsidRPr="00AD0F36">
        <w:rPr>
          <w:rFonts w:ascii="Courier New" w:eastAsia="微软雅黑" w:hAnsi="Courier New" w:cs="Courier New"/>
          <w:kern w:val="0"/>
          <w:sz w:val="20"/>
          <w:szCs w:val="20"/>
        </w:rPr>
        <w:t>5</w:t>
      </w:r>
      <w:r w:rsidRPr="00AD0F36">
        <w:rPr>
          <w:rFonts w:ascii="Courier New" w:eastAsia="微软雅黑" w:hAnsi="Courier New" w:cs="Courier New"/>
          <w:kern w:val="0"/>
          <w:sz w:val="20"/>
          <w:szCs w:val="20"/>
        </w:rPr>
        <w:t>的素数，我们直接特殊判断，</w:t>
      </w:r>
      <w:r w:rsidRPr="00AD0F36">
        <w:rPr>
          <w:rFonts w:ascii="Courier New" w:eastAsia="微软雅黑" w:hAnsi="Courier New" w:cs="Courier New"/>
          <w:kern w:val="0"/>
          <w:sz w:val="20"/>
          <w:szCs w:val="20"/>
        </w:rPr>
        <w:t>loop(2)=3,loop(3)=8,loop(5)=20</w:t>
      </w:r>
      <w:r w:rsidRPr="00AD0F36">
        <w:rPr>
          <w:rFonts w:ascii="Courier New" w:eastAsia="微软雅黑" w:hAnsi="Courier New" w:cs="Courier New"/>
          <w:kern w:val="0"/>
          <w:sz w:val="20"/>
          <w:szCs w:val="20"/>
        </w:rPr>
        <w:t>。</w:t>
      </w:r>
    </w:p>
    <w:p w14:paraId="014563A4" w14:textId="43E658C6" w:rsidR="00AD0F36" w:rsidRPr="00AD0F36" w:rsidRDefault="00AD0F36" w:rsidP="00AD0F36">
      <w:pPr>
        <w:widowControl/>
        <w:autoSpaceDE w:val="0"/>
        <w:autoSpaceDN w:val="0"/>
        <w:adjustRightInd w:val="0"/>
        <w:jc w:val="left"/>
        <w:rPr>
          <w:rFonts w:ascii="Arial" w:eastAsia="微软雅黑" w:hAnsi="Arial" w:cs="Arial" w:hint="eastAsia"/>
          <w:kern w:val="0"/>
          <w:sz w:val="20"/>
          <w:szCs w:val="20"/>
        </w:rPr>
      </w:pPr>
      <w:r w:rsidRPr="00AD0F36">
        <w:rPr>
          <w:rFonts w:ascii="Courier New" w:eastAsia="微软雅黑" w:hAnsi="Courier New" w:cs="Courier New"/>
          <w:kern w:val="0"/>
          <w:sz w:val="20"/>
          <w:szCs w:val="20"/>
        </w:rPr>
        <w:t>那么我们可以先求出所有的因子，然后用矩阵快速幂来一个一个判断，这样时间复杂度不会很大。</w:t>
      </w:r>
    </w:p>
    <w:p w14:paraId="555B39ED" w14:textId="0FFBD5D0" w:rsidR="00AD0F36" w:rsidRPr="00AD0F36" w:rsidRDefault="00AD0F36" w:rsidP="00AD0F36">
      <w:pPr>
        <w:widowControl/>
        <w:autoSpaceDE w:val="0"/>
        <w:autoSpaceDN w:val="0"/>
        <w:adjustRightInd w:val="0"/>
        <w:jc w:val="left"/>
        <w:rPr>
          <w:rFonts w:hint="eastAsia"/>
          <w:sz w:val="20"/>
          <w:szCs w:val="20"/>
        </w:rPr>
      </w:pPr>
      <w:r w:rsidRPr="00AD0F36">
        <w:rPr>
          <w:rFonts w:ascii="Courier New" w:eastAsia="微软雅黑" w:hAnsi="Courier New" w:cs="Courier New"/>
          <w:b/>
          <w:bCs/>
          <w:kern w:val="0"/>
          <w:sz w:val="20"/>
          <w:szCs w:val="20"/>
        </w:rPr>
        <w:t>模板代码：</w:t>
      </w:r>
      <w:r w:rsidRPr="00AD0F36">
        <w:rPr>
          <w:sz w:val="20"/>
          <w:szCs w:val="20"/>
        </w:rPr>
        <w:t xml:space="preserve"> </w:t>
      </w:r>
    </w:p>
    <w:p w14:paraId="27CA1F87" w14:textId="77777777" w:rsidR="00AD0F36" w:rsidRPr="00AD0F36" w:rsidRDefault="00AD0F36" w:rsidP="00AD0F36">
      <w:pPr>
        <w:widowControl/>
        <w:autoSpaceDE w:val="0"/>
        <w:autoSpaceDN w:val="0"/>
        <w:adjustRightInd w:val="0"/>
        <w:jc w:val="left"/>
        <w:rPr>
          <w:rFonts w:ascii="Verdana" w:eastAsia="微软雅黑" w:hAnsi="Verdana" w:cs="Verdana"/>
          <w:color w:val="B3B3B3"/>
          <w:kern w:val="0"/>
          <w:sz w:val="20"/>
          <w:szCs w:val="20"/>
        </w:rPr>
      </w:pPr>
    </w:p>
    <w:p w14:paraId="10283D2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6D6D6D"/>
          <w:kern w:val="0"/>
          <w:sz w:val="20"/>
          <w:szCs w:val="20"/>
        </w:rPr>
        <w:t>#include &lt;iostream&gt;</w:t>
      </w:r>
      <w:r w:rsidRPr="00AD0F36">
        <w:rPr>
          <w:rFonts w:ascii="Consolas" w:eastAsia="微软雅黑" w:hAnsi="Consolas" w:cs="Consolas"/>
          <w:color w:val="4A4A4A"/>
          <w:kern w:val="0"/>
          <w:sz w:val="20"/>
          <w:szCs w:val="20"/>
        </w:rPr>
        <w:t>  </w:t>
      </w:r>
    </w:p>
    <w:p w14:paraId="72BE18F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6D6D6D"/>
          <w:kern w:val="0"/>
          <w:sz w:val="20"/>
          <w:szCs w:val="20"/>
        </w:rPr>
        <w:t>#include &lt;string.h&gt;</w:t>
      </w:r>
      <w:r w:rsidRPr="00AD0F36">
        <w:rPr>
          <w:rFonts w:ascii="Consolas" w:eastAsia="微软雅黑" w:hAnsi="Consolas" w:cs="Consolas"/>
          <w:color w:val="4A4A4A"/>
          <w:kern w:val="0"/>
          <w:sz w:val="20"/>
          <w:szCs w:val="20"/>
        </w:rPr>
        <w:t>  </w:t>
      </w:r>
    </w:p>
    <w:p w14:paraId="01CFBC5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6D6D6D"/>
          <w:kern w:val="0"/>
          <w:sz w:val="20"/>
          <w:szCs w:val="20"/>
        </w:rPr>
        <w:t>#include &lt;algorithm&gt;</w:t>
      </w:r>
      <w:r w:rsidRPr="00AD0F36">
        <w:rPr>
          <w:rFonts w:ascii="Consolas" w:eastAsia="微软雅黑" w:hAnsi="Consolas" w:cs="Consolas"/>
          <w:color w:val="4A4A4A"/>
          <w:kern w:val="0"/>
          <w:sz w:val="20"/>
          <w:szCs w:val="20"/>
        </w:rPr>
        <w:t>  </w:t>
      </w:r>
    </w:p>
    <w:p w14:paraId="1979AAA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6D6D6D"/>
          <w:kern w:val="0"/>
          <w:sz w:val="20"/>
          <w:szCs w:val="20"/>
        </w:rPr>
        <w:t>#include &lt;stdio.h&gt;</w:t>
      </w:r>
      <w:r w:rsidRPr="00AD0F36">
        <w:rPr>
          <w:rFonts w:ascii="Consolas" w:eastAsia="微软雅黑" w:hAnsi="Consolas" w:cs="Consolas"/>
          <w:color w:val="4A4A4A"/>
          <w:kern w:val="0"/>
          <w:sz w:val="20"/>
          <w:szCs w:val="20"/>
        </w:rPr>
        <w:t>  </w:t>
      </w:r>
    </w:p>
    <w:p w14:paraId="6B93A57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6D6D6D"/>
          <w:kern w:val="0"/>
          <w:sz w:val="20"/>
          <w:szCs w:val="20"/>
        </w:rPr>
        <w:t>#include &lt;math.h&gt;</w:t>
      </w:r>
      <w:r w:rsidRPr="00AD0F36">
        <w:rPr>
          <w:rFonts w:ascii="Consolas" w:eastAsia="微软雅黑" w:hAnsi="Consolas" w:cs="Consolas"/>
          <w:color w:val="4A4A4A"/>
          <w:kern w:val="0"/>
          <w:sz w:val="20"/>
          <w:szCs w:val="20"/>
        </w:rPr>
        <w:t>  </w:t>
      </w:r>
    </w:p>
    <w:p w14:paraId="1A4012A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2717BE7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using</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namespace</w:t>
      </w:r>
      <w:r w:rsidRPr="00AD0F36">
        <w:rPr>
          <w:rFonts w:ascii="Consolas" w:eastAsia="微软雅黑" w:hAnsi="Consolas" w:cs="Consolas"/>
          <w:color w:val="4A4A4A"/>
          <w:kern w:val="0"/>
          <w:sz w:val="20"/>
          <w:szCs w:val="20"/>
        </w:rPr>
        <w:t> std;  </w:t>
      </w:r>
    </w:p>
    <w:p w14:paraId="54F2F7D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typedef</w:t>
      </w:r>
      <w:r w:rsidRPr="00AD0F36">
        <w:rPr>
          <w:rFonts w:ascii="Consolas" w:eastAsia="微软雅黑" w:hAnsi="Consolas" w:cs="Consolas"/>
          <w:color w:val="4A4A4A"/>
          <w:kern w:val="0"/>
          <w:sz w:val="20"/>
          <w:szCs w:val="20"/>
        </w:rPr>
        <w:t> unsigned </w:t>
      </w:r>
      <w:r w:rsidRPr="00AD0F36">
        <w:rPr>
          <w:rFonts w:ascii="Consolas" w:eastAsia="微软雅黑" w:hAnsi="Consolas" w:cs="Consolas"/>
          <w:b/>
          <w:bCs/>
          <w:color w:val="277B45"/>
          <w:kern w:val="0"/>
          <w:sz w:val="20"/>
          <w:szCs w:val="20"/>
        </w:rPr>
        <w:t>long</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277B45"/>
          <w:kern w:val="0"/>
          <w:sz w:val="20"/>
          <w:szCs w:val="20"/>
        </w:rPr>
        <w:t>long</w:t>
      </w:r>
      <w:r w:rsidRPr="00AD0F36">
        <w:rPr>
          <w:rFonts w:ascii="Consolas" w:eastAsia="微软雅黑" w:hAnsi="Consolas" w:cs="Consolas"/>
          <w:color w:val="4A4A4A"/>
          <w:kern w:val="0"/>
          <w:sz w:val="20"/>
          <w:szCs w:val="20"/>
        </w:rPr>
        <w:t> LL;  </w:t>
      </w:r>
    </w:p>
    <w:p w14:paraId="081A71F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9938E9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const</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M = 2;  </w:t>
      </w:r>
    </w:p>
    <w:p w14:paraId="2CD1F99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E61F63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struct</w:t>
      </w:r>
      <w:r w:rsidRPr="00AD0F36">
        <w:rPr>
          <w:rFonts w:ascii="Consolas" w:eastAsia="微软雅黑" w:hAnsi="Consolas" w:cs="Consolas"/>
          <w:color w:val="4A4A4A"/>
          <w:kern w:val="0"/>
          <w:sz w:val="20"/>
          <w:szCs w:val="20"/>
        </w:rPr>
        <w:t> Matrix  </w:t>
      </w:r>
    </w:p>
    <w:p w14:paraId="5F308C2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47E8A8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m[M][M];  </w:t>
      </w:r>
    </w:p>
    <w:p w14:paraId="6594C09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16AC79F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1D05CF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Matrix A;  </w:t>
      </w:r>
    </w:p>
    <w:p w14:paraId="618B2DD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Matrix I = {1,0,0,1};  </w:t>
      </w:r>
    </w:p>
    <w:p w14:paraId="336AA7A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1DADEED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Matrix multi(Matrix a,Matrix b,LL MOD)  </w:t>
      </w:r>
    </w:p>
    <w:p w14:paraId="34B03A5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7BA269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Matrix c;  </w:t>
      </w:r>
    </w:p>
    <w:p w14:paraId="6B666D2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i=0; i&lt;M; i++)  </w:t>
      </w:r>
    </w:p>
    <w:p w14:paraId="5376614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7F7E16F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j=0; j&lt;M; j++)  </w:t>
      </w:r>
    </w:p>
    <w:p w14:paraId="2344C4F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20454F0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c.m[i][j] = 0;  </w:t>
      </w:r>
    </w:p>
    <w:p w14:paraId="1DF4F5A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k=0; k&lt;M; k++)  </w:t>
      </w:r>
    </w:p>
    <w:p w14:paraId="598150D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c.m[i][j] = (c.m[i][j]%MOD + (a.m[i][k]%MOD)*(b.m[k][j]%MOD)%MOD)%MOD;  </w:t>
      </w:r>
    </w:p>
    <w:p w14:paraId="510789B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c.m[i][j] %= MOD;  </w:t>
      </w:r>
    </w:p>
    <w:p w14:paraId="293B3F7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60FEC07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2829DE2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c;  </w:t>
      </w:r>
    </w:p>
    <w:p w14:paraId="693C915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53A0137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F178EC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Matrix power(Matrix a,LL k,LL MOD)  </w:t>
      </w:r>
    </w:p>
    <w:p w14:paraId="05CE2EC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51E48B9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Matrix ans = I,p = a;  </w:t>
      </w:r>
    </w:p>
    <w:p w14:paraId="47CCD64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while</w:t>
      </w:r>
      <w:r w:rsidRPr="00AD0F36">
        <w:rPr>
          <w:rFonts w:ascii="Consolas" w:eastAsia="微软雅黑" w:hAnsi="Consolas" w:cs="Consolas"/>
          <w:color w:val="4A4A4A"/>
          <w:kern w:val="0"/>
          <w:sz w:val="20"/>
          <w:szCs w:val="20"/>
        </w:rPr>
        <w:t>(k)  </w:t>
      </w:r>
    </w:p>
    <w:p w14:paraId="1845769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BE3C1B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(k &amp; 1)  </w:t>
      </w:r>
    </w:p>
    <w:p w14:paraId="2B8C810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483E855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ans = multi(ans,p,MOD);  </w:t>
      </w:r>
    </w:p>
    <w:p w14:paraId="218E435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k--;  </w:t>
      </w:r>
    </w:p>
    <w:p w14:paraId="69BAD15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EFE34A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k &gt;&gt;= 1;  </w:t>
      </w:r>
    </w:p>
    <w:p w14:paraId="3935AA2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p = multi(p,p,MOD);  </w:t>
      </w:r>
    </w:p>
    <w:p w14:paraId="5ACE683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B803CE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ans;  </w:t>
      </w:r>
    </w:p>
    <w:p w14:paraId="41AE261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50F9147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E9291E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gcd(LL a,LL b)  </w:t>
      </w:r>
    </w:p>
    <w:p w14:paraId="57F392F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65933E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b? gcd(b,a%b):a;  </w:t>
      </w:r>
    </w:p>
    <w:p w14:paraId="172893D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ABC42B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3578B3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const</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N = 400005;  </w:t>
      </w:r>
    </w:p>
    <w:p w14:paraId="0084B40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const</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NN = 5005;  </w:t>
      </w:r>
    </w:p>
    <w:p w14:paraId="7DFBD59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413E32F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num[NN],pri[NN];  </w:t>
      </w:r>
    </w:p>
    <w:p w14:paraId="0A36E23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fac[NN];  </w:t>
      </w:r>
    </w:p>
    <w:p w14:paraId="7691045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cnt,c;  </w:t>
      </w:r>
    </w:p>
    <w:p w14:paraId="3460457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C55A13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277B45"/>
          <w:kern w:val="0"/>
          <w:sz w:val="20"/>
          <w:szCs w:val="20"/>
        </w:rPr>
        <w:t>bool</w:t>
      </w:r>
      <w:r w:rsidRPr="00AD0F36">
        <w:rPr>
          <w:rFonts w:ascii="Consolas" w:eastAsia="微软雅黑" w:hAnsi="Consolas" w:cs="Consolas"/>
          <w:color w:val="4A4A4A"/>
          <w:kern w:val="0"/>
          <w:sz w:val="20"/>
          <w:szCs w:val="20"/>
        </w:rPr>
        <w:t> prime[N];  </w:t>
      </w:r>
    </w:p>
    <w:p w14:paraId="2C15F97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p[N];  </w:t>
      </w:r>
    </w:p>
    <w:p w14:paraId="62113A3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k;  </w:t>
      </w:r>
    </w:p>
    <w:p w14:paraId="49F2B82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F8F932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void</w:t>
      </w:r>
      <w:r w:rsidRPr="00AD0F36">
        <w:rPr>
          <w:rFonts w:ascii="Consolas" w:eastAsia="微软雅黑" w:hAnsi="Consolas" w:cs="Consolas"/>
          <w:color w:val="4A4A4A"/>
          <w:kern w:val="0"/>
          <w:sz w:val="20"/>
          <w:szCs w:val="20"/>
        </w:rPr>
        <w:t> isprime()  </w:t>
      </w:r>
    </w:p>
    <w:p w14:paraId="420CF09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577D91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k = 0;  </w:t>
      </w:r>
    </w:p>
    <w:p w14:paraId="61D0B66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memset(prime,</w:t>
      </w:r>
      <w:r w:rsidRPr="00AD0F36">
        <w:rPr>
          <w:rFonts w:ascii="Consolas" w:eastAsia="微软雅黑" w:hAnsi="Consolas" w:cs="Consolas"/>
          <w:b/>
          <w:bCs/>
          <w:color w:val="0A5287"/>
          <w:kern w:val="0"/>
          <w:sz w:val="20"/>
          <w:szCs w:val="20"/>
        </w:rPr>
        <w:t>true</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0A5287"/>
          <w:kern w:val="0"/>
          <w:sz w:val="20"/>
          <w:szCs w:val="20"/>
        </w:rPr>
        <w:t>sizeof</w:t>
      </w:r>
      <w:r w:rsidRPr="00AD0F36">
        <w:rPr>
          <w:rFonts w:ascii="Consolas" w:eastAsia="微软雅黑" w:hAnsi="Consolas" w:cs="Consolas"/>
          <w:color w:val="4A4A4A"/>
          <w:kern w:val="0"/>
          <w:sz w:val="20"/>
          <w:szCs w:val="20"/>
        </w:rPr>
        <w:t>(prime));  </w:t>
      </w:r>
    </w:p>
    <w:p w14:paraId="1EF16B5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i=2; i&lt;N; i++)  </w:t>
      </w:r>
    </w:p>
    <w:p w14:paraId="2EB0137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3E6B54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(prime[i])  </w:t>
      </w:r>
    </w:p>
    <w:p w14:paraId="34C5863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8B9C30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p[k++] = i;  </w:t>
      </w:r>
    </w:p>
    <w:p w14:paraId="297B59A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j=i+i; j&lt;N; j+=i)  </w:t>
      </w:r>
    </w:p>
    <w:p w14:paraId="7C2B366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prime[j] = </w:t>
      </w:r>
      <w:r w:rsidRPr="00AD0F36">
        <w:rPr>
          <w:rFonts w:ascii="Consolas" w:eastAsia="微软雅黑" w:hAnsi="Consolas" w:cs="Consolas"/>
          <w:b/>
          <w:bCs/>
          <w:color w:val="0A5287"/>
          <w:kern w:val="0"/>
          <w:sz w:val="20"/>
          <w:szCs w:val="20"/>
        </w:rPr>
        <w:t>false</w:t>
      </w:r>
      <w:r w:rsidRPr="00AD0F36">
        <w:rPr>
          <w:rFonts w:ascii="Consolas" w:eastAsia="微软雅黑" w:hAnsi="Consolas" w:cs="Consolas"/>
          <w:color w:val="4A4A4A"/>
          <w:kern w:val="0"/>
          <w:sz w:val="20"/>
          <w:szCs w:val="20"/>
        </w:rPr>
        <w:t>;  </w:t>
      </w:r>
    </w:p>
    <w:p w14:paraId="20D30C5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5B8D80C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5E92595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2F79380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5867B9A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quick_mod(LL a,LL b,LL m)  </w:t>
      </w:r>
    </w:p>
    <w:p w14:paraId="1E49928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7874FF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ans = 1;  </w:t>
      </w:r>
    </w:p>
    <w:p w14:paraId="6D13611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 %= m;  </w:t>
      </w:r>
    </w:p>
    <w:p w14:paraId="1B7F94B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while</w:t>
      </w:r>
      <w:r w:rsidRPr="00AD0F36">
        <w:rPr>
          <w:rFonts w:ascii="Consolas" w:eastAsia="微软雅黑" w:hAnsi="Consolas" w:cs="Consolas"/>
          <w:color w:val="4A4A4A"/>
          <w:kern w:val="0"/>
          <w:sz w:val="20"/>
          <w:szCs w:val="20"/>
        </w:rPr>
        <w:t>(b)  </w:t>
      </w:r>
    </w:p>
    <w:p w14:paraId="08789AD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5D87DE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(b &amp; 1)  </w:t>
      </w:r>
    </w:p>
    <w:p w14:paraId="2D62B3F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E9E517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ans = ans * a % m;  </w:t>
      </w:r>
    </w:p>
    <w:p w14:paraId="5AA8E49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b--;  </w:t>
      </w:r>
    </w:p>
    <w:p w14:paraId="1C55D62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2404C46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b &gt;&gt;= 1;  </w:t>
      </w:r>
    </w:p>
    <w:p w14:paraId="65F0368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 = a * a % m;  </w:t>
      </w:r>
    </w:p>
    <w:p w14:paraId="4B69BED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2CA8B4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ans;  </w:t>
      </w:r>
    </w:p>
    <w:p w14:paraId="1F4F035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53F9F1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4C7B6B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legendre(LL a,LL p)  </w:t>
      </w:r>
    </w:p>
    <w:p w14:paraId="5CBA21A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BAA48A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(quick_mod(a,(p-1)&gt;&gt;1,p)==1)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1;  </w:t>
      </w:r>
    </w:p>
    <w:p w14:paraId="7EB21CF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-1;  </w:t>
      </w:r>
    </w:p>
    <w:p w14:paraId="120DF19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BFA212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5D75D5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void</w:t>
      </w:r>
      <w:r w:rsidRPr="00AD0F36">
        <w:rPr>
          <w:rFonts w:ascii="Consolas" w:eastAsia="微软雅黑" w:hAnsi="Consolas" w:cs="Consolas"/>
          <w:color w:val="4A4A4A"/>
          <w:kern w:val="0"/>
          <w:sz w:val="20"/>
          <w:szCs w:val="20"/>
        </w:rPr>
        <w:t> Solve(LL n,LL pri[],LL num[])  </w:t>
      </w:r>
    </w:p>
    <w:p w14:paraId="3225A47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922F70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cnt = 0;  </w:t>
      </w:r>
    </w:p>
    <w:p w14:paraId="7D6B3E7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t = (LL)sqrt(1.0*n);  </w:t>
      </w:r>
    </w:p>
    <w:p w14:paraId="1648A8F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i=0; p[i]&lt;=t; i++)  </w:t>
      </w:r>
    </w:p>
    <w:p w14:paraId="7C879D4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79AA269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(n%p[i]==0)  </w:t>
      </w:r>
    </w:p>
    <w:p w14:paraId="0F97D29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4E75B87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a = 0;  </w:t>
      </w:r>
    </w:p>
    <w:p w14:paraId="1532015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pri[cnt] = p[i];  </w:t>
      </w:r>
    </w:p>
    <w:p w14:paraId="3A69960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while</w:t>
      </w:r>
      <w:r w:rsidRPr="00AD0F36">
        <w:rPr>
          <w:rFonts w:ascii="Consolas" w:eastAsia="微软雅黑" w:hAnsi="Consolas" w:cs="Consolas"/>
          <w:color w:val="4A4A4A"/>
          <w:kern w:val="0"/>
          <w:sz w:val="20"/>
          <w:szCs w:val="20"/>
        </w:rPr>
        <w:t>(n%p[i]==0)  </w:t>
      </w:r>
    </w:p>
    <w:p w14:paraId="7FAE8D2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666AB50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  </w:t>
      </w:r>
    </w:p>
    <w:p w14:paraId="26AF20D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n /= p[i];  </w:t>
      </w:r>
    </w:p>
    <w:p w14:paraId="278A948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0A716F3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num[cnt] = a;  </w:t>
      </w:r>
    </w:p>
    <w:p w14:paraId="3CC3645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cnt++;  </w:t>
      </w:r>
    </w:p>
    <w:p w14:paraId="2EED70F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66147EC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B4FEB6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(n &gt; 1)  </w:t>
      </w:r>
    </w:p>
    <w:p w14:paraId="0406FC8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B138C2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pri[cnt] = n;  </w:t>
      </w:r>
    </w:p>
    <w:p w14:paraId="57F4B9B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num[cnt] = 1;  </w:t>
      </w:r>
    </w:p>
    <w:p w14:paraId="6284890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cnt++;  </w:t>
      </w:r>
    </w:p>
    <w:p w14:paraId="1188ACB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435637D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5DA9847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4B4B435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void</w:t>
      </w:r>
      <w:r w:rsidRPr="00AD0F36">
        <w:rPr>
          <w:rFonts w:ascii="Consolas" w:eastAsia="微软雅黑" w:hAnsi="Consolas" w:cs="Consolas"/>
          <w:color w:val="4A4A4A"/>
          <w:kern w:val="0"/>
          <w:sz w:val="20"/>
          <w:szCs w:val="20"/>
        </w:rPr>
        <w:t> Work(LL n)  </w:t>
      </w:r>
    </w:p>
    <w:p w14:paraId="2162207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4C853FB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 = 0;  </w:t>
      </w:r>
    </w:p>
    <w:p w14:paraId="2EEB17D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t = (LL)sqrt(1.0*n);  </w:t>
      </w:r>
    </w:p>
    <w:p w14:paraId="0BFD84D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i=1; i&lt;=t; i++)  </w:t>
      </w:r>
    </w:p>
    <w:p w14:paraId="17DD223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9774F9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(n % i == 0)  </w:t>
      </w:r>
    </w:p>
    <w:p w14:paraId="1135D82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59B2511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(i * i == n) fac[c++] = i;  </w:t>
      </w:r>
    </w:p>
    <w:p w14:paraId="28DEDCE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p>
    <w:p w14:paraId="08CCED6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8BB277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fac[c++] = i;  </w:t>
      </w:r>
    </w:p>
    <w:p w14:paraId="7EE68EF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fac[c++] = n / i;  </w:t>
      </w:r>
    </w:p>
    <w:p w14:paraId="6E06BE0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3B4931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17AD78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0AA520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111961B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15C6391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LL find_loop(LL n)  </w:t>
      </w:r>
    </w:p>
    <w:p w14:paraId="7088129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2F3F489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Solve(n,pri,num);  </w:t>
      </w:r>
    </w:p>
    <w:p w14:paraId="29D1636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ans=1;  </w:t>
      </w:r>
    </w:p>
    <w:p w14:paraId="60DF8BB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i=0; i&lt;cnt; i++)  </w:t>
      </w:r>
    </w:p>
    <w:p w14:paraId="7AFF936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9C7429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record=1;  </w:t>
      </w:r>
    </w:p>
    <w:p w14:paraId="2C52891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(pri[i]==2)  </w:t>
      </w:r>
    </w:p>
    <w:p w14:paraId="75617F2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record=3;  </w:t>
      </w:r>
    </w:p>
    <w:p w14:paraId="385818E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(pri[i]==3)  </w:t>
      </w:r>
    </w:p>
    <w:p w14:paraId="26BFCA4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record=8;  </w:t>
      </w:r>
    </w:p>
    <w:p w14:paraId="26C0E642"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(pri[i]==5)  </w:t>
      </w:r>
    </w:p>
    <w:p w14:paraId="514E363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record=20;  </w:t>
      </w:r>
    </w:p>
    <w:p w14:paraId="408387D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p>
    <w:p w14:paraId="10FF407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2B58C44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(legendre(5,pri[i])==1)  </w:t>
      </w:r>
    </w:p>
    <w:p w14:paraId="076F010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Work(pri[i]-1);  </w:t>
      </w:r>
    </w:p>
    <w:p w14:paraId="48885C7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else</w:t>
      </w:r>
      <w:r w:rsidRPr="00AD0F36">
        <w:rPr>
          <w:rFonts w:ascii="Consolas" w:eastAsia="微软雅黑" w:hAnsi="Consolas" w:cs="Consolas"/>
          <w:color w:val="4A4A4A"/>
          <w:kern w:val="0"/>
          <w:sz w:val="20"/>
          <w:szCs w:val="20"/>
        </w:rPr>
        <w:t>  </w:t>
      </w:r>
    </w:p>
    <w:p w14:paraId="324F132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Work(2*(pri[i]+1));  </w:t>
      </w:r>
    </w:p>
    <w:p w14:paraId="1E9F5AB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sort(fac,fac+c);  </w:t>
      </w:r>
    </w:p>
    <w:p w14:paraId="6267451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k=0; k&lt;c; k++)  </w:t>
      </w:r>
    </w:p>
    <w:p w14:paraId="2ED268CF"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590BA4C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Matrix a = power(A,fac[k]-1,pri[i]);  </w:t>
      </w:r>
    </w:p>
    <w:p w14:paraId="2EBDC030"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x = (a.m[0][0]%pri[i]+a.m[0][1]%pri[i])%pri[i];  </w:t>
      </w:r>
    </w:p>
    <w:p w14:paraId="4082AD01"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y = (a.m[1][0]%pri[i]+a.m[1][1]%pri[i])%pri[i];  </w:t>
      </w:r>
    </w:p>
    <w:p w14:paraId="7033E8B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if</w:t>
      </w:r>
      <w:r w:rsidRPr="00AD0F36">
        <w:rPr>
          <w:rFonts w:ascii="Consolas" w:eastAsia="微软雅黑" w:hAnsi="Consolas" w:cs="Consolas"/>
          <w:color w:val="4A4A4A"/>
          <w:kern w:val="0"/>
          <w:sz w:val="20"/>
          <w:szCs w:val="20"/>
        </w:rPr>
        <w:t>(x==1 &amp;&amp; y==0)  </w:t>
      </w:r>
    </w:p>
    <w:p w14:paraId="127376C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72A11A2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record = fac[k];  </w:t>
      </w:r>
    </w:p>
    <w:p w14:paraId="2974D376"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break</w:t>
      </w:r>
      <w:r w:rsidRPr="00AD0F36">
        <w:rPr>
          <w:rFonts w:ascii="Consolas" w:eastAsia="微软雅黑" w:hAnsi="Consolas" w:cs="Consolas"/>
          <w:color w:val="4A4A4A"/>
          <w:kern w:val="0"/>
          <w:sz w:val="20"/>
          <w:szCs w:val="20"/>
        </w:rPr>
        <w:t>;  </w:t>
      </w:r>
    </w:p>
    <w:p w14:paraId="01E11D6E"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3432A3F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5C9B5A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764B37A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for</w:t>
      </w:r>
      <w:r w:rsidRPr="00AD0F36">
        <w:rPr>
          <w:rFonts w:ascii="Consolas" w:eastAsia="微软雅黑" w:hAnsi="Consolas" w:cs="Consolas"/>
          <w:color w:val="4A4A4A"/>
          <w:kern w:val="0"/>
          <w:sz w:val="20"/>
          <w:szCs w:val="20"/>
        </w:rPr>
        <w:t>(</w:t>
      </w: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k=1; k&lt;num[i]; k++)  </w:t>
      </w:r>
    </w:p>
    <w:p w14:paraId="3EA346BB"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record *= pri[i];  </w:t>
      </w:r>
    </w:p>
    <w:p w14:paraId="18DD42F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ans = ans/gcd(ans,record)*record;  </w:t>
      </w:r>
    </w:p>
    <w:p w14:paraId="7B5F8939"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  </w:t>
      </w:r>
    </w:p>
    <w:p w14:paraId="1B203B1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ans;  </w:t>
      </w:r>
    </w:p>
    <w:p w14:paraId="3E87535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6895321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EAF24A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0A5287"/>
          <w:kern w:val="0"/>
          <w:sz w:val="20"/>
          <w:szCs w:val="20"/>
        </w:rPr>
        <w:t>void</w:t>
      </w:r>
      <w:r w:rsidRPr="00AD0F36">
        <w:rPr>
          <w:rFonts w:ascii="Consolas" w:eastAsia="微软雅黑" w:hAnsi="Consolas" w:cs="Consolas"/>
          <w:color w:val="4A4A4A"/>
          <w:kern w:val="0"/>
          <w:sz w:val="20"/>
          <w:szCs w:val="20"/>
        </w:rPr>
        <w:t> Init()  </w:t>
      </w:r>
    </w:p>
    <w:p w14:paraId="601EBA8A"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15E73B1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A.m[0][0] = 1;  </w:t>
      </w:r>
    </w:p>
    <w:p w14:paraId="62D2BDF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A.m[0][1] = 1;  </w:t>
      </w:r>
    </w:p>
    <w:p w14:paraId="49CE9A0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A.m[1][0] = 1;  </w:t>
      </w:r>
    </w:p>
    <w:p w14:paraId="15F8BF1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A.m[1][1] = 0;  </w:t>
      </w:r>
    </w:p>
    <w:p w14:paraId="02C78B1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3C2F612C"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00AFA5D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b/>
          <w:bCs/>
          <w:color w:val="277B45"/>
          <w:kern w:val="0"/>
          <w:sz w:val="20"/>
          <w:szCs w:val="20"/>
        </w:rPr>
        <w:t>int</w:t>
      </w:r>
      <w:r w:rsidRPr="00AD0F36">
        <w:rPr>
          <w:rFonts w:ascii="Consolas" w:eastAsia="微软雅黑" w:hAnsi="Consolas" w:cs="Consolas"/>
          <w:color w:val="4A4A4A"/>
          <w:kern w:val="0"/>
          <w:sz w:val="20"/>
          <w:szCs w:val="20"/>
        </w:rPr>
        <w:t> main()  </w:t>
      </w:r>
    </w:p>
    <w:p w14:paraId="6D79CCD8"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p>
    <w:p w14:paraId="74B46CF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LL n;  </w:t>
      </w:r>
    </w:p>
    <w:p w14:paraId="48C4ED5D"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Init();  </w:t>
      </w:r>
    </w:p>
    <w:p w14:paraId="45D2D417"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isprime();  </w:t>
      </w:r>
    </w:p>
    <w:p w14:paraId="441F3EE3"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while</w:t>
      </w:r>
      <w:r w:rsidRPr="00AD0F36">
        <w:rPr>
          <w:rFonts w:ascii="Consolas" w:eastAsia="微软雅黑" w:hAnsi="Consolas" w:cs="Consolas"/>
          <w:color w:val="4A4A4A"/>
          <w:kern w:val="0"/>
          <w:sz w:val="20"/>
          <w:szCs w:val="20"/>
        </w:rPr>
        <w:t>(cin&gt;&gt;n)  </w:t>
      </w:r>
    </w:p>
    <w:p w14:paraId="7DBC5DB5"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cout&lt;&lt;find_loop(n)&lt;&lt;endl;  </w:t>
      </w:r>
    </w:p>
    <w:p w14:paraId="3E63E164" w14:textId="77777777" w:rsidR="00AD0F36" w:rsidRPr="00AD0F36" w:rsidRDefault="00AD0F36" w:rsidP="00AD0F36">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sz w:val="20"/>
          <w:szCs w:val="20"/>
        </w:rPr>
      </w:pPr>
      <w:r w:rsidRPr="00AD0F36">
        <w:rPr>
          <w:rFonts w:ascii="Consolas" w:eastAsia="微软雅黑" w:hAnsi="Consolas" w:cs="Consolas"/>
          <w:color w:val="4A4A4A"/>
          <w:kern w:val="0"/>
          <w:sz w:val="20"/>
          <w:szCs w:val="20"/>
        </w:rPr>
        <w:t>    </w:t>
      </w:r>
      <w:r w:rsidRPr="00AD0F36">
        <w:rPr>
          <w:rFonts w:ascii="Consolas" w:eastAsia="微软雅黑" w:hAnsi="Consolas" w:cs="Consolas"/>
          <w:b/>
          <w:bCs/>
          <w:color w:val="0A5287"/>
          <w:kern w:val="0"/>
          <w:sz w:val="20"/>
          <w:szCs w:val="20"/>
        </w:rPr>
        <w:t>return</w:t>
      </w:r>
      <w:r w:rsidRPr="00AD0F36">
        <w:rPr>
          <w:rFonts w:ascii="Consolas" w:eastAsia="微软雅黑" w:hAnsi="Consolas" w:cs="Consolas"/>
          <w:color w:val="4A4A4A"/>
          <w:kern w:val="0"/>
          <w:sz w:val="20"/>
          <w:szCs w:val="20"/>
        </w:rPr>
        <w:t> 0;  </w:t>
      </w:r>
    </w:p>
    <w:p w14:paraId="3A695098" w14:textId="18CA7DE4" w:rsidR="00AD0F36" w:rsidRPr="00AD0F36" w:rsidRDefault="00AD0F36" w:rsidP="00AD0F36">
      <w:pPr>
        <w:rPr>
          <w:rFonts w:ascii="黑体" w:eastAsia="黑体" w:hAnsi="黑体" w:hint="eastAsia"/>
          <w:sz w:val="20"/>
          <w:szCs w:val="20"/>
        </w:rPr>
      </w:pPr>
      <w:r w:rsidRPr="00AD0F36">
        <w:rPr>
          <w:rFonts w:ascii="Consolas" w:eastAsia="微软雅黑" w:hAnsi="Consolas" w:cs="Consolas"/>
          <w:color w:val="4A4A4A"/>
          <w:kern w:val="0"/>
          <w:sz w:val="20"/>
          <w:szCs w:val="20"/>
        </w:rPr>
        <w:t>}  </w:t>
      </w:r>
    </w:p>
    <w:sectPr w:rsidR="00AD0F36" w:rsidRPr="00AD0F36" w:rsidSect="0070673E">
      <w:footerReference w:type="even" r:id="rId295"/>
      <w:footerReference w:type="default" r:id="rId29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B7604B" w14:textId="77777777" w:rsidR="009A32DA" w:rsidRDefault="009A32DA" w:rsidP="00767E7D">
      <w:r>
        <w:separator/>
      </w:r>
    </w:p>
  </w:endnote>
  <w:endnote w:type="continuationSeparator" w:id="0">
    <w:p w14:paraId="240C9013" w14:textId="77777777" w:rsidR="009A32DA" w:rsidRDefault="009A32DA" w:rsidP="00767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黑体">
    <w:panose1 w:val="02010609060101010101"/>
    <w:charset w:val="50"/>
    <w:family w:val="auto"/>
    <w:pitch w:val="variable"/>
    <w:sig w:usb0="800002BF" w:usb1="38CF7CFA"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46A33" w14:textId="77777777" w:rsidR="009A32DA" w:rsidRDefault="009A32DA" w:rsidP="009A32D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06DB05C4" w14:textId="77777777" w:rsidR="009A32DA" w:rsidRDefault="009A32DA" w:rsidP="00767E7D">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D04CF" w14:textId="77777777" w:rsidR="009A32DA" w:rsidRDefault="009A32DA" w:rsidP="009A32D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AD0F36">
      <w:rPr>
        <w:rStyle w:val="a8"/>
        <w:noProof/>
      </w:rPr>
      <w:t>1</w:t>
    </w:r>
    <w:r>
      <w:rPr>
        <w:rStyle w:val="a8"/>
      </w:rPr>
      <w:fldChar w:fldCharType="end"/>
    </w:r>
  </w:p>
  <w:p w14:paraId="33AE3C09" w14:textId="77777777" w:rsidR="009A32DA" w:rsidRDefault="009A32DA" w:rsidP="00767E7D">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53AF6" w14:textId="77777777" w:rsidR="009A32DA" w:rsidRDefault="009A32DA" w:rsidP="00767E7D">
      <w:r>
        <w:separator/>
      </w:r>
    </w:p>
  </w:footnote>
  <w:footnote w:type="continuationSeparator" w:id="0">
    <w:p w14:paraId="738A51B2" w14:textId="77777777" w:rsidR="009A32DA" w:rsidRDefault="009A32DA" w:rsidP="00767E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9D539ED"/>
    <w:multiLevelType w:val="hybridMultilevel"/>
    <w:tmpl w:val="0B7CD7DA"/>
    <w:lvl w:ilvl="0" w:tplc="A20E64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E7D"/>
    <w:rsid w:val="000F61CF"/>
    <w:rsid w:val="00157560"/>
    <w:rsid w:val="00344B78"/>
    <w:rsid w:val="005C5B8E"/>
    <w:rsid w:val="005E750A"/>
    <w:rsid w:val="0070673E"/>
    <w:rsid w:val="00767E7D"/>
    <w:rsid w:val="009A32DA"/>
    <w:rsid w:val="009C5FAE"/>
    <w:rsid w:val="00A15F89"/>
    <w:rsid w:val="00AD0F36"/>
    <w:rsid w:val="00E21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6CD9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67E7D"/>
    <w:rPr>
      <w:rFonts w:ascii="Heiti SC Light" w:eastAsia="Heiti SC Light"/>
      <w:sz w:val="18"/>
      <w:szCs w:val="18"/>
    </w:rPr>
  </w:style>
  <w:style w:type="character" w:customStyle="1" w:styleId="a4">
    <w:name w:val="批注框文本字符"/>
    <w:basedOn w:val="a0"/>
    <w:link w:val="a3"/>
    <w:uiPriority w:val="99"/>
    <w:semiHidden/>
    <w:rsid w:val="00767E7D"/>
    <w:rPr>
      <w:rFonts w:ascii="Heiti SC Light" w:eastAsia="Heiti SC Light"/>
      <w:sz w:val="18"/>
      <w:szCs w:val="18"/>
    </w:rPr>
  </w:style>
  <w:style w:type="paragraph" w:styleId="a5">
    <w:name w:val="List Paragraph"/>
    <w:basedOn w:val="a"/>
    <w:uiPriority w:val="34"/>
    <w:qFormat/>
    <w:rsid w:val="00767E7D"/>
    <w:pPr>
      <w:ind w:firstLineChars="200" w:firstLine="420"/>
    </w:pPr>
  </w:style>
  <w:style w:type="paragraph" w:styleId="a6">
    <w:name w:val="footer"/>
    <w:basedOn w:val="a"/>
    <w:link w:val="a7"/>
    <w:uiPriority w:val="99"/>
    <w:unhideWhenUsed/>
    <w:rsid w:val="00767E7D"/>
    <w:pPr>
      <w:tabs>
        <w:tab w:val="center" w:pos="4153"/>
        <w:tab w:val="right" w:pos="8306"/>
      </w:tabs>
      <w:snapToGrid w:val="0"/>
      <w:jc w:val="left"/>
    </w:pPr>
    <w:rPr>
      <w:sz w:val="18"/>
      <w:szCs w:val="18"/>
    </w:rPr>
  </w:style>
  <w:style w:type="character" w:customStyle="1" w:styleId="a7">
    <w:name w:val="页脚字符"/>
    <w:basedOn w:val="a0"/>
    <w:link w:val="a6"/>
    <w:uiPriority w:val="99"/>
    <w:rsid w:val="00767E7D"/>
    <w:rPr>
      <w:sz w:val="18"/>
      <w:szCs w:val="18"/>
    </w:rPr>
  </w:style>
  <w:style w:type="character" w:styleId="a8">
    <w:name w:val="page number"/>
    <w:basedOn w:val="a0"/>
    <w:uiPriority w:val="99"/>
    <w:semiHidden/>
    <w:unhideWhenUsed/>
    <w:rsid w:val="00767E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67E7D"/>
    <w:rPr>
      <w:rFonts w:ascii="Heiti SC Light" w:eastAsia="Heiti SC Light"/>
      <w:sz w:val="18"/>
      <w:szCs w:val="18"/>
    </w:rPr>
  </w:style>
  <w:style w:type="character" w:customStyle="1" w:styleId="a4">
    <w:name w:val="批注框文本字符"/>
    <w:basedOn w:val="a0"/>
    <w:link w:val="a3"/>
    <w:uiPriority w:val="99"/>
    <w:semiHidden/>
    <w:rsid w:val="00767E7D"/>
    <w:rPr>
      <w:rFonts w:ascii="Heiti SC Light" w:eastAsia="Heiti SC Light"/>
      <w:sz w:val="18"/>
      <w:szCs w:val="18"/>
    </w:rPr>
  </w:style>
  <w:style w:type="paragraph" w:styleId="a5">
    <w:name w:val="List Paragraph"/>
    <w:basedOn w:val="a"/>
    <w:uiPriority w:val="34"/>
    <w:qFormat/>
    <w:rsid w:val="00767E7D"/>
    <w:pPr>
      <w:ind w:firstLineChars="200" w:firstLine="420"/>
    </w:pPr>
  </w:style>
  <w:style w:type="paragraph" w:styleId="a6">
    <w:name w:val="footer"/>
    <w:basedOn w:val="a"/>
    <w:link w:val="a7"/>
    <w:uiPriority w:val="99"/>
    <w:unhideWhenUsed/>
    <w:rsid w:val="00767E7D"/>
    <w:pPr>
      <w:tabs>
        <w:tab w:val="center" w:pos="4153"/>
        <w:tab w:val="right" w:pos="8306"/>
      </w:tabs>
      <w:snapToGrid w:val="0"/>
      <w:jc w:val="left"/>
    </w:pPr>
    <w:rPr>
      <w:sz w:val="18"/>
      <w:szCs w:val="18"/>
    </w:rPr>
  </w:style>
  <w:style w:type="character" w:customStyle="1" w:styleId="a7">
    <w:name w:val="页脚字符"/>
    <w:basedOn w:val="a0"/>
    <w:link w:val="a6"/>
    <w:uiPriority w:val="99"/>
    <w:rsid w:val="00767E7D"/>
    <w:rPr>
      <w:sz w:val="18"/>
      <w:szCs w:val="18"/>
    </w:rPr>
  </w:style>
  <w:style w:type="character" w:styleId="a8">
    <w:name w:val="page number"/>
    <w:basedOn w:val="a0"/>
    <w:uiPriority w:val="99"/>
    <w:semiHidden/>
    <w:unhideWhenUsed/>
    <w:rsid w:val="00767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95.jpeg"/><Relationship Id="rId107" Type="http://schemas.openxmlformats.org/officeDocument/2006/relationships/image" Target="media/image96.jpeg"/><Relationship Id="rId108" Type="http://schemas.openxmlformats.org/officeDocument/2006/relationships/image" Target="media/image97.jpeg"/><Relationship Id="rId109" Type="http://schemas.openxmlformats.org/officeDocument/2006/relationships/image" Target="media/image98.jpeg"/><Relationship Id="rId70"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jpeg"/><Relationship Id="rId77" Type="http://schemas.openxmlformats.org/officeDocument/2006/relationships/image" Target="media/image66.jpeg"/><Relationship Id="rId78" Type="http://schemas.openxmlformats.org/officeDocument/2006/relationships/image" Target="media/image67.jpeg"/><Relationship Id="rId79" Type="http://schemas.openxmlformats.org/officeDocument/2006/relationships/image" Target="media/image68.jpe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jpeg"/><Relationship Id="rId260" Type="http://schemas.openxmlformats.org/officeDocument/2006/relationships/image" Target="media/image242.jpeg"/><Relationship Id="rId10" Type="http://schemas.openxmlformats.org/officeDocument/2006/relationships/hyperlink" Target="http://blog.csdn.net/acdreamers/article/details/8220787"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61" Type="http://schemas.openxmlformats.org/officeDocument/2006/relationships/image" Target="media/image243.jpeg"/><Relationship Id="rId262" Type="http://schemas.openxmlformats.org/officeDocument/2006/relationships/image" Target="media/image244.jpeg"/><Relationship Id="rId263" Type="http://schemas.openxmlformats.org/officeDocument/2006/relationships/image" Target="media/image245.jpeg"/><Relationship Id="rId264" Type="http://schemas.openxmlformats.org/officeDocument/2006/relationships/image" Target="media/image246.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jpeg"/><Relationship Id="rId114" Type="http://schemas.openxmlformats.org/officeDocument/2006/relationships/hyperlink" Target="http://blog.csdn.net/acdreamers/article/details/25616461" TargetMode="External"/><Relationship Id="rId115" Type="http://schemas.openxmlformats.org/officeDocument/2006/relationships/image" Target="media/image103.jpeg"/><Relationship Id="rId116" Type="http://schemas.openxmlformats.org/officeDocument/2006/relationships/image" Target="media/image104.jpeg"/><Relationship Id="rId117" Type="http://schemas.openxmlformats.org/officeDocument/2006/relationships/image" Target="media/image105.jpeg"/><Relationship Id="rId118" Type="http://schemas.openxmlformats.org/officeDocument/2006/relationships/image" Target="media/image106.jpeg"/><Relationship Id="rId119" Type="http://schemas.openxmlformats.org/officeDocument/2006/relationships/image" Target="media/image107.jpeg"/><Relationship Id="rId200" Type="http://schemas.openxmlformats.org/officeDocument/2006/relationships/hyperlink" Target="http://blog.csdn.net/acdreamers/article/details/12309269" TargetMode="External"/><Relationship Id="rId201" Type="http://schemas.openxmlformats.org/officeDocument/2006/relationships/image" Target="media/image187.jpeg"/><Relationship Id="rId202" Type="http://schemas.openxmlformats.org/officeDocument/2006/relationships/image" Target="media/image188.jpeg"/><Relationship Id="rId203" Type="http://schemas.openxmlformats.org/officeDocument/2006/relationships/image" Target="media/image189.jpeg"/><Relationship Id="rId204" Type="http://schemas.openxmlformats.org/officeDocument/2006/relationships/image" Target="media/image190.jpeg"/><Relationship Id="rId205" Type="http://schemas.openxmlformats.org/officeDocument/2006/relationships/image" Target="media/image191.jpeg"/><Relationship Id="rId206" Type="http://schemas.openxmlformats.org/officeDocument/2006/relationships/image" Target="media/image192.jpeg"/><Relationship Id="rId207" Type="http://schemas.openxmlformats.org/officeDocument/2006/relationships/image" Target="media/image193.jpeg"/><Relationship Id="rId208" Type="http://schemas.openxmlformats.org/officeDocument/2006/relationships/image" Target="media/image194.jpeg"/><Relationship Id="rId209" Type="http://schemas.openxmlformats.org/officeDocument/2006/relationships/hyperlink" Target="http://blog.csdn.net/acdreamers/article/details/8521134" TargetMode="External"/><Relationship Id="rId265" Type="http://schemas.openxmlformats.org/officeDocument/2006/relationships/image" Target="media/image247.jpeg"/><Relationship Id="rId266" Type="http://schemas.openxmlformats.org/officeDocument/2006/relationships/image" Target="media/image248.jpeg"/><Relationship Id="rId267" Type="http://schemas.openxmlformats.org/officeDocument/2006/relationships/image" Target="media/image249.jpeg"/><Relationship Id="rId268" Type="http://schemas.openxmlformats.org/officeDocument/2006/relationships/image" Target="media/image250.jpeg"/><Relationship Id="rId269" Type="http://schemas.openxmlformats.org/officeDocument/2006/relationships/image" Target="media/image25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log.csdn.net/acdreamers/article/details/23039571" TargetMode="External"/><Relationship Id="rId80" Type="http://schemas.openxmlformats.org/officeDocument/2006/relationships/image" Target="media/image69.jpeg"/><Relationship Id="rId81" Type="http://schemas.openxmlformats.org/officeDocument/2006/relationships/image" Target="media/image70.jpeg"/><Relationship Id="rId82" Type="http://schemas.openxmlformats.org/officeDocument/2006/relationships/image" Target="media/image71.jpeg"/><Relationship Id="rId83" Type="http://schemas.openxmlformats.org/officeDocument/2006/relationships/image" Target="media/image72.jpeg"/><Relationship Id="rId84" Type="http://schemas.openxmlformats.org/officeDocument/2006/relationships/image" Target="media/image73.jpeg"/><Relationship Id="rId85" Type="http://schemas.openxmlformats.org/officeDocument/2006/relationships/image" Target="media/image74.jpeg"/><Relationship Id="rId86" Type="http://schemas.openxmlformats.org/officeDocument/2006/relationships/image" Target="media/image75.jpeg"/><Relationship Id="rId87" Type="http://schemas.openxmlformats.org/officeDocument/2006/relationships/image" Target="media/image76.jpeg"/><Relationship Id="rId88" Type="http://schemas.openxmlformats.org/officeDocument/2006/relationships/image" Target="media/image77.jpeg"/><Relationship Id="rId89" Type="http://schemas.openxmlformats.org/officeDocument/2006/relationships/image" Target="media/image78.jpe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jpeg"/><Relationship Id="rId184" Type="http://schemas.openxmlformats.org/officeDocument/2006/relationships/image" Target="media/image171.jpeg"/><Relationship Id="rId185" Type="http://schemas.openxmlformats.org/officeDocument/2006/relationships/image" Target="media/image172.jpeg"/><Relationship Id="rId186" Type="http://schemas.openxmlformats.org/officeDocument/2006/relationships/image" Target="media/image173.jpe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270" Type="http://schemas.openxmlformats.org/officeDocument/2006/relationships/image" Target="media/image252.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271" Type="http://schemas.openxmlformats.org/officeDocument/2006/relationships/image" Target="media/image253.jpeg"/><Relationship Id="rId272" Type="http://schemas.openxmlformats.org/officeDocument/2006/relationships/image" Target="media/image254.jpeg"/><Relationship Id="rId273" Type="http://schemas.openxmlformats.org/officeDocument/2006/relationships/image" Target="media/image255.jpeg"/><Relationship Id="rId274" Type="http://schemas.openxmlformats.org/officeDocument/2006/relationships/image" Target="media/image256.jpeg"/><Relationship Id="rId120" Type="http://schemas.openxmlformats.org/officeDocument/2006/relationships/image" Target="media/image108.jpeg"/><Relationship Id="rId121" Type="http://schemas.openxmlformats.org/officeDocument/2006/relationships/image" Target="media/image109.jpeg"/><Relationship Id="rId122" Type="http://schemas.openxmlformats.org/officeDocument/2006/relationships/image" Target="media/image110.jpeg"/><Relationship Id="rId123" Type="http://schemas.openxmlformats.org/officeDocument/2006/relationships/image" Target="media/image111.jpeg"/><Relationship Id="rId124" Type="http://schemas.openxmlformats.org/officeDocument/2006/relationships/image" Target="media/image112.jpeg"/><Relationship Id="rId125" Type="http://schemas.openxmlformats.org/officeDocument/2006/relationships/image" Target="media/image113.jpeg"/><Relationship Id="rId126" Type="http://schemas.openxmlformats.org/officeDocument/2006/relationships/image" Target="media/image114.jpeg"/><Relationship Id="rId127" Type="http://schemas.openxmlformats.org/officeDocument/2006/relationships/image" Target="media/image115.jpeg"/><Relationship Id="rId128" Type="http://schemas.openxmlformats.org/officeDocument/2006/relationships/image" Target="media/image116.jpeg"/><Relationship Id="rId129" Type="http://schemas.openxmlformats.org/officeDocument/2006/relationships/image" Target="media/image117.jpeg"/><Relationship Id="rId210" Type="http://schemas.openxmlformats.org/officeDocument/2006/relationships/hyperlink" Target="http://blog.csdn.net/acdreamers/article/details/12259815" TargetMode="External"/><Relationship Id="rId211" Type="http://schemas.openxmlformats.org/officeDocument/2006/relationships/image" Target="media/image195.jpeg"/><Relationship Id="rId212" Type="http://schemas.openxmlformats.org/officeDocument/2006/relationships/image" Target="media/image196.jpeg"/><Relationship Id="rId213" Type="http://schemas.openxmlformats.org/officeDocument/2006/relationships/image" Target="media/image197.jpeg"/><Relationship Id="rId214" Type="http://schemas.openxmlformats.org/officeDocument/2006/relationships/image" Target="media/image198.jpeg"/><Relationship Id="rId215" Type="http://schemas.openxmlformats.org/officeDocument/2006/relationships/image" Target="media/image199.jpeg"/><Relationship Id="rId216" Type="http://schemas.openxmlformats.org/officeDocument/2006/relationships/image" Target="media/image200.jpeg"/><Relationship Id="rId217" Type="http://schemas.openxmlformats.org/officeDocument/2006/relationships/image" Target="media/image201.jpeg"/><Relationship Id="rId218" Type="http://schemas.openxmlformats.org/officeDocument/2006/relationships/image" Target="media/image202.jpeg"/><Relationship Id="rId219" Type="http://schemas.openxmlformats.org/officeDocument/2006/relationships/image" Target="media/image203.jpeg"/><Relationship Id="rId275" Type="http://schemas.openxmlformats.org/officeDocument/2006/relationships/image" Target="media/image257.jpeg"/><Relationship Id="rId276" Type="http://schemas.openxmlformats.org/officeDocument/2006/relationships/image" Target="media/image258.jpeg"/><Relationship Id="rId277" Type="http://schemas.openxmlformats.org/officeDocument/2006/relationships/image" Target="media/image259.jpeg"/><Relationship Id="rId278" Type="http://schemas.openxmlformats.org/officeDocument/2006/relationships/image" Target="media/image260.jpeg"/><Relationship Id="rId279" Type="http://schemas.openxmlformats.org/officeDocument/2006/relationships/image" Target="media/image261.jpeg"/><Relationship Id="rId90" Type="http://schemas.openxmlformats.org/officeDocument/2006/relationships/image" Target="media/image79.jpeg"/><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jpe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80" Type="http://schemas.openxmlformats.org/officeDocument/2006/relationships/image" Target="media/image262.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81" Type="http://schemas.openxmlformats.org/officeDocument/2006/relationships/image" Target="media/image263.jpeg"/><Relationship Id="rId282" Type="http://schemas.openxmlformats.org/officeDocument/2006/relationships/image" Target="media/image264.jpeg"/><Relationship Id="rId283" Type="http://schemas.openxmlformats.org/officeDocument/2006/relationships/image" Target="media/image265.jpeg"/><Relationship Id="rId284" Type="http://schemas.openxmlformats.org/officeDocument/2006/relationships/image" Target="media/image266.jpeg"/><Relationship Id="rId130" Type="http://schemas.openxmlformats.org/officeDocument/2006/relationships/image" Target="media/image118.jpeg"/><Relationship Id="rId131" Type="http://schemas.openxmlformats.org/officeDocument/2006/relationships/image" Target="media/image119.jpeg"/><Relationship Id="rId132" Type="http://schemas.openxmlformats.org/officeDocument/2006/relationships/image" Target="media/image120.jpeg"/><Relationship Id="rId133" Type="http://schemas.openxmlformats.org/officeDocument/2006/relationships/image" Target="media/image121.jpeg"/><Relationship Id="rId220" Type="http://schemas.openxmlformats.org/officeDocument/2006/relationships/image" Target="media/image204.jpe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jpeg"/><Relationship Id="rId225" Type="http://schemas.openxmlformats.org/officeDocument/2006/relationships/hyperlink" Target="http://blog.csdn.net/acdreamers/article/details/7628667" TargetMode="External"/><Relationship Id="rId226" Type="http://schemas.openxmlformats.org/officeDocument/2006/relationships/image" Target="media/image209.jpeg"/><Relationship Id="rId227" Type="http://schemas.openxmlformats.org/officeDocument/2006/relationships/image" Target="media/image210.jpeg"/><Relationship Id="rId228" Type="http://schemas.openxmlformats.org/officeDocument/2006/relationships/image" Target="media/image211.jpeg"/><Relationship Id="rId229" Type="http://schemas.openxmlformats.org/officeDocument/2006/relationships/image" Target="media/image212.jpeg"/><Relationship Id="rId134" Type="http://schemas.openxmlformats.org/officeDocument/2006/relationships/image" Target="media/image122.jpeg"/><Relationship Id="rId135" Type="http://schemas.openxmlformats.org/officeDocument/2006/relationships/image" Target="media/image123.jpeg"/><Relationship Id="rId136" Type="http://schemas.openxmlformats.org/officeDocument/2006/relationships/image" Target="media/image124.jpeg"/><Relationship Id="rId137" Type="http://schemas.openxmlformats.org/officeDocument/2006/relationships/image" Target="media/image125.jpeg"/><Relationship Id="rId138" Type="http://schemas.openxmlformats.org/officeDocument/2006/relationships/image" Target="media/image126.jpeg"/><Relationship Id="rId139" Type="http://schemas.openxmlformats.org/officeDocument/2006/relationships/image" Target="media/image127.jpeg"/><Relationship Id="rId285" Type="http://schemas.openxmlformats.org/officeDocument/2006/relationships/hyperlink" Target="http://blog.csdn.net/acdreamers/article/details/10983813" TargetMode="External"/><Relationship Id="rId286" Type="http://schemas.openxmlformats.org/officeDocument/2006/relationships/image" Target="media/image267.jpeg"/><Relationship Id="rId287" Type="http://schemas.openxmlformats.org/officeDocument/2006/relationships/image" Target="media/image268.jpeg"/><Relationship Id="rId288" Type="http://schemas.openxmlformats.org/officeDocument/2006/relationships/image" Target="media/image269.jpeg"/><Relationship Id="rId289" Type="http://schemas.openxmlformats.org/officeDocument/2006/relationships/image" Target="media/image270.jpeg"/><Relationship Id="rId290" Type="http://schemas.openxmlformats.org/officeDocument/2006/relationships/image" Target="media/image271.jpeg"/><Relationship Id="rId291" Type="http://schemas.openxmlformats.org/officeDocument/2006/relationships/image" Target="media/image272.jpeg"/><Relationship Id="rId292" Type="http://schemas.openxmlformats.org/officeDocument/2006/relationships/image" Target="media/image273.jpeg"/><Relationship Id="rId293" Type="http://schemas.openxmlformats.org/officeDocument/2006/relationships/image" Target="media/image274.jpeg"/><Relationship Id="rId294" Type="http://schemas.openxmlformats.org/officeDocument/2006/relationships/image" Target="media/image275.jpeg"/><Relationship Id="rId295" Type="http://schemas.openxmlformats.org/officeDocument/2006/relationships/footer" Target="footer1.xml"/><Relationship Id="rId296" Type="http://schemas.openxmlformats.org/officeDocument/2006/relationships/footer" Target="footer2.xm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297" Type="http://schemas.openxmlformats.org/officeDocument/2006/relationships/fontTable" Target="fontTable.xml"/><Relationship Id="rId298" Type="http://schemas.openxmlformats.org/officeDocument/2006/relationships/theme" Target="theme/theme1.xml"/><Relationship Id="rId140" Type="http://schemas.openxmlformats.org/officeDocument/2006/relationships/image" Target="media/image128.jpeg"/><Relationship Id="rId141" Type="http://schemas.openxmlformats.org/officeDocument/2006/relationships/image" Target="media/image129.jpeg"/><Relationship Id="rId142" Type="http://schemas.openxmlformats.org/officeDocument/2006/relationships/image" Target="media/image130.jpeg"/><Relationship Id="rId143" Type="http://schemas.openxmlformats.org/officeDocument/2006/relationships/image" Target="media/image131.jpeg"/><Relationship Id="rId144" Type="http://schemas.openxmlformats.org/officeDocument/2006/relationships/image" Target="media/image132.jpeg"/><Relationship Id="rId145" Type="http://schemas.openxmlformats.org/officeDocument/2006/relationships/image" Target="media/image133.jpeg"/><Relationship Id="rId146" Type="http://schemas.openxmlformats.org/officeDocument/2006/relationships/image" Target="media/image134.jpeg"/><Relationship Id="rId147" Type="http://schemas.openxmlformats.org/officeDocument/2006/relationships/image" Target="media/image135.jpeg"/><Relationship Id="rId148" Type="http://schemas.openxmlformats.org/officeDocument/2006/relationships/image" Target="media/image136.jpeg"/><Relationship Id="rId149" Type="http://schemas.openxmlformats.org/officeDocument/2006/relationships/hyperlink" Target="http://blog.csdn.net/acdreamers/article/details/38929067" TargetMode="External"/><Relationship Id="rId230" Type="http://schemas.openxmlformats.org/officeDocument/2006/relationships/image" Target="media/image213.jpeg"/><Relationship Id="rId231" Type="http://schemas.openxmlformats.org/officeDocument/2006/relationships/image" Target="media/image214.jpeg"/><Relationship Id="rId232" Type="http://schemas.openxmlformats.org/officeDocument/2006/relationships/image" Target="media/image215.jpeg"/><Relationship Id="rId233" Type="http://schemas.openxmlformats.org/officeDocument/2006/relationships/image" Target="media/image216.jpeg"/><Relationship Id="rId234" Type="http://schemas.openxmlformats.org/officeDocument/2006/relationships/image" Target="media/image217.jpeg"/><Relationship Id="rId235" Type="http://schemas.openxmlformats.org/officeDocument/2006/relationships/image" Target="media/image218.jpeg"/><Relationship Id="rId236" Type="http://schemas.openxmlformats.org/officeDocument/2006/relationships/image" Target="media/image219.jpeg"/><Relationship Id="rId237" Type="http://schemas.openxmlformats.org/officeDocument/2006/relationships/image" Target="media/image220.jpeg"/><Relationship Id="rId238" Type="http://schemas.openxmlformats.org/officeDocument/2006/relationships/image" Target="media/image221.jpeg"/><Relationship Id="rId239" Type="http://schemas.openxmlformats.org/officeDocument/2006/relationships/image" Target="media/image222.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240" Type="http://schemas.openxmlformats.org/officeDocument/2006/relationships/image" Target="media/image223.jpeg"/><Relationship Id="rId241" Type="http://schemas.openxmlformats.org/officeDocument/2006/relationships/image" Target="media/image224.jpeg"/><Relationship Id="rId242" Type="http://schemas.openxmlformats.org/officeDocument/2006/relationships/image" Target="media/image225.jpeg"/><Relationship Id="rId243" Type="http://schemas.openxmlformats.org/officeDocument/2006/relationships/image" Target="media/image226.jpeg"/><Relationship Id="rId244" Type="http://schemas.openxmlformats.org/officeDocument/2006/relationships/image" Target="media/image227.jpeg"/><Relationship Id="rId245" Type="http://schemas.openxmlformats.org/officeDocument/2006/relationships/image" Target="media/image228.jpeg"/><Relationship Id="rId246" Type="http://schemas.openxmlformats.org/officeDocument/2006/relationships/image" Target="media/image229.jpeg"/><Relationship Id="rId247" Type="http://schemas.openxmlformats.org/officeDocument/2006/relationships/image" Target="media/image230.jpeg"/><Relationship Id="rId248" Type="http://schemas.openxmlformats.org/officeDocument/2006/relationships/image" Target="media/image231.jpeg"/><Relationship Id="rId249" Type="http://schemas.openxmlformats.org/officeDocument/2006/relationships/image" Target="media/image232.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hyperlink" Target="http://blog.csdn.net/acdreamers/article/details/7909480" TargetMode="External"/><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250" Type="http://schemas.openxmlformats.org/officeDocument/2006/relationships/image" Target="media/image233.jpeg"/><Relationship Id="rId251" Type="http://schemas.openxmlformats.org/officeDocument/2006/relationships/image" Target="media/image234.jpeg"/><Relationship Id="rId252" Type="http://schemas.openxmlformats.org/officeDocument/2006/relationships/image" Target="media/image235.jpeg"/><Relationship Id="rId253" Type="http://schemas.openxmlformats.org/officeDocument/2006/relationships/image" Target="media/image236.jpeg"/><Relationship Id="rId254" Type="http://schemas.openxmlformats.org/officeDocument/2006/relationships/image" Target="media/image237.jpeg"/><Relationship Id="rId255" Type="http://schemas.openxmlformats.org/officeDocument/2006/relationships/image" Target="media/image238.jpeg"/><Relationship Id="rId256" Type="http://schemas.openxmlformats.org/officeDocument/2006/relationships/image" Target="media/image239.jpeg"/><Relationship Id="rId257" Type="http://schemas.openxmlformats.org/officeDocument/2006/relationships/image" Target="media/image240.jpeg"/><Relationship Id="rId258" Type="http://schemas.openxmlformats.org/officeDocument/2006/relationships/hyperlink" Target="http://blog.csdn.net/acdreamers/article/details/23039571" TargetMode="External"/><Relationship Id="rId259" Type="http://schemas.openxmlformats.org/officeDocument/2006/relationships/image" Target="media/image241.jpeg"/><Relationship Id="rId100" Type="http://schemas.openxmlformats.org/officeDocument/2006/relationships/image" Target="media/image89.jpeg"/><Relationship Id="rId101" Type="http://schemas.openxmlformats.org/officeDocument/2006/relationships/image" Target="media/image90.jpeg"/><Relationship Id="rId102" Type="http://schemas.openxmlformats.org/officeDocument/2006/relationships/image" Target="media/image91.jpeg"/><Relationship Id="rId103" Type="http://schemas.openxmlformats.org/officeDocument/2006/relationships/image" Target="media/image92.jpeg"/><Relationship Id="rId104" Type="http://schemas.openxmlformats.org/officeDocument/2006/relationships/image" Target="media/image93.jpeg"/><Relationship Id="rId105" Type="http://schemas.openxmlformats.org/officeDocument/2006/relationships/image" Target="media/image94.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A69B1-50C3-6E4B-9418-4892B956D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63</Pages>
  <Words>5804</Words>
  <Characters>33084</Characters>
  <Application>Microsoft Macintosh Word</Application>
  <DocSecurity>0</DocSecurity>
  <Lines>275</Lines>
  <Paragraphs>77</Paragraphs>
  <ScaleCrop>false</ScaleCrop>
  <Company/>
  <LinksUpToDate>false</LinksUpToDate>
  <CharactersWithSpaces>38811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Ragnaros Steve</dc:creator>
  <cp:keywords/>
  <dc:description/>
  <cp:lastModifiedBy>Ragnaros Steve</cp:lastModifiedBy>
  <cp:revision>10</cp:revision>
  <dcterms:created xsi:type="dcterms:W3CDTF">2015-10-15T08:01:00Z</dcterms:created>
  <dcterms:modified xsi:type="dcterms:W3CDTF">2015-10-15T10:18:00Z</dcterms:modified>
</cp:coreProperties>
</file>